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95713C6" w14:textId="77777777" w:rsidR="008E1B45" w:rsidRDefault="008E1B45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FORM- 03 B. Instrumen Penilaian Secara Lisan(Personal Hygiene)</w:t>
      </w:r>
    </w:p>
    <w:p w14:paraId="2C9E6C05" w14:textId="77777777" w:rsidR="008E1B45" w:rsidRDefault="008E1B45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-75" w:type="dxa"/>
        <w:tblLayout w:type="fixed"/>
        <w:tblLook w:val="0000" w:firstRow="0" w:lastRow="0" w:firstColumn="0" w:lastColumn="0" w:noHBand="0" w:noVBand="0"/>
      </w:tblPr>
      <w:tblGrid>
        <w:gridCol w:w="2970"/>
        <w:gridCol w:w="2070"/>
        <w:gridCol w:w="2970"/>
        <w:gridCol w:w="3600"/>
        <w:gridCol w:w="810"/>
        <w:gridCol w:w="900"/>
      </w:tblGrid>
      <w:tr w:rsidR="00000000" w14:paraId="22CEB652" w14:textId="77777777">
        <w:tc>
          <w:tcPr>
            <w:tcW w:w="1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2D488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5C041A6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3BA3216C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7C45F4D6" w14:textId="77777777" w:rsidR="008E1B45" w:rsidRDefault="008E1B45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Sumber pembanding ( SPO dll ) :  SKKNI </w:t>
            </w:r>
            <w:r>
              <w:rPr>
                <w:rFonts w:ascii="Arial" w:eastAsia="Arial" w:hAnsi="Arial" w:cs="Arial"/>
                <w:sz w:val="20"/>
                <w:szCs w:val="20"/>
              </w:rPr>
              <w:t>mobilisasi, SPO memindahkan pasien, SPO mencuci tangan</w:t>
            </w:r>
          </w:p>
        </w:tc>
      </w:tr>
      <w:tr w:rsidR="00000000" w14:paraId="614F6A7D" w14:textId="77777777">
        <w:tc>
          <w:tcPr>
            <w:tcW w:w="116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3535F0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Pertanyaan berikut untuk dijawab oleh asesi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2355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39F0B7F9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EB52BDB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4760405B" w14:textId="77777777" w:rsidR="008E1B45" w:rsidRDefault="008E1B45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291CE0E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Ind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ikator Ketercapaian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3E9AD79C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54E646C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Ya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B6F5A87" w14:textId="77777777" w:rsidR="008E1B45" w:rsidRDefault="008E1B45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Tidak</w:t>
            </w:r>
          </w:p>
        </w:tc>
      </w:tr>
      <w:tr w:rsidR="00000000" w14:paraId="2AE028F6" w14:textId="77777777">
        <w:trPr>
          <w:trHeight w:val="13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E9782" w14:textId="77777777" w:rsidR="008E1B45" w:rsidRDefault="008E1B45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Klien/pasien yang dibantu mobilisasinya diidentifikasi sesuai rencana asuhan keperawatan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73E14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3 indikasi mobilisasi memindahkan pasien dari tempat tidur ke brankar atau sebaliknya!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555AB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dengan fraktur</w:t>
            </w:r>
          </w:p>
          <w:p w14:paraId="242430C7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yang mengalami kontraktur sendi</w:t>
            </w:r>
          </w:p>
          <w:p w14:paraId="1B7009DA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dengan tirah baring</w:t>
            </w:r>
          </w:p>
          <w:p w14:paraId="3436B594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pasca operasi</w:t>
            </w:r>
          </w:p>
          <w:p w14:paraId="31E0D040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Pasien yang mengali imobilisasi</w:t>
            </w:r>
          </w:p>
          <w:p w14:paraId="18A1E6CB" w14:textId="77777777" w:rsidR="008E1B45" w:rsidRDefault="008E1B45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Kelainan postur pada pasien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FAE6C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73334F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41E1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115D8B99" w14:textId="77777777">
        <w:trPr>
          <w:trHeight w:val="1375"/>
        </w:trPr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74901F22" w14:textId="77777777" w:rsidR="008E1B45" w:rsidRDefault="008E1B45">
            <w:pPr>
              <w:pStyle w:val="TeksIsi"/>
              <w:numPr>
                <w:ilvl w:val="0"/>
                <w:numId w:val="1"/>
              </w:numPr>
              <w:tabs>
                <w:tab w:val="left" w:pos="680"/>
              </w:tabs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2.2 Nama dan tugas disampaikan.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58075D47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Apakah yang anda lakukan saat keliling kamar pasien untuk pergantian shif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t?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2D92456F" w14:textId="77777777" w:rsidR="008E1B45" w:rsidRDefault="008E1B45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Mengucapkan salam</w:t>
            </w:r>
          </w:p>
          <w:p w14:paraId="5F7E8897" w14:textId="77777777" w:rsidR="008E1B45" w:rsidRDefault="008E1B45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Memperkenalkan diri dengan menyebutkan nama perawatan</w:t>
            </w:r>
          </w:p>
          <w:p w14:paraId="144AFDD2" w14:textId="77777777" w:rsidR="008E1B45" w:rsidRDefault="008E1B45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Menyampaikan informasi tentang tugas perawat pada shift tersebut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BF82986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1A5DB10E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227B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4B7FC1EB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27ED" w14:textId="77777777" w:rsidR="008E1B45" w:rsidRDefault="008E1B45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lastRenderedPageBreak/>
              <w:t xml:space="preserve">3.1 </w:t>
            </w: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t>Klien/pasien yang akan dipindahkan dicek dan divalidasi.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5838B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Apakah yang anda lakukan untuk memastikan pasien siap dipindahkan dari tempat tidur ke brankar atau sebaliknya?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43A2C" w14:textId="77777777" w:rsidR="008E1B45" w:rsidRDefault="008E1B45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Menanyakan kesiapan pasien bila pasien sadar</w:t>
            </w:r>
          </w:p>
          <w:p w14:paraId="31A8792F" w14:textId="77777777" w:rsidR="008E1B45" w:rsidRDefault="008E1B45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Memposisikan pasien pada posisi yang dipilih</w:t>
            </w:r>
          </w:p>
          <w:p w14:paraId="273DD9B1" w14:textId="77777777" w:rsidR="008E1B45" w:rsidRDefault="008E1B45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Mengecek semua peralatan medis yang menempel di tubuh pasien agar tetap stabil</w:t>
            </w:r>
          </w:p>
          <w:p w14:paraId="0AD51812" w14:textId="77777777" w:rsidR="008E1B45" w:rsidRDefault="008E1B45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</w:rPr>
              <w:t>Observasi pasien untuk men</w:t>
            </w:r>
            <w:r>
              <w:rPr>
                <w:rFonts w:ascii="Arial" w:hAnsi="Arial"/>
                <w:sz w:val="20"/>
                <w:szCs w:val="20"/>
              </w:rPr>
              <w:t>entukan respon terhadap pemindahan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929EE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9A5C8F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D6A2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288432B3" w14:textId="77777777"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7F3F2FA1" w14:textId="77777777" w:rsidR="008E1B45" w:rsidRDefault="008E1B45">
            <w:pPr>
              <w:pStyle w:val="TeksIsi"/>
              <w:tabs>
                <w:tab w:val="left" w:pos="85"/>
              </w:tabs>
              <w:snapToGrid w:val="0"/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3.2 Tujuan dan langkah-langkah mobilisasi dijelaskan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36133CD5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Sebutkan tujuan memindahkan pasien dari brankar ke tempat tidur!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1B118F46" w14:textId="77777777" w:rsidR="008E1B45" w:rsidRDefault="008E1B45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Sebagai pedoman bagi perawat/ bidan dalam melakukan tindakan sesuai dengan prosedur tyang telah ditetapkan</w:t>
            </w:r>
          </w:p>
          <w:p w14:paraId="0BB22662" w14:textId="77777777" w:rsidR="008E1B45" w:rsidRDefault="008E1B45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Pasien dapat beristirahat dengan lebih nyaman di tempat tidurnya</w:t>
            </w:r>
          </w:p>
          <w:p w14:paraId="4C7728AF" w14:textId="77777777" w:rsidR="008E1B45" w:rsidRDefault="008E1B45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</w:rPr>
              <w:t>Agar asuhan keperawatan dan program terapi dapat dilakukan secara maksimal di tempat tidur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260AC6D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21C385D3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A47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03EB56C" w14:textId="77777777"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7299CEFF" w14:textId="77777777" w:rsidR="008E1B45" w:rsidRDefault="008E1B45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id-ID" w:eastAsia="en-US"/>
              </w:rPr>
              <w:t xml:space="preserve">4.2 Klien/pasien di </w:t>
            </w:r>
            <w:r>
              <w:rPr>
                <w:rFonts w:ascii="Arial" w:eastAsia="Arial" w:hAnsi="Arial" w:cs="Arial"/>
                <w:i/>
                <w:sz w:val="20"/>
                <w:szCs w:val="20"/>
                <w:lang w:val="id-ID" w:eastAsia="en-US"/>
              </w:rPr>
              <w:t xml:space="preserve">brankard </w:t>
            </w:r>
            <w:r>
              <w:rPr>
                <w:rFonts w:ascii="Arial" w:eastAsia="Arial" w:hAnsi="Arial" w:cs="Arial"/>
                <w:sz w:val="20"/>
                <w:szCs w:val="20"/>
                <w:lang w:val="id-ID" w:eastAsia="en-US"/>
              </w:rPr>
              <w:t>dipindahkan ke tempat tidur dengan satu komando</w:t>
            </w:r>
            <w:r>
              <w:rPr>
                <w:rFonts w:ascii="Arial" w:eastAsia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2070" w:type="dxa"/>
            <w:tcBorders>
              <w:left w:val="single" w:sz="4" w:space="0" w:color="000000"/>
              <w:bottom w:val="single" w:sz="4" w:space="0" w:color="000000"/>
            </w:tcBorders>
          </w:tcPr>
          <w:p w14:paraId="11A701E7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Sebutkan 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dua alasan memindahkan pasien  dari brankar ke tempat tidur dengan satu komando! </w:t>
            </w:r>
          </w:p>
        </w:tc>
        <w:tc>
          <w:tcPr>
            <w:tcW w:w="2970" w:type="dxa"/>
            <w:tcBorders>
              <w:left w:val="single" w:sz="4" w:space="0" w:color="000000"/>
              <w:bottom w:val="single" w:sz="4" w:space="0" w:color="000000"/>
            </w:tcBorders>
          </w:tcPr>
          <w:p w14:paraId="4F00B8BC" w14:textId="77777777" w:rsidR="008E1B45" w:rsidRDefault="008E1B45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Mengurangi potensi timbulnya </w:t>
            </w: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kecelakaan kerja</w:t>
            </w:r>
          </w:p>
          <w:p w14:paraId="69BBD884" w14:textId="77777777" w:rsidR="008E1B45" w:rsidRDefault="008E1B45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Mengurangi potensi gangguan kesehatan pada perawat/ bidan</w:t>
            </w:r>
          </w:p>
          <w:p w14:paraId="666E2016" w14:textId="77777777" w:rsidR="008E1B45" w:rsidRDefault="008E1B45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t>Meningkatkan produktifitas dna penampilan kerja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9D1C78E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FE16B13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599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618B9D6A" w14:textId="77777777"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2DE14" w14:textId="77777777" w:rsidR="008E1B45" w:rsidRDefault="008E1B45">
            <w:pPr>
              <w:pStyle w:val="TeksIsi"/>
              <w:tabs>
                <w:tab w:val="left" w:pos="480"/>
              </w:tabs>
              <w:snapToGrid w:val="0"/>
              <w:spacing w:before="60" w:after="60" w:line="240" w:lineRule="atLeast"/>
              <w:ind w:left="89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US"/>
              </w:rPr>
              <w:lastRenderedPageBreak/>
              <w:t>5.2 Hasilnya dilaporkan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E8A0C" w14:textId="77777777" w:rsidR="008E1B45" w:rsidRDefault="008E1B45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Bila ada hal yang harus dilaporkan pada dokter, tehnik apakah  yang digunakan?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2AD99" w14:textId="77777777" w:rsidR="008E1B45" w:rsidRDefault="008E1B45">
            <w:pPr>
              <w:tabs>
                <w:tab w:val="left" w:pos="864"/>
              </w:tabs>
              <w:autoSpaceDE w:val="0"/>
              <w:snapToGrid w:val="0"/>
              <w:spacing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Tehnik SBAR ( Situation, Background, Asesmen, Recomendation)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AAC1C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98CBA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C49E" w14:textId="77777777" w:rsidR="008E1B45" w:rsidRDefault="008E1B45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00000" w14:paraId="7AB313C9" w14:textId="77777777">
        <w:tc>
          <w:tcPr>
            <w:tcW w:w="1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2D84E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Asesi .......................................................................     Tanggal 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.....................................................................</w:t>
            </w:r>
          </w:p>
          <w:p w14:paraId="07D0F84A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6D1DB16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6BCEE1A3" w14:textId="77777777" w:rsidR="008E1B45" w:rsidRDefault="008E1B45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430B03AD" w14:textId="77777777" w:rsidR="008E1B45" w:rsidRDefault="008E1B45">
      <w:pPr>
        <w:pStyle w:val="NoSpacing"/>
        <w:tabs>
          <w:tab w:val="left" w:pos="4730"/>
        </w:tabs>
        <w:jc w:val="both"/>
      </w:pPr>
    </w:p>
    <w:sectPr w:rsidR="008E1B45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09A0" w14:textId="77777777" w:rsidR="008E1B45" w:rsidRDefault="008E1B45">
      <w:pPr>
        <w:spacing w:after="0" w:line="240" w:lineRule="auto"/>
      </w:pPr>
      <w:r>
        <w:separator/>
      </w:r>
    </w:p>
  </w:endnote>
  <w:endnote w:type="continuationSeparator" w:id="0">
    <w:p w14:paraId="18403EB8" w14:textId="77777777" w:rsidR="008E1B45" w:rsidRDefault="008E1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F8FB" w14:textId="77777777" w:rsidR="008E1B45" w:rsidRDefault="008E1B45">
    <w:pPr>
      <w:pStyle w:val="Footer"/>
      <w:ind w:right="360" w:firstLine="360"/>
    </w:pPr>
    <w:r>
      <w:pict w14:anchorId="34C673A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7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25C2355B" w14:textId="77777777" w:rsidR="008E1B45" w:rsidRDefault="008E1B45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8687" w14:textId="77777777" w:rsidR="008E1B45" w:rsidRDefault="008E1B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4DF2" w14:textId="77777777" w:rsidR="008E1B45" w:rsidRDefault="008E1B45">
      <w:pPr>
        <w:spacing w:after="0" w:line="240" w:lineRule="auto"/>
      </w:pPr>
      <w:r>
        <w:separator/>
      </w:r>
    </w:p>
  </w:footnote>
  <w:footnote w:type="continuationSeparator" w:id="0">
    <w:p w14:paraId="31BA1912" w14:textId="77777777" w:rsidR="008E1B45" w:rsidRDefault="008E1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08631317">
    <w:abstractNumId w:val="0"/>
  </w:num>
  <w:num w:numId="2" w16cid:durableId="323515193">
    <w:abstractNumId w:val="1"/>
  </w:num>
  <w:num w:numId="3" w16cid:durableId="740637497">
    <w:abstractNumId w:val="2"/>
  </w:num>
  <w:num w:numId="4" w16cid:durableId="1007488090">
    <w:abstractNumId w:val="3"/>
  </w:num>
  <w:num w:numId="5" w16cid:durableId="389958956">
    <w:abstractNumId w:val="4"/>
  </w:num>
  <w:num w:numId="6" w16cid:durableId="1415542506">
    <w:abstractNumId w:val="5"/>
  </w:num>
  <w:num w:numId="7" w16cid:durableId="1217399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58DD"/>
    <w:rsid w:val="008E1B45"/>
    <w:rsid w:val="00CC6253"/>
    <w:rsid w:val="00E7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84F1766"/>
  <w15:chartTrackingRefBased/>
  <w15:docId w15:val="{B74D7E48-815B-4C67-B160-930FAF83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  <w:rPr>
      <w:rFonts w:cs="Arial"/>
    </w:rPr>
  </w:style>
  <w:style w:type="character" w:customStyle="1" w:styleId="WW8Num3z1">
    <w:name w:val="WW8Num3z1"/>
    <w:rPr>
      <w:rFonts w:ascii="Symbol" w:hAnsi="Symbol" w:cs="OpenSymbol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cs="Arial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cs="Arial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2392</Characters>
  <Application>Microsoft Office Word</Application>
  <DocSecurity>4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 </dc:creator>
  <cp:keywords/>
  <dc:description/>
  <cp:lastModifiedBy>kelly luo</cp:lastModifiedBy>
  <cp:revision>2</cp:revision>
  <cp:lastPrinted>2019-10-16T02:19:00Z</cp:lastPrinted>
  <dcterms:created xsi:type="dcterms:W3CDTF">2026-09-16T01:38:00Z</dcterms:created>
  <dcterms:modified xsi:type="dcterms:W3CDTF">2026-09-16T01:38:00Z</dcterms:modified>
</cp:coreProperties>
</file>