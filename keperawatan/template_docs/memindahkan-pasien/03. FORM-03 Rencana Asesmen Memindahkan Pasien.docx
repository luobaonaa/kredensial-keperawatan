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C84B9" w14:textId="77777777" w:rsidR="00EE28D5" w:rsidRDefault="00EE28D5">
      <w:pPr>
        <w:pStyle w:val="Judul5"/>
        <w:rPr>
          <w:sz w:val="16"/>
          <w:szCs w:val="16"/>
        </w:rPr>
      </w:pPr>
      <w:r>
        <w:rPr>
          <w:sz w:val="16"/>
          <w:szCs w:val="16"/>
        </w:rPr>
        <w:t xml:space="preserve">FORM-03 :  </w:t>
      </w:r>
      <w:r>
        <w:rPr>
          <w:caps/>
          <w:sz w:val="16"/>
          <w:szCs w:val="16"/>
        </w:rPr>
        <w:t xml:space="preserve">RENCANA ASESMEN </w:t>
      </w:r>
    </w:p>
    <w:p w14:paraId="427C566B" w14:textId="77777777" w:rsidR="00EE28D5" w:rsidRDefault="00EE28D5">
      <w:pPr>
        <w:pStyle w:val="Judul2"/>
        <w:spacing w:line="160" w:lineRule="exact"/>
        <w:rPr>
          <w:rFonts w:ascii="Arial" w:hAnsi="Arial" w:cs="Arial"/>
          <w:sz w:val="16"/>
          <w:szCs w:val="16"/>
        </w:rPr>
      </w:pPr>
    </w:p>
    <w:tbl>
      <w:tblPr>
        <w:tblW w:w="0" w:type="auto"/>
        <w:tblInd w:w="-18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1"/>
        <w:gridCol w:w="777"/>
        <w:gridCol w:w="287"/>
        <w:gridCol w:w="1427"/>
        <w:gridCol w:w="610"/>
        <w:gridCol w:w="1056"/>
        <w:gridCol w:w="1137"/>
        <w:gridCol w:w="663"/>
        <w:gridCol w:w="1158"/>
        <w:gridCol w:w="1362"/>
        <w:gridCol w:w="40"/>
        <w:gridCol w:w="40"/>
        <w:gridCol w:w="40"/>
        <w:gridCol w:w="30"/>
      </w:tblGrid>
      <w:tr w:rsidR="00000000" w14:paraId="7A8FE095" w14:textId="77777777">
        <w:trPr>
          <w:gridAfter w:val="1"/>
          <w:wAfter w:w="30" w:type="dxa"/>
          <w:trHeight w:val="397"/>
        </w:trPr>
        <w:tc>
          <w:tcPr>
            <w:tcW w:w="1351" w:type="dxa"/>
            <w:vAlign w:val="center"/>
          </w:tcPr>
          <w:p w14:paraId="370C1CF7" w14:textId="77777777" w:rsidR="00EE28D5" w:rsidRDefault="00EE28D5">
            <w:pPr>
              <w:pStyle w:val="Judul2"/>
              <w:jc w:val="left"/>
              <w:rPr>
                <w:rFonts w:ascii="Arial" w:hAnsi="Arial" w:cs="Arial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sz w:val="16"/>
                <w:szCs w:val="16"/>
                <w:lang w:eastAsia="en-US"/>
              </w:rPr>
              <w:t>Nama Peserta</w:t>
            </w:r>
          </w:p>
        </w:tc>
        <w:tc>
          <w:tcPr>
            <w:tcW w:w="3101" w:type="dxa"/>
            <w:gridSpan w:val="4"/>
            <w:tcBorders>
              <w:bottom w:val="single" w:sz="4" w:space="0" w:color="000000"/>
            </w:tcBorders>
            <w:vAlign w:val="center"/>
          </w:tcPr>
          <w:p w14:paraId="66BFFE41" w14:textId="77777777" w:rsidR="00EE28D5" w:rsidRDefault="00EE28D5">
            <w:pPr>
              <w:pStyle w:val="Judul2"/>
              <w:snapToGrid w:val="0"/>
              <w:jc w:val="left"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2193" w:type="dxa"/>
            <w:gridSpan w:val="2"/>
            <w:vAlign w:val="center"/>
          </w:tcPr>
          <w:p w14:paraId="6E89EB3D" w14:textId="77777777" w:rsidR="00EE28D5" w:rsidRDefault="00EE28D5">
            <w:pPr>
              <w:pStyle w:val="Judul2"/>
              <w:jc w:val="left"/>
              <w:rPr>
                <w:rFonts w:ascii="Arial" w:hAnsi="Arial" w:cs="Arial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sz w:val="16"/>
                <w:szCs w:val="16"/>
                <w:lang w:eastAsia="en-US"/>
              </w:rPr>
              <w:t>Tanggal/Waktu</w:t>
            </w:r>
          </w:p>
        </w:tc>
        <w:tc>
          <w:tcPr>
            <w:tcW w:w="3183" w:type="dxa"/>
            <w:gridSpan w:val="3"/>
            <w:tcBorders>
              <w:bottom w:val="single" w:sz="4" w:space="0" w:color="000000"/>
            </w:tcBorders>
            <w:vAlign w:val="center"/>
          </w:tcPr>
          <w:p w14:paraId="3C126504" w14:textId="77777777" w:rsidR="00EE28D5" w:rsidRDefault="00EE28D5">
            <w:pPr>
              <w:pStyle w:val="Judul2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eastAsia="en-US"/>
              </w:rPr>
              <w:t xml:space="preserve">: </w:t>
            </w:r>
          </w:p>
        </w:tc>
        <w:tc>
          <w:tcPr>
            <w:tcW w:w="40" w:type="dxa"/>
          </w:tcPr>
          <w:p w14:paraId="28BA2CFC" w14:textId="77777777" w:rsidR="00EE28D5" w:rsidRDefault="00EE28D5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0" w:type="dxa"/>
          </w:tcPr>
          <w:p w14:paraId="095C93EB" w14:textId="77777777" w:rsidR="00EE28D5" w:rsidRDefault="00EE28D5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0" w:type="dxa"/>
          </w:tcPr>
          <w:p w14:paraId="3FA36614" w14:textId="77777777" w:rsidR="00EE28D5" w:rsidRDefault="00EE28D5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06D5CF0F" w14:textId="77777777">
        <w:trPr>
          <w:gridAfter w:val="1"/>
          <w:wAfter w:w="30" w:type="dxa"/>
          <w:trHeight w:val="397"/>
        </w:trPr>
        <w:tc>
          <w:tcPr>
            <w:tcW w:w="1351" w:type="dxa"/>
            <w:vAlign w:val="center"/>
          </w:tcPr>
          <w:p w14:paraId="7CA7B3BA" w14:textId="77777777" w:rsidR="00EE28D5" w:rsidRDefault="00EE28D5">
            <w:pPr>
              <w:pStyle w:val="Judul2"/>
              <w:jc w:val="left"/>
              <w:rPr>
                <w:rFonts w:ascii="Arial" w:hAnsi="Arial" w:cs="Arial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sz w:val="16"/>
                <w:szCs w:val="16"/>
                <w:lang w:eastAsia="en-US"/>
              </w:rPr>
              <w:t>Asesor</w:t>
            </w:r>
          </w:p>
        </w:tc>
        <w:tc>
          <w:tcPr>
            <w:tcW w:w="3101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8A6F3A9" w14:textId="77777777" w:rsidR="00EE28D5" w:rsidRDefault="00EE28D5">
            <w:pPr>
              <w:pStyle w:val="Judul2"/>
              <w:jc w:val="left"/>
              <w:rPr>
                <w:rFonts w:ascii="Arial" w:hAnsi="Arial" w:cs="Arial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sz w:val="16"/>
                <w:szCs w:val="16"/>
                <w:lang w:eastAsia="en-US"/>
              </w:rPr>
              <w:t xml:space="preserve">: </w:t>
            </w:r>
          </w:p>
        </w:tc>
        <w:tc>
          <w:tcPr>
            <w:tcW w:w="2193" w:type="dxa"/>
            <w:gridSpan w:val="2"/>
            <w:vAlign w:val="center"/>
          </w:tcPr>
          <w:p w14:paraId="47DE756F" w14:textId="77777777" w:rsidR="00EE28D5" w:rsidRDefault="00EE28D5">
            <w:pPr>
              <w:pStyle w:val="Judul2"/>
              <w:jc w:val="left"/>
              <w:rPr>
                <w:rFonts w:ascii="Arial" w:hAnsi="Arial" w:cs="Arial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sz w:val="16"/>
                <w:szCs w:val="16"/>
                <w:lang w:eastAsia="en-US"/>
              </w:rPr>
              <w:t>Tempat</w:t>
            </w:r>
          </w:p>
        </w:tc>
        <w:tc>
          <w:tcPr>
            <w:tcW w:w="318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C4BF166" w14:textId="77777777" w:rsidR="00EE28D5" w:rsidRDefault="00EE28D5">
            <w:pPr>
              <w:pStyle w:val="Judul2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eastAsia="en-US"/>
              </w:rPr>
              <w:t xml:space="preserve">: </w:t>
            </w:r>
          </w:p>
        </w:tc>
        <w:tc>
          <w:tcPr>
            <w:tcW w:w="40" w:type="dxa"/>
          </w:tcPr>
          <w:p w14:paraId="4878BA3C" w14:textId="77777777" w:rsidR="00EE28D5" w:rsidRDefault="00EE28D5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0" w:type="dxa"/>
          </w:tcPr>
          <w:p w14:paraId="5A8D6404" w14:textId="77777777" w:rsidR="00EE28D5" w:rsidRDefault="00EE28D5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0" w:type="dxa"/>
          </w:tcPr>
          <w:p w14:paraId="7D42CD95" w14:textId="77777777" w:rsidR="00EE28D5" w:rsidRDefault="00EE28D5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500EC8D7" w14:textId="77777777">
        <w:tblPrEx>
          <w:tblCellMar>
            <w:left w:w="108" w:type="dxa"/>
            <w:right w:w="108" w:type="dxa"/>
          </w:tblCellMar>
        </w:tblPrEx>
        <w:trPr>
          <w:trHeight w:val="576"/>
        </w:trPr>
        <w:tc>
          <w:tcPr>
            <w:tcW w:w="9978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7524BA" w14:textId="77777777" w:rsidR="00EE28D5" w:rsidRDefault="00EE28D5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P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endekatan asesmen</w:t>
            </w:r>
          </w:p>
        </w:tc>
      </w:tr>
      <w:tr w:rsidR="00000000" w14:paraId="165BEEEA" w14:textId="77777777">
        <w:tblPrEx>
          <w:tblCellMar>
            <w:left w:w="108" w:type="dxa"/>
            <w:right w:w="108" w:type="dxa"/>
          </w:tblCellMar>
        </w:tblPrEx>
        <w:trPr>
          <w:trHeight w:val="864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3BAEB4" w14:textId="77777777" w:rsidR="00EE28D5" w:rsidRDefault="00EE28D5">
            <w:pPr>
              <w:pStyle w:val="Judul2"/>
              <w:spacing w:before="120" w:after="120"/>
              <w:jc w:val="left"/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  <w:t>Karakteristik Peserta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AA1DFD" w14:textId="77777777" w:rsidR="00EE28D5" w:rsidRDefault="00EE28D5">
            <w:pPr>
              <w:pStyle w:val="Judul2"/>
              <w:spacing w:before="120" w:after="120"/>
              <w:jc w:val="left"/>
              <w:rPr>
                <w:rFonts w:ascii="Arial" w:hAnsi="Arial" w:cs="Arial"/>
                <w:b w:val="0"/>
                <w:bCs w:val="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  <w:t>:</w:t>
            </w:r>
          </w:p>
        </w:tc>
        <w:tc>
          <w:tcPr>
            <w:tcW w:w="7563" w:type="dxa"/>
            <w:gridSpan w:val="11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D2A48" w14:textId="77777777" w:rsidR="00EE28D5" w:rsidRDefault="00EE28D5">
            <w:pPr>
              <w:pStyle w:val="Judul2"/>
              <w:spacing w:before="120" w:after="120"/>
              <w:jc w:val="left"/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  <w:lang w:eastAsia="en-US"/>
              </w:rPr>
              <w:t>PK I</w:t>
            </w:r>
          </w:p>
        </w:tc>
      </w:tr>
      <w:tr w:rsidR="00000000" w14:paraId="7CF0F6A1" w14:textId="77777777">
        <w:tblPrEx>
          <w:tblCellMar>
            <w:left w:w="108" w:type="dxa"/>
            <w:right w:w="108" w:type="dxa"/>
          </w:tblCellMar>
        </w:tblPrEx>
        <w:trPr>
          <w:trHeight w:val="458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949EB" w14:textId="77777777" w:rsidR="00EE28D5" w:rsidRDefault="00EE28D5">
            <w:pPr>
              <w:pStyle w:val="Judul2"/>
              <w:spacing w:before="120" w:after="120"/>
              <w:jc w:val="left"/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  <w:t>Tujuan asesmen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C59E15" w14:textId="77777777" w:rsidR="00EE28D5" w:rsidRDefault="00EE28D5">
            <w:pPr>
              <w:pStyle w:val="Judul2"/>
              <w:spacing w:before="120" w:after="12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  <w:t>:</w:t>
            </w:r>
          </w:p>
        </w:tc>
        <w:tc>
          <w:tcPr>
            <w:tcW w:w="142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F4E39B6" w14:textId="77777777" w:rsidR="00EE28D5" w:rsidRDefault="00EE28D5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RPL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( Recognation of Prior Learning )</w:t>
            </w:r>
          </w:p>
        </w:tc>
        <w:tc>
          <w:tcPr>
            <w:tcW w:w="16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08C9CB" w14:textId="77777777" w:rsidR="00EE28D5" w:rsidRDefault="00EE28D5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Pencapaian </w:t>
            </w:r>
            <w:r>
              <w:rPr>
                <w:rFonts w:ascii="Arial" w:hAnsi="Arial" w:cs="Arial"/>
                <w:sz w:val="16"/>
                <w:szCs w:val="16"/>
              </w:rPr>
              <w:t>Proses pembelajaran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323FF2" w14:textId="77777777" w:rsidR="00EE28D5" w:rsidRDefault="00EE28D5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RCC</w:t>
            </w:r>
          </w:p>
          <w:p w14:paraId="6DCC0087" w14:textId="77777777" w:rsidR="00EE28D5" w:rsidRDefault="00EE28D5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(Recognation Current Competencies )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3D1E2C" w14:textId="77777777" w:rsidR="00EE28D5" w:rsidRDefault="00EE28D5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Sertifikasi</w:t>
            </w:r>
          </w:p>
        </w:tc>
        <w:tc>
          <w:tcPr>
            <w:tcW w:w="151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B63D0" w14:textId="77777777" w:rsidR="00EE28D5" w:rsidRDefault="00EE28D5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16"/>
                <w:szCs w:val="16"/>
              </w:rPr>
              <w:t>Lainnya: ……………………</w:t>
            </w:r>
          </w:p>
        </w:tc>
      </w:tr>
      <w:tr w:rsidR="00000000" w14:paraId="735D8BC4" w14:textId="77777777">
        <w:tblPrEx>
          <w:tblCellMar>
            <w:left w:w="108" w:type="dxa"/>
            <w:right w:w="108" w:type="dxa"/>
          </w:tblCellMar>
        </w:tblPrEx>
        <w:trPr>
          <w:trHeight w:val="323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32770C" w14:textId="77777777" w:rsidR="00EE28D5" w:rsidRDefault="00EE28D5">
            <w:pPr>
              <w:pStyle w:val="Judul2"/>
              <w:spacing w:before="120" w:after="120"/>
              <w:jc w:val="left"/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  <w:t>Acuan pembanding/ benchmark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0DEB3E" w14:textId="77777777" w:rsidR="00EE28D5" w:rsidRDefault="00EE28D5">
            <w:pPr>
              <w:pStyle w:val="Judul2"/>
              <w:spacing w:before="120" w:after="12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  <w:t>:</w:t>
            </w:r>
          </w:p>
        </w:tc>
        <w:tc>
          <w:tcPr>
            <w:tcW w:w="7563" w:type="dxa"/>
            <w:gridSpan w:val="11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661DE" w14:textId="77777777" w:rsidR="00EE28D5" w:rsidRDefault="00EE28D5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Standar kompetensi</w:t>
            </w: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 dan SPO ( diisi nama SOP ) </w:t>
            </w:r>
          </w:p>
          <w:p w14:paraId="6EE57244" w14:textId="77777777" w:rsidR="00EE28D5" w:rsidRDefault="00EE28D5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Spo cuci tangan, spo pemasangan kateter urine, dll</w:t>
            </w:r>
          </w:p>
        </w:tc>
      </w:tr>
    </w:tbl>
    <w:p w14:paraId="66C7E226" w14:textId="77777777" w:rsidR="00EE28D5" w:rsidRDefault="00EE28D5">
      <w:pPr>
        <w:numPr>
          <w:ilvl w:val="1"/>
          <w:numId w:val="2"/>
        </w:numPr>
        <w:jc w:val="both"/>
        <w:rPr>
          <w:rFonts w:ascii="Arial" w:hAnsi="Arial" w:cs="Arial"/>
          <w:b/>
          <w:sz w:val="16"/>
          <w:szCs w:val="16"/>
          <w:lang w:val="en-US"/>
        </w:rPr>
      </w:pPr>
    </w:p>
    <w:p w14:paraId="1D3BC710" w14:textId="77777777" w:rsidR="00EE28D5" w:rsidRDefault="00EE28D5">
      <w:pPr>
        <w:numPr>
          <w:ilvl w:val="0"/>
          <w:numId w:val="2"/>
        </w:numPr>
        <w:jc w:val="both"/>
        <w:rPr>
          <w:rFonts w:ascii="Arial" w:hAnsi="Arial" w:cs="Arial"/>
          <w:b/>
          <w:sz w:val="16"/>
          <w:szCs w:val="16"/>
          <w:lang w:val="en-US"/>
        </w:rPr>
      </w:pPr>
    </w:p>
    <w:tbl>
      <w:tblPr>
        <w:tblW w:w="0" w:type="auto"/>
        <w:tblInd w:w="-225" w:type="dxa"/>
        <w:tblLayout w:type="fixed"/>
        <w:tblLook w:val="0000" w:firstRow="0" w:lastRow="0" w:firstColumn="0" w:lastColumn="0" w:noHBand="0" w:noVBand="0"/>
      </w:tblPr>
      <w:tblGrid>
        <w:gridCol w:w="2079"/>
        <w:gridCol w:w="276"/>
        <w:gridCol w:w="7923"/>
      </w:tblGrid>
      <w:tr w:rsidR="00000000" w14:paraId="40BBE7A9" w14:textId="77777777">
        <w:trPr>
          <w:cantSplit/>
          <w:trHeight w:val="476"/>
        </w:trPr>
        <w:tc>
          <w:tcPr>
            <w:tcW w:w="10278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195082F0" w14:textId="77777777" w:rsidR="00EE28D5" w:rsidRDefault="00EE28D5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encana asesmen</w:t>
            </w:r>
          </w:p>
        </w:tc>
      </w:tr>
      <w:tr w:rsidR="00000000" w14:paraId="761C0A3E" w14:textId="77777777">
        <w:trPr>
          <w:cantSplit/>
          <w:trHeight w:val="476"/>
        </w:trPr>
        <w:tc>
          <w:tcPr>
            <w:tcW w:w="207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3B31A43" w14:textId="77777777" w:rsidR="00EE28D5" w:rsidRDefault="00EE28D5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Kode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Unit 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323FB" w14:textId="77777777" w:rsidR="00EE28D5" w:rsidRDefault="00EE28D5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Arial" w:hAnsi="Arial" w:cs="Arial"/>
                <w:b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923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8880B08" w14:textId="77777777" w:rsidR="00EE28D5" w:rsidRDefault="00EE28D5">
            <w:pPr>
              <w:pStyle w:val="Judul1"/>
              <w:spacing w:before="120" w:after="120" w:line="200" w:lineRule="exact"/>
            </w:pPr>
            <w:r>
              <w:rPr>
                <w:b/>
                <w:sz w:val="16"/>
                <w:szCs w:val="16"/>
                <w:lang w:val="sv-SE"/>
              </w:rPr>
              <w:t>KES.PG02.037.01</w:t>
            </w:r>
          </w:p>
        </w:tc>
      </w:tr>
      <w:tr w:rsidR="00000000" w14:paraId="6D4FBF08" w14:textId="77777777">
        <w:trPr>
          <w:cantSplit/>
          <w:trHeight w:val="593"/>
        </w:trPr>
        <w:tc>
          <w:tcPr>
            <w:tcW w:w="207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CC1F2A6" w14:textId="77777777" w:rsidR="00EE28D5" w:rsidRDefault="00EE28D5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Judul Unit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86832D" w14:textId="77777777" w:rsidR="00EE28D5" w:rsidRDefault="00EE28D5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Arial" w:hAnsi="Arial" w:cs="Arial"/>
                <w:b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923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E632A04" w14:textId="77777777" w:rsidR="00EE28D5" w:rsidRDefault="00EE28D5">
            <w:pPr>
              <w:pStyle w:val="Judul1"/>
              <w:tabs>
                <w:tab w:val="left" w:pos="720"/>
                <w:tab w:val="left" w:pos="2160"/>
                <w:tab w:val="left" w:pos="2880"/>
              </w:tabs>
              <w:spacing w:before="120" w:after="120" w:line="200" w:lineRule="exact"/>
              <w:jc w:val="both"/>
            </w:pPr>
            <w:r>
              <w:rPr>
                <w:b/>
                <w:sz w:val="16"/>
                <w:szCs w:val="16"/>
                <w:lang w:val="sv-SE"/>
              </w:rPr>
              <w:t>Memfasilitasi Pemenuhan K</w:t>
            </w:r>
            <w:r>
              <w:rPr>
                <w:b/>
                <w:sz w:val="16"/>
                <w:szCs w:val="16"/>
                <w:lang w:val="sv-SE"/>
              </w:rPr>
              <w:t>ebutuhan Cairan Dan Elektrolit.</w:t>
            </w:r>
          </w:p>
        </w:tc>
      </w:tr>
    </w:tbl>
    <w:p w14:paraId="27607F2F" w14:textId="77777777" w:rsidR="00EE28D5" w:rsidRDefault="00EE28D5">
      <w:pPr>
        <w:numPr>
          <w:ilvl w:val="0"/>
          <w:numId w:val="2"/>
        </w:num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-225" w:type="dxa"/>
        <w:tblLayout w:type="fixed"/>
        <w:tblLook w:val="0000" w:firstRow="0" w:lastRow="0" w:firstColumn="0" w:lastColumn="0" w:noHBand="0" w:noVBand="0"/>
      </w:tblPr>
      <w:tblGrid>
        <w:gridCol w:w="2340"/>
        <w:gridCol w:w="2250"/>
        <w:gridCol w:w="1980"/>
        <w:gridCol w:w="935"/>
        <w:gridCol w:w="1244"/>
        <w:gridCol w:w="1529"/>
      </w:tblGrid>
      <w:tr w:rsidR="00000000" w14:paraId="2F872F64" w14:textId="77777777">
        <w:trPr>
          <w:cantSplit/>
          <w:trHeight w:val="656"/>
        </w:trPr>
        <w:tc>
          <w:tcPr>
            <w:tcW w:w="23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BFBE97E" w14:textId="77777777" w:rsidR="00EE28D5" w:rsidRDefault="00EE28D5">
            <w:pPr>
              <w:numPr>
                <w:ilvl w:val="0"/>
                <w:numId w:val="2"/>
              </w:numPr>
              <w:spacing w:before="120" w:after="120"/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  <w:lang w:val="en-US"/>
              </w:rPr>
              <w:t>Elemen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A396230" w14:textId="77777777" w:rsidR="00EE28D5" w:rsidRDefault="00EE28D5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nl-NL" w:eastAsia="en-US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Kriteria Unjuk Kerja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7895FE" w14:textId="77777777" w:rsidR="00EE28D5" w:rsidRDefault="00EE28D5">
            <w:pPr>
              <w:pStyle w:val="Judul3"/>
              <w:spacing w:before="120" w:after="120" w:line="240" w:lineRule="exac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val="nl-NL" w:eastAsia="en-US"/>
              </w:rPr>
              <w:t>Bukti-bukti ( Bukti Langsung (L), Bukti Tidak Langsung ( TL))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1F00D9" w14:textId="77777777" w:rsidR="00EE28D5" w:rsidRDefault="00EE28D5">
            <w:pPr>
              <w:pStyle w:val="Judul3"/>
              <w:spacing w:before="120" w:after="120" w:line="24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eastAsia="en-US"/>
              </w:rPr>
              <w:t>Metoda Asesmen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705AEC" w14:textId="77777777" w:rsidR="00EE28D5" w:rsidRDefault="00EE28D5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Perangkat Asesmen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45D049F" w14:textId="77777777" w:rsidR="00EE28D5" w:rsidRDefault="00EE28D5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Alat dan Bahan</w:t>
            </w:r>
          </w:p>
        </w:tc>
      </w:tr>
      <w:tr w:rsidR="00000000" w14:paraId="032D9111" w14:textId="77777777">
        <w:trPr>
          <w:cantSplit/>
          <w:trHeight w:val="1008"/>
        </w:trPr>
        <w:tc>
          <w:tcPr>
            <w:tcW w:w="23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031CAE5" w14:textId="77777777" w:rsidR="00EE28D5" w:rsidRDefault="00EE28D5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eastAsia="Arial" w:hAnsi="Arial" w:cs="Arial"/>
                <w:lang w:val="sv-SE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fi-FI" w:eastAsia="en-US"/>
              </w:rPr>
              <w:t xml:space="preserve">01 </w:t>
            </w:r>
            <w:r>
              <w:rPr>
                <w:rFonts w:ascii="Arial" w:hAnsi="Arial" w:cs="Arial"/>
                <w:b/>
                <w:lang w:eastAsia="en-US"/>
              </w:rPr>
              <w:t xml:space="preserve">Mengidentifikasi kebutuhan mobilisasi klien/pasien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1419C8A" w14:textId="77777777" w:rsidR="00EE28D5" w:rsidRDefault="00EE28D5">
            <w:pPr>
              <w:numPr>
                <w:ilvl w:val="0"/>
                <w:numId w:val="3"/>
              </w:numPr>
              <w:tabs>
                <w:tab w:val="left" w:pos="480"/>
              </w:tabs>
              <w:spacing w:before="60"/>
              <w:jc w:val="both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eastAsia="Arial" w:hAnsi="Arial" w:cs="Arial"/>
                <w:lang w:val="sv-SE"/>
              </w:rPr>
              <w:t xml:space="preserve">  </w:t>
            </w:r>
            <w:r>
              <w:rPr>
                <w:rFonts w:ascii="Arial" w:hAnsi="Arial" w:cs="Arial"/>
              </w:rPr>
              <w:t>Klien/pasien yang dibantu mobilisasinya diidentifikasi sesuai rencana asuhan keperawatan</w:t>
            </w:r>
            <w:r>
              <w:rPr>
                <w:rFonts w:ascii="Arial" w:hAnsi="Arial" w:cs="Arial"/>
                <w:lang w:val="fi-FI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1F42F6" w14:textId="77777777" w:rsidR="00EE28D5" w:rsidRDefault="00EE28D5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L: Asesi mengidentifikasi rencana asuhan keperawatan</w:t>
            </w:r>
          </w:p>
          <w:p w14:paraId="03588F45" w14:textId="77777777" w:rsidR="00EE28D5" w:rsidRDefault="00EE28D5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L: Asesi menjawab pertanyaan lisan aesor</w:t>
            </w:r>
          </w:p>
          <w:p w14:paraId="777CEA82" w14:textId="77777777" w:rsidR="00EE28D5" w:rsidRDefault="00EE28D5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L: Asesi menjawab pertanyaan tulis asesor</w:t>
            </w:r>
          </w:p>
          <w:p w14:paraId="0E3D7005" w14:textId="77777777" w:rsidR="00EE28D5" w:rsidRDefault="00EE28D5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TL: CPPT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F2DC8" w14:textId="77777777" w:rsidR="00EE28D5" w:rsidRDefault="00EE28D5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Observasi</w:t>
            </w:r>
          </w:p>
          <w:p w14:paraId="098C33D1" w14:textId="77777777" w:rsidR="00EE28D5" w:rsidRDefault="00EE28D5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62AC8A74" w14:textId="77777777" w:rsidR="00EE28D5" w:rsidRDefault="00EE28D5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Lisan</w:t>
            </w:r>
          </w:p>
          <w:p w14:paraId="10486075" w14:textId="77777777" w:rsidR="00EE28D5" w:rsidRDefault="00EE28D5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43A91396" w14:textId="77777777" w:rsidR="00EE28D5" w:rsidRDefault="00EE28D5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48614C57" w14:textId="77777777" w:rsidR="00EE28D5" w:rsidRDefault="00EE28D5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Tulis</w:t>
            </w:r>
          </w:p>
          <w:p w14:paraId="57BA8031" w14:textId="77777777" w:rsidR="00EE28D5" w:rsidRDefault="00EE28D5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28D4C8CB" w14:textId="77777777" w:rsidR="00EE28D5" w:rsidRDefault="00EE28D5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Portofolio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27EA4B" w14:textId="77777777" w:rsidR="00EE28D5" w:rsidRDefault="00EE28D5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Ceklist observasi</w:t>
            </w:r>
          </w:p>
          <w:p w14:paraId="4453EADB" w14:textId="77777777" w:rsidR="00EE28D5" w:rsidRDefault="00EE28D5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Daftar pertanyaan lisan</w:t>
            </w:r>
          </w:p>
          <w:p w14:paraId="6265A275" w14:textId="77777777" w:rsidR="00EE28D5" w:rsidRDefault="00EE28D5">
            <w:p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Daftar pertanyaan tulis</w:t>
            </w:r>
          </w:p>
          <w:p w14:paraId="7016469B" w14:textId="77777777" w:rsidR="00EE28D5" w:rsidRDefault="00EE28D5">
            <w:p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Daftar cek portofolio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19F9BED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4C232870" w14:textId="77777777">
        <w:trPr>
          <w:cantSplit/>
          <w:trHeight w:val="1706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14:paraId="0622F4F9" w14:textId="77777777" w:rsidR="00EE28D5" w:rsidRDefault="00EE28D5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</w:tcPr>
          <w:p w14:paraId="061CA5FE" w14:textId="77777777" w:rsidR="00EE28D5" w:rsidRDefault="00EE28D5">
            <w:pPr>
              <w:pStyle w:val="TeksIsi"/>
              <w:numPr>
                <w:ilvl w:val="0"/>
                <w:numId w:val="3"/>
              </w:numPr>
              <w:tabs>
                <w:tab w:val="left" w:pos="680"/>
              </w:tabs>
              <w:spacing w:before="60" w:after="0"/>
              <w:jc w:val="both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cs="Arial"/>
              </w:rPr>
              <w:t xml:space="preserve">Koordinasi dengan perawat senior dilakukan untuk validasi kegiatan mobilisasi 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1418A7DB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L:Asesi koordinasi dengan perawat senior untuk validasi kegiatan mobilasi</w:t>
            </w:r>
          </w:p>
          <w:p w14:paraId="10EC35AF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L:  Asesi menjawab pertanyaan tulis asesor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14:paraId="50D44534" w14:textId="77777777" w:rsidR="00EE28D5" w:rsidRDefault="00EE28D5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Observasi</w:t>
            </w:r>
          </w:p>
          <w:p w14:paraId="7A6FB26E" w14:textId="77777777" w:rsidR="00EE28D5" w:rsidRDefault="00EE28D5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2A1D1E4C" w14:textId="77777777" w:rsidR="00EE28D5" w:rsidRDefault="00EE28D5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3A2018A9" w14:textId="77777777" w:rsidR="00EE28D5" w:rsidRDefault="00EE28D5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Tulis</w:t>
            </w:r>
          </w:p>
          <w:p w14:paraId="7C5ED712" w14:textId="77777777" w:rsidR="00EE28D5" w:rsidRDefault="00EE28D5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14:paraId="5D6DB8E9" w14:textId="77777777" w:rsidR="00EE28D5" w:rsidRDefault="00EE28D5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Ceklist observasi</w:t>
            </w:r>
          </w:p>
          <w:p w14:paraId="555BA7B9" w14:textId="77777777" w:rsidR="00EE28D5" w:rsidRDefault="00EE28D5">
            <w:p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383E3F52" w14:textId="77777777" w:rsidR="00EE28D5" w:rsidRDefault="00EE28D5">
            <w:p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Daftar pertanyaan tulis</w:t>
            </w:r>
          </w:p>
        </w:tc>
        <w:tc>
          <w:tcPr>
            <w:tcW w:w="152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71001D5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6BCB37B3" w14:textId="77777777">
        <w:trPr>
          <w:cantSplit/>
          <w:trHeight w:val="1008"/>
        </w:trPr>
        <w:tc>
          <w:tcPr>
            <w:tcW w:w="23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BD32547" w14:textId="77777777" w:rsidR="00EE28D5" w:rsidRDefault="00EE28D5">
            <w:pPr>
              <w:numPr>
                <w:ilvl w:val="0"/>
                <w:numId w:val="2"/>
              </w:numPr>
              <w:tabs>
                <w:tab w:val="left" w:pos="181"/>
                <w:tab w:val="left" w:pos="8532"/>
              </w:tabs>
              <w:spacing w:before="6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de-DE" w:eastAsia="en-US"/>
              </w:rPr>
              <w:t xml:space="preserve">0.2 </w:t>
            </w:r>
            <w:r>
              <w:rPr>
                <w:rFonts w:ascii="Arial" w:hAnsi="Arial" w:cs="Arial"/>
                <w:b/>
                <w:lang w:eastAsia="en-US"/>
              </w:rPr>
              <w:t>Melakukan salam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E4A17C4" w14:textId="77777777" w:rsidR="00EE28D5" w:rsidRDefault="00EE28D5">
            <w:pPr>
              <w:tabs>
                <w:tab w:val="left" w:pos="480"/>
              </w:tabs>
              <w:spacing w:before="60"/>
              <w:jc w:val="both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2.1 </w:t>
            </w:r>
            <w:r>
              <w:rPr>
                <w:rFonts w:ascii="Arial" w:hAnsi="Arial" w:cs="Arial"/>
                <w:sz w:val="20"/>
              </w:rPr>
              <w:t>Salam disampaikan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7EA786" w14:textId="77777777" w:rsidR="00EE28D5" w:rsidRDefault="00EE28D5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 : Asesi menyampaikan salam</w:t>
            </w:r>
          </w:p>
          <w:p w14:paraId="34ED9A1E" w14:textId="77777777" w:rsidR="00EE28D5" w:rsidRDefault="00EE28D5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 :Asesi menjawab pertanyaan tulis asesor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3E53F5" w14:textId="77777777" w:rsidR="00EE28D5" w:rsidRDefault="00EE28D5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Oservasi</w:t>
            </w:r>
          </w:p>
          <w:p w14:paraId="6427966C" w14:textId="77777777" w:rsidR="00EE28D5" w:rsidRDefault="00EE28D5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5DC2A4D2" w14:textId="77777777" w:rsidR="00EE28D5" w:rsidRDefault="00EE28D5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Tulis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39E23C" w14:textId="77777777" w:rsidR="00EE28D5" w:rsidRDefault="00EE28D5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Ceklist observasi</w:t>
            </w:r>
          </w:p>
          <w:p w14:paraId="3AA8D863" w14:textId="77777777" w:rsidR="00EE28D5" w:rsidRDefault="00EE28D5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Daf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tar pertanyaan tulis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A821777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7F287FD5" w14:textId="77777777">
        <w:trPr>
          <w:cantSplit/>
          <w:trHeight w:val="1008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14:paraId="6E24B773" w14:textId="77777777" w:rsidR="00EE28D5" w:rsidRDefault="00EE28D5">
            <w:pPr>
              <w:numPr>
                <w:ilvl w:val="0"/>
                <w:numId w:val="2"/>
              </w:numPr>
              <w:tabs>
                <w:tab w:val="left" w:pos="181"/>
                <w:tab w:val="left" w:pos="8532"/>
              </w:tabs>
              <w:snapToGrid w:val="0"/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</w:tcPr>
          <w:p w14:paraId="119EA680" w14:textId="77777777" w:rsidR="00EE28D5" w:rsidRDefault="00EE28D5">
            <w:pPr>
              <w:pStyle w:val="TeksIsi"/>
              <w:spacing w:before="60" w:after="60" w:line="240" w:lineRule="atLeast"/>
              <w:jc w:val="both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sz w:val="20"/>
                <w:szCs w:val="20"/>
              </w:rPr>
              <w:t xml:space="preserve">2.2 </w:t>
            </w:r>
            <w:r>
              <w:rPr>
                <w:sz w:val="20"/>
              </w:rPr>
              <w:t>Nama dan tugas disampaikan.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0E662963" w14:textId="77777777" w:rsidR="00EE28D5" w:rsidRDefault="00EE28D5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L: Asesi melakukan perkenalan diri</w:t>
            </w:r>
          </w:p>
          <w:p w14:paraId="004E66E1" w14:textId="77777777" w:rsidR="00EE28D5" w:rsidRDefault="00EE28D5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L: Asesi menjawab pertanyaan lisan asesor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14:paraId="5ACD63C9" w14:textId="77777777" w:rsidR="00EE28D5" w:rsidRDefault="00EE28D5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Observasi</w:t>
            </w:r>
          </w:p>
          <w:p w14:paraId="1479E9A5" w14:textId="77777777" w:rsidR="00EE28D5" w:rsidRDefault="00EE28D5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240515B7" w14:textId="77777777" w:rsidR="00EE28D5" w:rsidRDefault="00EE28D5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Lisan</w:t>
            </w:r>
          </w:p>
          <w:p w14:paraId="721EDEDA" w14:textId="77777777" w:rsidR="00EE28D5" w:rsidRDefault="00EE28D5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14:paraId="25583514" w14:textId="77777777" w:rsidR="00EE28D5" w:rsidRDefault="00EE28D5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Ceklist observasi</w:t>
            </w:r>
          </w:p>
          <w:p w14:paraId="43F8F8B0" w14:textId="77777777" w:rsidR="00EE28D5" w:rsidRDefault="00EE28D5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Daftar pertanyaan lisan</w:t>
            </w:r>
          </w:p>
        </w:tc>
        <w:tc>
          <w:tcPr>
            <w:tcW w:w="152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1694929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2D3B00E4" w14:textId="77777777">
        <w:trPr>
          <w:cantSplit/>
          <w:trHeight w:val="1008"/>
        </w:trPr>
        <w:tc>
          <w:tcPr>
            <w:tcW w:w="23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FBD1BB1" w14:textId="77777777" w:rsidR="00EE28D5" w:rsidRDefault="00EE28D5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03  </w:t>
            </w:r>
            <w:r>
              <w:rPr>
                <w:rFonts w:ascii="Arial" w:hAnsi="Arial" w:cs="Arial"/>
                <w:b/>
                <w:lang w:eastAsia="en-US"/>
              </w:rPr>
              <w:t>Mempersiapkan klien/pasien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4DC4552" w14:textId="77777777" w:rsidR="00EE28D5" w:rsidRDefault="00EE28D5">
            <w:pPr>
              <w:pStyle w:val="TeksIsi"/>
              <w:tabs>
                <w:tab w:val="left" w:pos="680"/>
              </w:tabs>
              <w:spacing w:before="60" w:after="0"/>
              <w:jc w:val="both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cs="Arial"/>
                <w:sz w:val="20"/>
                <w:szCs w:val="20"/>
                <w:lang w:val="de-DE"/>
              </w:rPr>
              <w:t xml:space="preserve">3.1 </w:t>
            </w:r>
            <w:r>
              <w:rPr>
                <w:rFonts w:cs="Arial"/>
                <w:sz w:val="20"/>
              </w:rPr>
              <w:t>Klien/pasien yang akan dipindahkan dicek dan divalidasi.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5C2379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L: Asesi menjawab pertanyaan lisan asesor</w:t>
            </w:r>
          </w:p>
          <w:p w14:paraId="36C993C7" w14:textId="77777777" w:rsidR="00EE28D5" w:rsidRDefault="00EE28D5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L: Asesi menjawab pertanyaan tulis asesor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370352" w14:textId="77777777" w:rsidR="00EE28D5" w:rsidRDefault="00EE28D5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LIsan</w:t>
            </w:r>
          </w:p>
          <w:p w14:paraId="4F874C4F" w14:textId="77777777" w:rsidR="00EE28D5" w:rsidRDefault="00EE28D5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148765B8" w14:textId="77777777" w:rsidR="00EE28D5" w:rsidRDefault="00EE28D5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2955F05A" w14:textId="77777777" w:rsidR="00EE28D5" w:rsidRDefault="00EE28D5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Tulis</w:t>
            </w:r>
          </w:p>
          <w:p w14:paraId="60F2827D" w14:textId="77777777" w:rsidR="00EE28D5" w:rsidRDefault="00EE28D5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84CE6D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Daftar pertanyaan lisan</w:t>
            </w:r>
          </w:p>
          <w:p w14:paraId="4BEFFD58" w14:textId="77777777" w:rsidR="00EE28D5" w:rsidRDefault="00EE28D5">
            <w:p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50D6F953" w14:textId="77777777" w:rsidR="00EE28D5" w:rsidRDefault="00EE28D5">
            <w:p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Daftar pertanyaan tulis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227D59E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7B72B9C3" w14:textId="77777777">
        <w:trPr>
          <w:cantSplit/>
          <w:trHeight w:val="1008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14:paraId="4B9DF349" w14:textId="77777777" w:rsidR="00EE28D5" w:rsidRDefault="00EE28D5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</w:tcPr>
          <w:p w14:paraId="058B03CD" w14:textId="77777777" w:rsidR="00EE28D5" w:rsidRDefault="00EE28D5">
            <w:pPr>
              <w:pStyle w:val="TeksIsi"/>
              <w:tabs>
                <w:tab w:val="left" w:pos="85"/>
              </w:tabs>
              <w:spacing w:before="60" w:after="0" w:line="240" w:lineRule="atLeast"/>
              <w:ind w:left="89" w:hanging="89"/>
              <w:jc w:val="both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sz w:val="20"/>
                <w:szCs w:val="20"/>
              </w:rPr>
              <w:t xml:space="preserve">3.2 </w:t>
            </w:r>
            <w:r>
              <w:rPr>
                <w:sz w:val="20"/>
              </w:rPr>
              <w:t>Tujuan dan langkah-langkah mobilisasi dijelaskan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411D7F81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 xml:space="preserve">L: Penjelasan tujuan 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dan langkah monilisasi</w:t>
            </w:r>
          </w:p>
          <w:p w14:paraId="23B13BE6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6153BDB2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L: Asesi menjawab pertanyaan lisan asesor</w:t>
            </w:r>
          </w:p>
          <w:p w14:paraId="64A13904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L: Asesi menjawab pertanyaan tulis asesor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14:paraId="1815491D" w14:textId="77777777" w:rsidR="00EE28D5" w:rsidRDefault="00EE28D5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Observasi</w:t>
            </w:r>
          </w:p>
          <w:p w14:paraId="03A29E47" w14:textId="77777777" w:rsidR="00EE28D5" w:rsidRDefault="00EE28D5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109EBAE0" w14:textId="77777777" w:rsidR="00EE28D5" w:rsidRDefault="00EE28D5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Lisan</w:t>
            </w:r>
          </w:p>
          <w:p w14:paraId="3473D5E1" w14:textId="77777777" w:rsidR="00EE28D5" w:rsidRDefault="00EE28D5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5AE0DC8C" w14:textId="77777777" w:rsidR="00EE28D5" w:rsidRDefault="00EE28D5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7F79CF75" w14:textId="77777777" w:rsidR="00EE28D5" w:rsidRDefault="00EE28D5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Tulis</w:t>
            </w: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14:paraId="7F18AB38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Ceklist observasi</w:t>
            </w:r>
          </w:p>
          <w:p w14:paraId="706D7CF3" w14:textId="77777777" w:rsidR="00EE28D5" w:rsidRDefault="00EE28D5">
            <w:p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Daftar pertanyaan lisan</w:t>
            </w:r>
          </w:p>
          <w:p w14:paraId="335F6EFD" w14:textId="77777777" w:rsidR="00EE28D5" w:rsidRDefault="00EE28D5">
            <w:p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6F31AB5C" w14:textId="77777777" w:rsidR="00EE28D5" w:rsidRDefault="00EE28D5">
            <w:p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Daftar pertanyaan tulis</w:t>
            </w:r>
          </w:p>
        </w:tc>
        <w:tc>
          <w:tcPr>
            <w:tcW w:w="152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F87E540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01D9425C" w14:textId="77777777">
        <w:trPr>
          <w:cantSplit/>
          <w:trHeight w:val="1008"/>
        </w:trPr>
        <w:tc>
          <w:tcPr>
            <w:tcW w:w="23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B4D7528" w14:textId="77777777" w:rsidR="00EE28D5" w:rsidRDefault="00EE28D5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04   </w:t>
            </w:r>
            <w:r>
              <w:rPr>
                <w:rFonts w:ascii="Arial" w:hAnsi="Arial" w:cs="Arial"/>
                <w:b/>
                <w:lang w:eastAsia="en-US"/>
              </w:rPr>
              <w:t>Melakukan pemindahan klien/pasien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5948188" w14:textId="77777777" w:rsidR="00EE28D5" w:rsidRDefault="00EE28D5">
            <w:pPr>
              <w:pStyle w:val="TeksIsi"/>
              <w:spacing w:before="60" w:after="60" w:line="240" w:lineRule="atLeast"/>
              <w:jc w:val="both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sz w:val="20"/>
                <w:szCs w:val="20"/>
              </w:rPr>
              <w:t xml:space="preserve">4.1 </w:t>
            </w:r>
            <w:r>
              <w:rPr>
                <w:sz w:val="20"/>
              </w:rPr>
              <w:t xml:space="preserve">Klien/pasien berbaring di  tempat tidur dipindahkan ke </w:t>
            </w:r>
            <w:r>
              <w:rPr>
                <w:i/>
                <w:sz w:val="20"/>
              </w:rPr>
              <w:t>brankard</w:t>
            </w:r>
            <w:r>
              <w:rPr>
                <w:sz w:val="20"/>
              </w:rPr>
              <w:t xml:space="preserve"> dengan satu komando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3A1DF1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fi-FI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 xml:space="preserve">L: </w:t>
            </w:r>
            <w:r>
              <w:rPr>
                <w:rFonts w:ascii="Arial" w:hAnsi="Arial" w:cs="Arial"/>
                <w:sz w:val="16"/>
                <w:szCs w:val="16"/>
                <w:lang w:val="fi-FI"/>
              </w:rPr>
              <w:t>Pemindahan pasien dengan satu komando</w:t>
            </w:r>
          </w:p>
          <w:p w14:paraId="099B70BC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fi-FI"/>
              </w:rPr>
              <w:t>L: Asesi menjawab pertanyaan tulis asesor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408908" w14:textId="77777777" w:rsidR="00EE28D5" w:rsidRDefault="00EE28D5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Observasi</w:t>
            </w:r>
          </w:p>
          <w:p w14:paraId="65D5BC3D" w14:textId="77777777" w:rsidR="00EE28D5" w:rsidRDefault="00EE28D5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53A3632D" w14:textId="77777777" w:rsidR="00EE28D5" w:rsidRDefault="00EE28D5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3E208838" w14:textId="77777777" w:rsidR="00EE28D5" w:rsidRDefault="00EE28D5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Tulis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16A224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Ceklist observasi</w:t>
            </w:r>
          </w:p>
          <w:p w14:paraId="5C56F1BA" w14:textId="77777777" w:rsidR="00EE28D5" w:rsidRDefault="00EE28D5">
            <w:p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0E8464AF" w14:textId="77777777" w:rsidR="00EE28D5" w:rsidRDefault="00EE28D5">
            <w:p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Daftar pertanyaan tulis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8175309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48936F2D" w14:textId="77777777">
        <w:trPr>
          <w:cantSplit/>
          <w:trHeight w:val="1008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14:paraId="06D37ED8" w14:textId="77777777" w:rsidR="00EE28D5" w:rsidRDefault="00EE28D5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</w:tcPr>
          <w:p w14:paraId="7AB5D984" w14:textId="77777777" w:rsidR="00EE28D5" w:rsidRDefault="00EE28D5">
            <w:pPr>
              <w:pStyle w:val="TeksIsi"/>
              <w:spacing w:before="60" w:after="60" w:line="240" w:lineRule="atLeast"/>
              <w:jc w:val="both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sz w:val="20"/>
                <w:szCs w:val="20"/>
              </w:rPr>
              <w:t xml:space="preserve">4.2 </w:t>
            </w:r>
            <w:r>
              <w:rPr>
                <w:sz w:val="20"/>
              </w:rPr>
              <w:t xml:space="preserve">Klien/pasien di </w:t>
            </w:r>
            <w:r>
              <w:rPr>
                <w:i/>
                <w:sz w:val="20"/>
              </w:rPr>
              <w:t xml:space="preserve">brankard </w:t>
            </w:r>
            <w:r>
              <w:rPr>
                <w:sz w:val="20"/>
              </w:rPr>
              <w:t>dipinda</w:t>
            </w:r>
            <w:r>
              <w:rPr>
                <w:sz w:val="20"/>
              </w:rPr>
              <w:t>hkan ke tempat tidur dengan satu komando</w:t>
            </w:r>
            <w:r>
              <w:rPr>
                <w:sz w:val="20"/>
                <w:lang w:val="fi-FI"/>
              </w:rPr>
              <w:t>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2D66A4DD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L: Pemindahan pasien dengan satu komando</w:t>
            </w:r>
          </w:p>
          <w:p w14:paraId="55CF9005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L: Asesi mampu menjawab pertanyaan lisan asesor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14:paraId="16D4F293" w14:textId="77777777" w:rsidR="00EE28D5" w:rsidRDefault="00EE28D5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Observasi</w:t>
            </w:r>
          </w:p>
          <w:p w14:paraId="026AB451" w14:textId="77777777" w:rsidR="00EE28D5" w:rsidRDefault="00EE28D5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529442C5" w14:textId="77777777" w:rsidR="00EE28D5" w:rsidRDefault="00EE28D5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1CD25404" w14:textId="77777777" w:rsidR="00EE28D5" w:rsidRDefault="00EE28D5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Lisan</w:t>
            </w: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14:paraId="4BEDDCC4" w14:textId="77777777" w:rsidR="00EE28D5" w:rsidRDefault="00EE28D5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Ceklist observasi</w:t>
            </w:r>
          </w:p>
          <w:p w14:paraId="7F3B37B2" w14:textId="77777777" w:rsidR="00EE28D5" w:rsidRDefault="00EE28D5">
            <w:p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1DD4A878" w14:textId="77777777" w:rsidR="00EE28D5" w:rsidRDefault="00EE28D5">
            <w:pPr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Daftar pertanyaan lisan</w:t>
            </w:r>
          </w:p>
        </w:tc>
        <w:tc>
          <w:tcPr>
            <w:tcW w:w="152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24FC05D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066D60E7" w14:textId="77777777">
        <w:trPr>
          <w:cantSplit/>
          <w:trHeight w:val="1008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14:paraId="5B1CDE73" w14:textId="77777777" w:rsidR="00EE28D5" w:rsidRDefault="00EE28D5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</w:tcPr>
          <w:p w14:paraId="7D8ECF18" w14:textId="77777777" w:rsidR="00EE28D5" w:rsidRDefault="00EE28D5">
            <w:pPr>
              <w:pStyle w:val="TeksIsi"/>
              <w:tabs>
                <w:tab w:val="left" w:pos="181"/>
              </w:tabs>
              <w:spacing w:before="60" w:after="60" w:line="240" w:lineRule="atLeast"/>
              <w:jc w:val="both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sz w:val="20"/>
                <w:szCs w:val="20"/>
              </w:rPr>
              <w:t xml:space="preserve">4.3 </w:t>
            </w:r>
            <w:r>
              <w:rPr>
                <w:sz w:val="20"/>
              </w:rPr>
              <w:t>Selama memindahkan keadaan umum klien/pasien diobservasi</w:t>
            </w:r>
            <w:r>
              <w:rPr>
                <w:sz w:val="20"/>
                <w:lang w:val="de-DE"/>
              </w:rPr>
              <w:t>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6AABCC71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L: observasi keadaan umum pasien</w:t>
            </w:r>
          </w:p>
          <w:p w14:paraId="5BCF0DA6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L: Asesi menjawab pertanyaan tulis asesor</w:t>
            </w:r>
          </w:p>
          <w:p w14:paraId="314B8A26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TL: CPPT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14:paraId="39FF9C69" w14:textId="77777777" w:rsidR="00EE28D5" w:rsidRDefault="00EE28D5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Observasi</w:t>
            </w:r>
          </w:p>
          <w:p w14:paraId="1E20425C" w14:textId="77777777" w:rsidR="00EE28D5" w:rsidRDefault="00EE28D5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Tulis</w:t>
            </w:r>
          </w:p>
          <w:p w14:paraId="569E9192" w14:textId="77777777" w:rsidR="00EE28D5" w:rsidRDefault="00EE28D5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1C437930" w14:textId="77777777" w:rsidR="00EE28D5" w:rsidRDefault="00EE28D5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638CF689" w14:textId="77777777" w:rsidR="00EE28D5" w:rsidRDefault="00EE28D5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Portofolio</w:t>
            </w: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14:paraId="31DAC647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Daftar ceklist observasi</w:t>
            </w:r>
          </w:p>
          <w:p w14:paraId="30F569D6" w14:textId="77777777" w:rsidR="00EE28D5" w:rsidRDefault="00EE28D5">
            <w:p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Daftar pertanyaan tulis</w:t>
            </w:r>
          </w:p>
          <w:p w14:paraId="51E9FAA0" w14:textId="77777777" w:rsidR="00EE28D5" w:rsidRDefault="00EE28D5">
            <w:p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Daftar cek portofolio</w:t>
            </w:r>
          </w:p>
        </w:tc>
        <w:tc>
          <w:tcPr>
            <w:tcW w:w="152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840BBB2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4098F315" w14:textId="77777777">
        <w:trPr>
          <w:cantSplit/>
          <w:trHeight w:val="1008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14:paraId="2D2B2B1A" w14:textId="77777777" w:rsidR="00EE28D5" w:rsidRDefault="00EE28D5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</w:tcPr>
          <w:p w14:paraId="6C214C39" w14:textId="77777777" w:rsidR="00EE28D5" w:rsidRDefault="00EE28D5">
            <w:pPr>
              <w:pStyle w:val="TeksIsi"/>
              <w:tabs>
                <w:tab w:val="left" w:pos="85"/>
              </w:tabs>
              <w:spacing w:before="60" w:after="60" w:line="240" w:lineRule="atLeast"/>
              <w:jc w:val="both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sz w:val="20"/>
                <w:szCs w:val="20"/>
              </w:rPr>
              <w:t xml:space="preserve">4.4 </w:t>
            </w:r>
            <w:r>
              <w:rPr>
                <w:sz w:val="20"/>
              </w:rPr>
              <w:t>Setelah dipindahkan klien/pasien dirapihkan kembali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5476275C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L: Merapihka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n pasien</w:t>
            </w:r>
          </w:p>
          <w:p w14:paraId="53D0C99D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L: Asesi menjawab pertanyaan tulis asesor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14:paraId="0BD37A09" w14:textId="77777777" w:rsidR="00EE28D5" w:rsidRDefault="00EE28D5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Observasi</w:t>
            </w:r>
          </w:p>
          <w:p w14:paraId="4AFD5142" w14:textId="77777777" w:rsidR="00EE28D5" w:rsidRDefault="00EE28D5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Tulis</w:t>
            </w: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14:paraId="73232E56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Ceklist observasi</w:t>
            </w:r>
          </w:p>
          <w:p w14:paraId="27B57F85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Daftar pertanyaan tulis</w:t>
            </w:r>
          </w:p>
        </w:tc>
        <w:tc>
          <w:tcPr>
            <w:tcW w:w="152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8E9E8E8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1CE0C716" w14:textId="77777777">
        <w:trPr>
          <w:cantSplit/>
          <w:trHeight w:val="1008"/>
        </w:trPr>
        <w:tc>
          <w:tcPr>
            <w:tcW w:w="23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6B24E8F" w14:textId="77777777" w:rsidR="00EE28D5" w:rsidRDefault="00EE28D5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fi-FI"/>
              </w:rPr>
              <w:lastRenderedPageBreak/>
              <w:t xml:space="preserve">05  </w:t>
            </w:r>
            <w:r>
              <w:rPr>
                <w:rFonts w:ascii="Arial" w:hAnsi="Arial" w:cs="Arial"/>
                <w:b/>
              </w:rPr>
              <w:t>Mencatat dan melaporkan</w:t>
            </w:r>
          </w:p>
          <w:p w14:paraId="417CAD4C" w14:textId="77777777" w:rsidR="00EE28D5" w:rsidRDefault="00EE28D5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7112548" w14:textId="77777777" w:rsidR="00EE28D5" w:rsidRDefault="00EE28D5">
            <w:pPr>
              <w:pStyle w:val="TeksIsi"/>
              <w:spacing w:before="60" w:after="60" w:line="240" w:lineRule="atLeast"/>
              <w:jc w:val="both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sz w:val="20"/>
                <w:szCs w:val="20"/>
                <w:lang w:val="it-IT"/>
              </w:rPr>
              <w:t xml:space="preserve">5.1 </w:t>
            </w:r>
            <w:r>
              <w:rPr>
                <w:sz w:val="20"/>
              </w:rPr>
              <w:t>Implementasi dicatat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D031D8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 xml:space="preserve">L: 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Mencatat implementasi</w:t>
            </w:r>
          </w:p>
          <w:p w14:paraId="2914FA85" w14:textId="77777777" w:rsidR="00EE28D5" w:rsidRDefault="00EE28D5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L: Asesi menjawab pertanyaan tulis asesor</w:t>
            </w:r>
          </w:p>
          <w:p w14:paraId="24DB8BFF" w14:textId="77777777" w:rsidR="00EE28D5" w:rsidRDefault="00EE28D5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TL: CPPT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67AA6" w14:textId="77777777" w:rsidR="00EE28D5" w:rsidRDefault="00EE28D5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Observasi</w:t>
            </w:r>
          </w:p>
          <w:p w14:paraId="48EBF0F2" w14:textId="77777777" w:rsidR="00EE28D5" w:rsidRDefault="00EE28D5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Tulis</w:t>
            </w:r>
          </w:p>
          <w:p w14:paraId="1E874810" w14:textId="77777777" w:rsidR="00EE28D5" w:rsidRDefault="00EE28D5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46E4409D" w14:textId="77777777" w:rsidR="00EE28D5" w:rsidRDefault="00EE28D5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  <w:p w14:paraId="3D8FA6B8" w14:textId="77777777" w:rsidR="00EE28D5" w:rsidRDefault="00EE28D5">
            <w:pPr>
              <w:tabs>
                <w:tab w:val="left" w:pos="186"/>
              </w:tabs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Portofolio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FBB8F6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Ceklist observasi</w:t>
            </w:r>
          </w:p>
          <w:p w14:paraId="35F38039" w14:textId="77777777" w:rsidR="00EE28D5" w:rsidRDefault="00EE28D5">
            <w:p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Daftar pertanyaan tulis</w:t>
            </w:r>
          </w:p>
          <w:p w14:paraId="598ACFCA" w14:textId="77777777" w:rsidR="00EE28D5" w:rsidRDefault="00EE28D5">
            <w:p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Daftar cek portofolio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D52645B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17FE3580" w14:textId="77777777">
        <w:trPr>
          <w:cantSplit/>
          <w:trHeight w:val="1008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14:paraId="76424A2A" w14:textId="77777777" w:rsidR="00EE28D5" w:rsidRDefault="00EE28D5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</w:tcPr>
          <w:p w14:paraId="68242FC8" w14:textId="77777777" w:rsidR="00EE28D5" w:rsidRDefault="00EE28D5">
            <w:pPr>
              <w:pStyle w:val="TeksIsi"/>
              <w:spacing w:before="60" w:after="60" w:line="240" w:lineRule="atLeast"/>
              <w:jc w:val="both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sz w:val="20"/>
                <w:szCs w:val="20"/>
              </w:rPr>
              <w:t xml:space="preserve">5.2 </w:t>
            </w:r>
            <w:r>
              <w:rPr>
                <w:sz w:val="20"/>
              </w:rPr>
              <w:t>Hasilnya dilaporkan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4F49F5AE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L: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Asesi melaporkan hasilnya</w:t>
            </w:r>
          </w:p>
          <w:p w14:paraId="6362EEDF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L: Asesi menjawab pertanyaan lisan asesor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14:paraId="6572D8F8" w14:textId="77777777" w:rsidR="00EE28D5" w:rsidRDefault="00EE28D5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Observasi</w:t>
            </w:r>
          </w:p>
          <w:p w14:paraId="01FA9AE2" w14:textId="77777777" w:rsidR="00EE28D5" w:rsidRDefault="00EE28D5">
            <w:pPr>
              <w:tabs>
                <w:tab w:val="left" w:pos="186"/>
              </w:tabs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Lisan</w:t>
            </w: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14:paraId="06147C17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Ceklist observasi</w:t>
            </w:r>
          </w:p>
          <w:p w14:paraId="5AE9235F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</w:t>
            </w:r>
            <w:r>
              <w:rPr>
                <w:rFonts w:ascii="Arial" w:hAnsi="Arial" w:cs="Arial"/>
                <w:sz w:val="16"/>
                <w:szCs w:val="16"/>
                <w:lang w:val="sv-SE"/>
              </w:rPr>
              <w:t>aftar pertanyaan lisan</w:t>
            </w:r>
          </w:p>
        </w:tc>
        <w:tc>
          <w:tcPr>
            <w:tcW w:w="152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CFEDA01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</w:tbl>
    <w:p w14:paraId="0E5740E0" w14:textId="77777777" w:rsidR="00EE28D5" w:rsidRDefault="00EE28D5">
      <w:pPr>
        <w:numPr>
          <w:ilvl w:val="0"/>
          <w:numId w:val="2"/>
        </w:numPr>
        <w:spacing w:before="120"/>
        <w:rPr>
          <w:rFonts w:ascii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    </w:t>
      </w:r>
      <w:r>
        <w:rPr>
          <w:rFonts w:ascii="Arial" w:hAnsi="Arial" w:cs="Arial"/>
          <w:sz w:val="16"/>
          <w:szCs w:val="16"/>
        </w:rPr>
        <w:t xml:space="preserve">Catatan : *) L = </w:t>
      </w:r>
      <w:r>
        <w:rPr>
          <w:rFonts w:ascii="Arial" w:hAnsi="Arial" w:cs="Arial"/>
          <w:sz w:val="16"/>
          <w:szCs w:val="16"/>
        </w:rPr>
        <w:t xml:space="preserve">Bukti langsung,  TL = Bukti tidak langsung,  T = Bukti tambahan </w:t>
      </w:r>
    </w:p>
    <w:p w14:paraId="44608EE4" w14:textId="77777777" w:rsidR="00EE28D5" w:rsidRDefault="00EE28D5">
      <w:pPr>
        <w:numPr>
          <w:ilvl w:val="0"/>
          <w:numId w:val="2"/>
        </w:numPr>
        <w:rPr>
          <w:rFonts w:ascii="Arial" w:hAnsi="Arial" w:cs="Arial"/>
          <w:sz w:val="16"/>
          <w:szCs w:val="16"/>
        </w:rPr>
      </w:pPr>
    </w:p>
    <w:p w14:paraId="47569F8A" w14:textId="77777777" w:rsidR="00EE28D5" w:rsidRDefault="00EE28D5">
      <w:pPr>
        <w:pStyle w:val="BodyText3"/>
        <w:numPr>
          <w:ilvl w:val="0"/>
          <w:numId w:val="2"/>
        </w:numPr>
        <w:rPr>
          <w:b/>
          <w:bCs/>
          <w:sz w:val="16"/>
          <w:szCs w:val="16"/>
        </w:rPr>
      </w:pPr>
      <w:r>
        <w:rPr>
          <w:sz w:val="16"/>
          <w:szCs w:val="16"/>
        </w:rPr>
        <w:t xml:space="preserve">Metoda – metoda yang digunakan dalam Asesmen /Uji Kompetensi : </w:t>
      </w:r>
    </w:p>
    <w:p w14:paraId="61333B63" w14:textId="77777777" w:rsidR="00EE28D5" w:rsidRDefault="00EE28D5">
      <w:pPr>
        <w:numPr>
          <w:ilvl w:val="0"/>
          <w:numId w:val="2"/>
        </w:numPr>
        <w:spacing w:line="200" w:lineRule="exact"/>
        <w:rPr>
          <w:rFonts w:ascii="Arial" w:hAnsi="Arial" w:cs="Arial"/>
          <w:b/>
          <w:bCs/>
          <w:sz w:val="16"/>
          <w:szCs w:val="16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06"/>
        <w:gridCol w:w="1834"/>
        <w:gridCol w:w="546"/>
        <w:gridCol w:w="2239"/>
        <w:gridCol w:w="523"/>
        <w:gridCol w:w="1918"/>
      </w:tblGrid>
      <w:tr w:rsidR="00000000" w14:paraId="08116A92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057A1F08" w14:textId="77777777" w:rsidR="00EE28D5" w:rsidRDefault="00EE28D5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1.</w:t>
            </w:r>
          </w:p>
        </w:tc>
        <w:tc>
          <w:tcPr>
            <w:tcW w:w="1834" w:type="dxa"/>
            <w:vAlign w:val="center"/>
          </w:tcPr>
          <w:p w14:paraId="3905361F" w14:textId="77777777" w:rsidR="00EE28D5" w:rsidRDefault="00EE28D5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Observasi</w:t>
            </w:r>
          </w:p>
        </w:tc>
        <w:tc>
          <w:tcPr>
            <w:tcW w:w="546" w:type="dxa"/>
            <w:vAlign w:val="center"/>
          </w:tcPr>
          <w:p w14:paraId="17FA104A" w14:textId="77777777" w:rsidR="00EE28D5" w:rsidRDefault="00EE28D5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4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2239" w:type="dxa"/>
            <w:vAlign w:val="center"/>
          </w:tcPr>
          <w:p w14:paraId="6F4FB63B" w14:textId="77777777" w:rsidR="00EE28D5" w:rsidRDefault="00EE28D5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Uji Tulis</w:t>
            </w:r>
            <w:r>
              <w:rPr>
                <w:rFonts w:ascii="Arial" w:hAnsi="Arial" w:cs="Arial"/>
                <w:sz w:val="16"/>
                <w:szCs w:val="16"/>
              </w:rPr>
              <w:t xml:space="preserve">      </w:t>
            </w:r>
          </w:p>
        </w:tc>
        <w:tc>
          <w:tcPr>
            <w:tcW w:w="523" w:type="dxa"/>
            <w:vAlign w:val="center"/>
          </w:tcPr>
          <w:p w14:paraId="600EDCFC" w14:textId="77777777" w:rsidR="00EE28D5" w:rsidRDefault="00EE28D5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7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918" w:type="dxa"/>
            <w:vAlign w:val="center"/>
          </w:tcPr>
          <w:p w14:paraId="35408A96" w14:textId="77777777" w:rsidR="00EE28D5" w:rsidRDefault="00EE28D5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16"/>
                <w:szCs w:val="16"/>
              </w:rPr>
              <w:t>_____________</w:t>
            </w:r>
          </w:p>
        </w:tc>
      </w:tr>
      <w:tr w:rsidR="00000000" w14:paraId="25C61074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1F3220DB" w14:textId="77777777" w:rsidR="00EE28D5" w:rsidRDefault="00EE28D5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2.</w:t>
            </w:r>
          </w:p>
        </w:tc>
        <w:tc>
          <w:tcPr>
            <w:tcW w:w="1834" w:type="dxa"/>
            <w:vAlign w:val="center"/>
          </w:tcPr>
          <w:p w14:paraId="612345C7" w14:textId="77777777" w:rsidR="00EE28D5" w:rsidRDefault="00EE28D5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Uji Lisan</w:t>
            </w:r>
          </w:p>
        </w:tc>
        <w:tc>
          <w:tcPr>
            <w:tcW w:w="546" w:type="dxa"/>
            <w:vAlign w:val="center"/>
          </w:tcPr>
          <w:p w14:paraId="2138C36E" w14:textId="77777777" w:rsidR="00EE28D5" w:rsidRDefault="00EE28D5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5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2239" w:type="dxa"/>
            <w:vAlign w:val="center"/>
          </w:tcPr>
          <w:p w14:paraId="19AE082A" w14:textId="77777777" w:rsidR="00EE28D5" w:rsidRDefault="00EE28D5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Portofolio</w:t>
            </w:r>
            <w:r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</w:tc>
        <w:tc>
          <w:tcPr>
            <w:tcW w:w="523" w:type="dxa"/>
            <w:vAlign w:val="center"/>
          </w:tcPr>
          <w:p w14:paraId="447BE563" w14:textId="77777777" w:rsidR="00EE28D5" w:rsidRDefault="00EE28D5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8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918" w:type="dxa"/>
            <w:vAlign w:val="center"/>
          </w:tcPr>
          <w:p w14:paraId="601BCE4C" w14:textId="77777777" w:rsidR="00EE28D5" w:rsidRDefault="00EE28D5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16"/>
                <w:szCs w:val="16"/>
              </w:rPr>
              <w:t>_____________</w:t>
            </w:r>
          </w:p>
        </w:tc>
      </w:tr>
      <w:tr w:rsidR="00000000" w14:paraId="7D3D3DE9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3A71F99F" w14:textId="77777777" w:rsidR="00EE28D5" w:rsidRDefault="00EE28D5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3.</w:t>
            </w:r>
          </w:p>
        </w:tc>
        <w:tc>
          <w:tcPr>
            <w:tcW w:w="1834" w:type="dxa"/>
            <w:vAlign w:val="center"/>
          </w:tcPr>
          <w:p w14:paraId="41822D8A" w14:textId="77777777" w:rsidR="00EE28D5" w:rsidRDefault="00EE28D5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Studi kasus</w:t>
            </w:r>
          </w:p>
        </w:tc>
        <w:tc>
          <w:tcPr>
            <w:tcW w:w="546" w:type="dxa"/>
            <w:vAlign w:val="center"/>
          </w:tcPr>
          <w:p w14:paraId="3A19ECBC" w14:textId="77777777" w:rsidR="00EE28D5" w:rsidRDefault="00EE28D5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6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2239" w:type="dxa"/>
            <w:vAlign w:val="center"/>
          </w:tcPr>
          <w:p w14:paraId="0F9BCDD4" w14:textId="77777777" w:rsidR="00EE28D5" w:rsidRDefault="00EE28D5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Simulasi</w:t>
            </w:r>
          </w:p>
        </w:tc>
        <w:tc>
          <w:tcPr>
            <w:tcW w:w="523" w:type="dxa"/>
            <w:vAlign w:val="center"/>
          </w:tcPr>
          <w:p w14:paraId="6733F636" w14:textId="77777777" w:rsidR="00EE28D5" w:rsidRDefault="00EE28D5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9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918" w:type="dxa"/>
            <w:vAlign w:val="center"/>
          </w:tcPr>
          <w:p w14:paraId="4F79584C" w14:textId="77777777" w:rsidR="00EE28D5" w:rsidRDefault="00EE28D5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16"/>
                <w:szCs w:val="16"/>
              </w:rPr>
              <w:t>____________</w:t>
            </w:r>
          </w:p>
        </w:tc>
      </w:tr>
    </w:tbl>
    <w:p w14:paraId="317D1FD6" w14:textId="77777777" w:rsidR="00EE28D5" w:rsidRDefault="00EE28D5">
      <w:pPr>
        <w:numPr>
          <w:ilvl w:val="0"/>
          <w:numId w:val="2"/>
        </w:num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-189" w:type="dxa"/>
        <w:tblLayout w:type="fixed"/>
        <w:tblLook w:val="0000" w:firstRow="0" w:lastRow="0" w:firstColumn="0" w:lastColumn="0" w:noHBand="0" w:noVBand="0"/>
      </w:tblPr>
      <w:tblGrid>
        <w:gridCol w:w="558"/>
        <w:gridCol w:w="7947"/>
        <w:gridCol w:w="576"/>
        <w:gridCol w:w="915"/>
      </w:tblGrid>
      <w:tr w:rsidR="00000000" w14:paraId="009C65A2" w14:textId="77777777">
        <w:trPr>
          <w:trHeight w:val="494"/>
        </w:trPr>
        <w:tc>
          <w:tcPr>
            <w:tcW w:w="99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B28E3" w14:textId="77777777" w:rsidR="00EE28D5" w:rsidRDefault="00EE28D5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b/>
                <w:sz w:val="16"/>
                <w:szCs w:val="16"/>
              </w:rPr>
              <w:t>Pengkajian metoda dan perangkat asesmen</w:t>
            </w:r>
          </w:p>
        </w:tc>
      </w:tr>
      <w:tr w:rsidR="00000000" w14:paraId="65C364CC" w14:textId="77777777">
        <w:trPr>
          <w:trHeight w:val="215"/>
        </w:trPr>
        <w:tc>
          <w:tcPr>
            <w:tcW w:w="8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F3B12D" w14:textId="77777777" w:rsidR="00EE28D5" w:rsidRDefault="00EE28D5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Kriteria :</w:t>
            </w:r>
          </w:p>
        </w:tc>
        <w:tc>
          <w:tcPr>
            <w:tcW w:w="14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0BD1A" w14:textId="77777777" w:rsidR="00EE28D5" w:rsidRDefault="00EE28D5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sz w:val="16"/>
                <w:szCs w:val="16"/>
              </w:rPr>
              <w:t>Memenuhi ?</w:t>
            </w:r>
          </w:p>
        </w:tc>
      </w:tr>
      <w:tr w:rsidR="00000000" w14:paraId="30D7B98C" w14:textId="77777777">
        <w:trPr>
          <w:cantSplit/>
          <w:trHeight w:val="683"/>
        </w:trPr>
        <w:tc>
          <w:tcPr>
            <w:tcW w:w="5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13FEE03F" w14:textId="77777777" w:rsidR="00EE28D5" w:rsidRDefault="00EE28D5">
            <w:pPr>
              <w:numPr>
                <w:ilvl w:val="0"/>
                <w:numId w:val="2"/>
              </w:numPr>
              <w:spacing w:before="8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Prinsip-prinsip asesmen</w:t>
            </w: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ED8736" w14:textId="77777777" w:rsidR="00EE28D5" w:rsidRDefault="00EE28D5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Validitas</w:t>
            </w:r>
          </w:p>
          <w:p w14:paraId="3A68F08B" w14:textId="77777777" w:rsidR="00EE28D5" w:rsidRDefault="00EE28D5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aktifitas asesmen memenuhi seluruh bagian dari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E0DABD" w14:textId="77777777" w:rsidR="00EE28D5" w:rsidRDefault="00EE28D5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Ya</w:t>
            </w:r>
          </w:p>
          <w:p w14:paraId="5B34611F" w14:textId="77777777" w:rsidR="00EE28D5" w:rsidRDefault="00EE28D5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EC1A6" w14:textId="77777777" w:rsidR="00EE28D5" w:rsidRDefault="00EE28D5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sz w:val="16"/>
                <w:szCs w:val="16"/>
              </w:rPr>
              <w:t>Tidak</w:t>
            </w:r>
          </w:p>
        </w:tc>
      </w:tr>
      <w:tr w:rsidR="00000000" w14:paraId="28E99DDA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F60B32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</w:tcBorders>
          </w:tcPr>
          <w:p w14:paraId="2018671D" w14:textId="77777777" w:rsidR="00EE28D5" w:rsidRDefault="00EE28D5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Reliabilitas</w:t>
            </w:r>
          </w:p>
          <w:p w14:paraId="6338973A" w14:textId="77777777" w:rsidR="00EE28D5" w:rsidRDefault="00EE28D5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aktifitas secara konsisten mengu</w:t>
            </w:r>
            <w:r>
              <w:rPr>
                <w:rFonts w:ascii="Arial" w:hAnsi="Arial" w:cs="Arial"/>
                <w:sz w:val="16"/>
                <w:szCs w:val="16"/>
              </w:rPr>
              <w:t>kur apa yang seharusnya diukur?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</w:tcBorders>
          </w:tcPr>
          <w:p w14:paraId="0D0E8828" w14:textId="77777777" w:rsidR="00EE28D5" w:rsidRDefault="00EE28D5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18A1238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5C53894E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596DD1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left w:val="single" w:sz="4" w:space="0" w:color="000000"/>
            </w:tcBorders>
          </w:tcPr>
          <w:p w14:paraId="72D6C40D" w14:textId="77777777" w:rsidR="00EE28D5" w:rsidRDefault="00EE28D5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instruksi-instruksi yang disediakan untuk kandidat memastikan penerapan yang konsisten dari aktifitas-aktifitas?</w:t>
            </w:r>
          </w:p>
        </w:tc>
        <w:tc>
          <w:tcPr>
            <w:tcW w:w="576" w:type="dxa"/>
            <w:tcBorders>
              <w:left w:val="single" w:sz="4" w:space="0" w:color="000000"/>
            </w:tcBorders>
          </w:tcPr>
          <w:p w14:paraId="342C161B" w14:textId="77777777" w:rsidR="00EE28D5" w:rsidRDefault="00EE28D5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915" w:type="dxa"/>
            <w:tcBorders>
              <w:left w:val="single" w:sz="4" w:space="0" w:color="000000"/>
              <w:right w:val="single" w:sz="4" w:space="0" w:color="000000"/>
            </w:tcBorders>
          </w:tcPr>
          <w:p w14:paraId="1A58D0EB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52755CB6" w14:textId="77777777">
        <w:trPr>
          <w:cantSplit/>
          <w:trHeight w:val="647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C76F8C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left w:val="single" w:sz="4" w:space="0" w:color="000000"/>
              <w:bottom w:val="single" w:sz="4" w:space="0" w:color="000000"/>
            </w:tcBorders>
          </w:tcPr>
          <w:p w14:paraId="7D0F0B26" w14:textId="77777777" w:rsidR="00EE28D5" w:rsidRDefault="00EE28D5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Dapatkah aktifitas-aktifitas digunakan oleh asesor yang berbeda pada situasi yang berbeda dengan kandidat yang berbeda untuk mencapai hasil yang konsisten?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 w14:paraId="452BA0F9" w14:textId="77777777" w:rsidR="00EE28D5" w:rsidRDefault="00EE28D5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9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B4726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75D7652A" w14:textId="77777777">
        <w:trPr>
          <w:cantSplit/>
          <w:trHeight w:val="692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29F22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4FE691" w14:textId="77777777" w:rsidR="00EE28D5" w:rsidRDefault="00EE28D5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Fleksibilitas</w:t>
            </w:r>
          </w:p>
          <w:p w14:paraId="4F4D3565" w14:textId="77777777" w:rsidR="00EE28D5" w:rsidRDefault="00EE28D5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aktifitas memenuhi kebutuhan kandidat dan organisasi?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06531C" w14:textId="77777777" w:rsidR="00EE28D5" w:rsidRDefault="00EE28D5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F36D4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29B3D702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50E9BA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</w:tcBorders>
          </w:tcPr>
          <w:p w14:paraId="32236CF2" w14:textId="77777777" w:rsidR="00EE28D5" w:rsidRDefault="00EE28D5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Keadilan </w:t>
            </w:r>
          </w:p>
          <w:p w14:paraId="14175ABB" w14:textId="77777777" w:rsidR="00EE28D5" w:rsidRDefault="00EE28D5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aktifitas memenuhi kebutuhan dan karakteristik kandidat?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</w:tcBorders>
          </w:tcPr>
          <w:p w14:paraId="5F00711A" w14:textId="77777777" w:rsidR="00EE28D5" w:rsidRDefault="00EE28D5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EFFE2FD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028C2412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4C2C0F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left w:val="single" w:sz="4" w:space="0" w:color="000000"/>
              <w:bottom w:val="single" w:sz="4" w:space="0" w:color="000000"/>
            </w:tcBorders>
          </w:tcPr>
          <w:p w14:paraId="4C432E77" w14:textId="77777777" w:rsidR="00EE28D5" w:rsidRDefault="00EE28D5">
            <w:pPr>
              <w:numPr>
                <w:ilvl w:val="0"/>
                <w:numId w:val="2"/>
              </w:numPr>
              <w:spacing w:before="60" w:after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aktifitas bebas dari bi</w:t>
            </w:r>
            <w:r>
              <w:rPr>
                <w:rFonts w:ascii="Arial" w:hAnsi="Arial" w:cs="Arial"/>
                <w:sz w:val="16"/>
                <w:szCs w:val="16"/>
              </w:rPr>
              <w:t xml:space="preserve">as dan apakah dapat diadaptasikan untuk mencegah hambatan-hambatan pada individu dengan kebutuhan khusus? 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 w14:paraId="485A5E2D" w14:textId="77777777" w:rsidR="00EE28D5" w:rsidRDefault="00EE28D5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9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BC11C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388F1D98" w14:textId="77777777">
        <w:trPr>
          <w:cantSplit/>
          <w:trHeight w:val="701"/>
        </w:trPr>
        <w:tc>
          <w:tcPr>
            <w:tcW w:w="5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5550724C" w14:textId="77777777" w:rsidR="00EE28D5" w:rsidRDefault="00EE28D5">
            <w:pPr>
              <w:numPr>
                <w:ilvl w:val="0"/>
                <w:numId w:val="2"/>
              </w:numPr>
              <w:spacing w:before="8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Aturan-aturan Bukti</w:t>
            </w: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3DAA74" w14:textId="77777777" w:rsidR="00EE28D5" w:rsidRDefault="00EE28D5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Validitas</w:t>
            </w:r>
          </w:p>
          <w:p w14:paraId="7AC0CA47" w14:textId="77777777" w:rsidR="00EE28D5" w:rsidRDefault="00EE28D5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bukti diarahkan pada seluruh bagian dari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1CF117" w14:textId="77777777" w:rsidR="00EE28D5" w:rsidRDefault="00EE28D5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9DD64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4609AA18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6F2902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8514EE" w14:textId="77777777" w:rsidR="00EE28D5" w:rsidRDefault="00EE28D5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Terkini</w:t>
            </w:r>
          </w:p>
          <w:p w14:paraId="3080DB2F" w14:textId="77777777" w:rsidR="00EE28D5" w:rsidRDefault="00EE28D5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bukti terkini?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656321" w14:textId="77777777" w:rsidR="00EE28D5" w:rsidRDefault="00EE28D5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8C6A5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7B1D4ADA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CF21D3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5183F4" w14:textId="77777777" w:rsidR="00EE28D5" w:rsidRDefault="00EE28D5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Kecukupan</w:t>
            </w:r>
          </w:p>
          <w:p w14:paraId="563FFB7C" w14:textId="77777777" w:rsidR="00EE28D5" w:rsidRDefault="00EE28D5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cukup bukti untuk memenuhi seluruh bagian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9FA7B3" w14:textId="77777777" w:rsidR="00EE28D5" w:rsidRDefault="00EE28D5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16E32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2230CFBB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D9378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9F2940" w14:textId="77777777" w:rsidR="00EE28D5" w:rsidRDefault="00EE28D5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Keaslian</w:t>
            </w:r>
          </w:p>
          <w:p w14:paraId="6EFE611A" w14:textId="77777777" w:rsidR="00EE28D5" w:rsidRDefault="00EE28D5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Apakah bukti yang dikumpulkan merupakan pekerjaan kandidat sendiri?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E00F05" w14:textId="77777777" w:rsidR="00EE28D5" w:rsidRDefault="00EE28D5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V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CEDEF" w14:textId="77777777" w:rsidR="00EE28D5" w:rsidRDefault="00EE28D5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59DED9C" w14:textId="77777777" w:rsidR="00EE28D5" w:rsidRDefault="00EE28D5">
      <w:pPr>
        <w:numPr>
          <w:ilvl w:val="0"/>
          <w:numId w:val="2"/>
        </w:numPr>
        <w:rPr>
          <w:rFonts w:ascii="Arial" w:hAnsi="Arial" w:cs="Arial"/>
          <w:sz w:val="16"/>
          <w:szCs w:val="16"/>
          <w:lang w:val="en-US"/>
        </w:rPr>
      </w:pPr>
    </w:p>
    <w:tbl>
      <w:tblPr>
        <w:tblW w:w="0" w:type="auto"/>
        <w:tblInd w:w="-203" w:type="dxa"/>
        <w:tblLayout w:type="fixed"/>
        <w:tblLook w:val="0000" w:firstRow="0" w:lastRow="0" w:firstColumn="0" w:lastColumn="0" w:noHBand="0" w:noVBand="0"/>
      </w:tblPr>
      <w:tblGrid>
        <w:gridCol w:w="4610"/>
        <w:gridCol w:w="2700"/>
        <w:gridCol w:w="2630"/>
      </w:tblGrid>
      <w:tr w:rsidR="00000000" w14:paraId="28EF1CB7" w14:textId="77777777">
        <w:trPr>
          <w:trHeight w:val="437"/>
        </w:trPr>
        <w:tc>
          <w:tcPr>
            <w:tcW w:w="4610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6B147BF" w14:textId="77777777" w:rsidR="00EE28D5" w:rsidRDefault="00EE28D5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A1A4E90" w14:textId="77777777" w:rsidR="00EE28D5" w:rsidRDefault="00EE28D5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Catatan :</w:t>
            </w:r>
          </w:p>
          <w:p w14:paraId="0E44E4E6" w14:textId="77777777" w:rsidR="00EE28D5" w:rsidRDefault="00EE28D5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533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40E0554" w14:textId="77777777" w:rsidR="00EE28D5" w:rsidRDefault="00EE28D5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16"/>
                <w:szCs w:val="16"/>
              </w:rPr>
              <w:t>Peserta :</w:t>
            </w:r>
          </w:p>
        </w:tc>
      </w:tr>
      <w:tr w:rsidR="00000000" w14:paraId="0698E38F" w14:textId="77777777">
        <w:trPr>
          <w:trHeight w:val="354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82D70F8" w14:textId="77777777" w:rsidR="00EE28D5" w:rsidRDefault="00EE28D5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0253C7CB" w14:textId="77777777" w:rsidR="00EE28D5" w:rsidRDefault="00EE28D5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Nama 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246739" w14:textId="77777777" w:rsidR="00EE28D5" w:rsidRDefault="00EE28D5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000000" w14:paraId="345BE1EB" w14:textId="77777777">
        <w:trPr>
          <w:trHeight w:val="537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325E9401" w14:textId="77777777" w:rsidR="00EE28D5" w:rsidRDefault="00EE28D5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7160C6E6" w14:textId="77777777" w:rsidR="00EE28D5" w:rsidRDefault="00EE28D5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Tanda tangan/Tanggal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BB4BE9" w14:textId="77777777" w:rsidR="00EE28D5" w:rsidRDefault="00EE28D5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2859D22F" w14:textId="77777777">
        <w:trPr>
          <w:trHeight w:val="380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3F6B7A8" w14:textId="77777777" w:rsidR="00EE28D5" w:rsidRDefault="00EE28D5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33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AF08637" w14:textId="77777777" w:rsidR="00EE28D5" w:rsidRDefault="00EE28D5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16"/>
                <w:szCs w:val="16"/>
              </w:rPr>
              <w:t>Asesor   :</w:t>
            </w:r>
          </w:p>
        </w:tc>
      </w:tr>
      <w:tr w:rsidR="00000000" w14:paraId="49211D07" w14:textId="77777777">
        <w:trPr>
          <w:trHeight w:val="313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18E125A0" w14:textId="77777777" w:rsidR="00EE28D5" w:rsidRDefault="00EE28D5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106D28B8" w14:textId="77777777" w:rsidR="00EE28D5" w:rsidRDefault="00EE28D5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Nama 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BFDA28" w14:textId="77777777" w:rsidR="00EE28D5" w:rsidRDefault="00EE28D5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000000" w14:paraId="754B7A35" w14:textId="77777777">
        <w:trPr>
          <w:trHeight w:val="346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16636FFC" w14:textId="77777777" w:rsidR="00EE28D5" w:rsidRDefault="00EE28D5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7FCBD33C" w14:textId="77777777" w:rsidR="00EE28D5" w:rsidRDefault="00EE28D5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No. Reg.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73A9F2" w14:textId="77777777" w:rsidR="00EE28D5" w:rsidRDefault="00EE28D5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0000" w14:paraId="2198AD12" w14:textId="77777777">
        <w:trPr>
          <w:trHeight w:val="555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6B9C4687" w14:textId="77777777" w:rsidR="00EE28D5" w:rsidRDefault="00EE28D5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654A8BDF" w14:textId="77777777" w:rsidR="00EE28D5" w:rsidRDefault="00EE28D5">
            <w:pPr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Tanda tang</w:t>
            </w:r>
            <w:r>
              <w:rPr>
                <w:rFonts w:ascii="Arial" w:hAnsi="Arial" w:cs="Arial"/>
                <w:sz w:val="16"/>
                <w:szCs w:val="16"/>
              </w:rPr>
              <w:t>an/Tanggal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E4DA53" w14:textId="77777777" w:rsidR="00EE28D5" w:rsidRDefault="00EE28D5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9345C62" w14:textId="77777777" w:rsidR="00EE28D5" w:rsidRDefault="00EE28D5">
      <w:pPr>
        <w:numPr>
          <w:ilvl w:val="0"/>
          <w:numId w:val="2"/>
        </w:numPr>
        <w:rPr>
          <w:rFonts w:ascii="Arial" w:hAnsi="Arial" w:cs="Arial"/>
          <w:sz w:val="16"/>
          <w:szCs w:val="16"/>
          <w:lang w:val="en-US"/>
        </w:rPr>
      </w:pPr>
    </w:p>
    <w:p w14:paraId="68C91B6D" w14:textId="77777777" w:rsidR="00EE28D5" w:rsidRDefault="00EE28D5">
      <w:pPr>
        <w:numPr>
          <w:ilvl w:val="0"/>
          <w:numId w:val="2"/>
        </w:numPr>
      </w:pPr>
    </w:p>
    <w:sectPr w:rsidR="00EE28D5">
      <w:footerReference w:type="default" r:id="rId7"/>
      <w:footerReference w:type="first" r:id="rId8"/>
      <w:pgSz w:w="11906" w:h="16838"/>
      <w:pgMar w:top="720" w:right="1440" w:bottom="990" w:left="1440" w:header="720" w:footer="720" w:gutter="0"/>
      <w:pgNumType w:start="17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E610A" w14:textId="77777777" w:rsidR="00EE28D5" w:rsidRDefault="00EE28D5">
      <w:r>
        <w:separator/>
      </w:r>
    </w:p>
  </w:endnote>
  <w:endnote w:type="continuationSeparator" w:id="0">
    <w:p w14:paraId="7A18FE9D" w14:textId="77777777" w:rsidR="00EE28D5" w:rsidRDefault="00EE2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B1841" w14:textId="77777777" w:rsidR="00EE28D5" w:rsidRDefault="00EE28D5">
    <w:pPr>
      <w:pStyle w:val="Footer"/>
      <w:ind w:right="360" w:firstLine="360"/>
      <w:jc w:val="right"/>
      <w:rPr>
        <w:rFonts w:cs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07CF1" w14:textId="77777777" w:rsidR="00EE28D5" w:rsidRDefault="00EE28D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2F47E" w14:textId="77777777" w:rsidR="00EE28D5" w:rsidRDefault="00EE28D5">
      <w:r>
        <w:separator/>
      </w:r>
    </w:p>
  </w:footnote>
  <w:footnote w:type="continuationSeparator" w:id="0">
    <w:p w14:paraId="7976F065" w14:textId="77777777" w:rsidR="00EE28D5" w:rsidRDefault="00EE28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hAnsi="Tahoma" w:cs="Tahoma"/>
        <w:b/>
        <w:bCs/>
        <w:i/>
        <w:color w:val="000000"/>
        <w:sz w:val="16"/>
        <w:szCs w:val="16"/>
        <w:lang w:val="en-US" w:eastAsia="en-US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Tahoma" w:hAnsi="Tahoma" w:cs="Arial"/>
        <w:bCs/>
        <w:sz w:val="14"/>
        <w:szCs w:val="22"/>
        <w:lang w:val="en-US" w:eastAsia="en-US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hAnsi="Tahoma" w:cs="Tahoma"/>
        <w:b/>
        <w:bCs/>
        <w:i/>
        <w:color w:val="000000"/>
        <w:sz w:val="16"/>
        <w:szCs w:val="16"/>
        <w:lang w:val="en-US" w:eastAsia="en-US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Tahoma" w:hAnsi="Tahoma" w:cs="Arial"/>
        <w:bCs/>
        <w:sz w:val="14"/>
        <w:szCs w:val="22"/>
        <w:lang w:val="en-US" w:eastAsia="en-US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1.%1"/>
      <w:lvlJc w:val="left"/>
      <w:pPr>
        <w:tabs>
          <w:tab w:val="num" w:pos="576"/>
        </w:tabs>
        <w:ind w:left="576" w:hanging="576"/>
      </w:pPr>
      <w:rPr>
        <w:b w:val="0"/>
        <w:i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193811745">
    <w:abstractNumId w:val="0"/>
  </w:num>
  <w:num w:numId="2" w16cid:durableId="1535581888">
    <w:abstractNumId w:val="1"/>
  </w:num>
  <w:num w:numId="3" w16cid:durableId="1584606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0EED"/>
    <w:rsid w:val="00240F0D"/>
    <w:rsid w:val="005C0EED"/>
    <w:rsid w:val="00EE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91A7681"/>
  <w15:chartTrackingRefBased/>
  <w15:docId w15:val="{530B77C0-5020-475E-AEFE-E819FD134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Calibri" w:eastAsia="Calibri" w:hAnsi="Calibri"/>
      <w:sz w:val="22"/>
      <w:szCs w:val="22"/>
      <w:lang w:val="id-ID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ind w:left="120" w:firstLine="0"/>
      <w:outlineLvl w:val="0"/>
    </w:pPr>
    <w:rPr>
      <w:rFonts w:ascii="Arial" w:hAnsi="Arial" w:cs="Arial"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rFonts w:ascii="Times New Roman" w:eastAsia="MS Mincho" w:hAnsi="Times New Roman"/>
      <w:b/>
      <w:bCs/>
      <w:sz w:val="24"/>
      <w:szCs w:val="24"/>
      <w:lang w:val="en-US"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eastAsia="MS Mincho" w:hAnsi="Arial" w:cs="Arial"/>
      <w:b/>
      <w:bCs/>
      <w:sz w:val="20"/>
      <w:szCs w:val="24"/>
      <w:lang w:val="en-US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eastAsia="MS Mincho" w:hAnsi="Arial" w:cs="Arial"/>
      <w:b/>
      <w:sz w:val="20"/>
      <w:szCs w:val="24"/>
      <w:lang w:val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Tahoma" w:hAnsi="Tahoma" w:cs="Tahoma"/>
      <w:b/>
      <w:bCs/>
      <w:i/>
      <w:color w:val="000000"/>
      <w:sz w:val="16"/>
      <w:szCs w:val="16"/>
      <w:lang w:val="en-US" w:eastAsia="en-US"/>
    </w:rPr>
  </w:style>
  <w:style w:type="character" w:customStyle="1" w:styleId="WW8Num1z1">
    <w:name w:val="WW8Num1z1"/>
    <w:rPr>
      <w:rFonts w:ascii="Tahoma" w:hAnsi="Tahoma" w:cs="Arial"/>
      <w:bCs/>
      <w:sz w:val="14"/>
      <w:szCs w:val="22"/>
      <w:lang w:val="en-US" w:eastAsia="en-US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Tahoma" w:hAnsi="Tahoma" w:cs="Tahoma"/>
      <w:b/>
      <w:bCs/>
      <w:i/>
      <w:color w:val="000000"/>
      <w:sz w:val="16"/>
      <w:szCs w:val="16"/>
      <w:lang w:val="en-US" w:eastAsia="en-US"/>
    </w:rPr>
  </w:style>
  <w:style w:type="character" w:customStyle="1" w:styleId="WW8Num2z1">
    <w:name w:val="WW8Num2z1"/>
    <w:rPr>
      <w:rFonts w:ascii="Tahoma" w:hAnsi="Tahoma" w:cs="Arial"/>
      <w:bCs/>
      <w:sz w:val="14"/>
      <w:szCs w:val="22"/>
      <w:lang w:val="en-US" w:eastAsia="en-US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b w:val="0"/>
      <w:i w:val="0"/>
      <w:sz w:val="22"/>
      <w:szCs w:val="22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  <w:rPr>
      <w:rFonts w:ascii="Tahoma" w:hAnsi="Tahoma" w:cs="Tahoma"/>
      <w:sz w:val="20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  <w:rPr>
      <w:rFonts w:ascii="Tahoma" w:hAnsi="Tahoma" w:cs="Tahoma"/>
      <w:sz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Symbol" w:hAnsi="Symbol" w:cs="Symbol"/>
      <w:sz w:val="24"/>
    </w:rPr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ascii="Wingdings" w:hAnsi="Wingdings" w:cs="Wingdings"/>
      <w:sz w:val="28"/>
    </w:rPr>
  </w:style>
  <w:style w:type="character" w:customStyle="1" w:styleId="WW8Num9z0">
    <w:name w:val="WW8Num9z0"/>
  </w:style>
  <w:style w:type="character" w:customStyle="1" w:styleId="WW8Num10z0">
    <w:name w:val="WW8Num10z0"/>
    <w:rPr>
      <w:rFonts w:ascii="Arial" w:hAnsi="Arial" w:cs="Arial"/>
    </w:rPr>
  </w:style>
  <w:style w:type="character" w:customStyle="1" w:styleId="WW8Num11z0">
    <w:name w:val="WW8Num11z0"/>
    <w:rPr>
      <w:rFonts w:ascii="Symbol" w:hAnsi="Symbol" w:cs="Symbol"/>
      <w:sz w:val="24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Wingdings" w:hAnsi="Wingdings" w:cs="Wingdings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ascii="Arial" w:hAnsi="Arial" w:cs="Arial"/>
      <w:b w:val="0"/>
      <w:i w:val="0"/>
      <w:sz w:val="22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Wingdings" w:hAnsi="Wingdings" w:cs="Wingdings"/>
      <w:sz w:val="28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2">
    <w:name w:val="WW8Num20z2"/>
    <w:rPr>
      <w:rFonts w:ascii="Wingdings" w:hAnsi="Wingdings" w:cs="Wingdings"/>
    </w:rPr>
  </w:style>
  <w:style w:type="character" w:customStyle="1" w:styleId="WW8Num21z0">
    <w:name w:val="WW8Num21z0"/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ascii="Arial" w:hAnsi="Arial" w:cs="Arial"/>
    </w:rPr>
  </w:style>
  <w:style w:type="character" w:customStyle="1" w:styleId="WW8Num25z0">
    <w:name w:val="WW8Num25z0"/>
    <w:rPr>
      <w:rFonts w:ascii="Symbol" w:hAnsi="Symbol" w:cs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 w:cs="Wingdings"/>
    </w:rPr>
  </w:style>
  <w:style w:type="character" w:customStyle="1" w:styleId="WW8Num26z0">
    <w:name w:val="WW8Num26z0"/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</w:style>
  <w:style w:type="character" w:customStyle="1" w:styleId="WW8Num28z0">
    <w:name w:val="WW8Num28z0"/>
  </w:style>
  <w:style w:type="character" w:customStyle="1" w:styleId="WW8Num28z2">
    <w:name w:val="WW8Num28z2"/>
    <w:rPr>
      <w:i w:val="0"/>
    </w:rPr>
  </w:style>
  <w:style w:type="character" w:customStyle="1" w:styleId="WW8Num29z0">
    <w:name w:val="WW8Num29z0"/>
    <w:rPr>
      <w:rFonts w:ascii="Wingdings" w:hAnsi="Wingdings" w:cs="Wingdings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3">
    <w:name w:val="WW8Num29z3"/>
    <w:rPr>
      <w:rFonts w:ascii="Symbol" w:hAnsi="Symbol" w:cs="Symbol"/>
    </w:rPr>
  </w:style>
  <w:style w:type="character" w:customStyle="1" w:styleId="WW8Num30z0">
    <w:name w:val="WW8Num30z0"/>
  </w:style>
  <w:style w:type="character" w:customStyle="1" w:styleId="WW8Num31z0">
    <w:name w:val="WW8Num31z0"/>
    <w:rPr>
      <w:rFonts w:ascii="Symbol" w:hAnsi="Symbol" w:cs="Symbol"/>
      <w:sz w:val="24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2">
    <w:name w:val="WW8Num31z2"/>
    <w:rPr>
      <w:rFonts w:ascii="Wingdings" w:hAnsi="Wingdings" w:cs="Wingdings"/>
    </w:rPr>
  </w:style>
  <w:style w:type="character" w:customStyle="1" w:styleId="WW8Num31z3">
    <w:name w:val="WW8Num31z3"/>
    <w:rPr>
      <w:rFonts w:ascii="Symbol" w:hAnsi="Symbol" w:cs="Symbol"/>
    </w:rPr>
  </w:style>
  <w:style w:type="character" w:customStyle="1" w:styleId="WW8Num32z0">
    <w:name w:val="WW8Num32z0"/>
    <w:rPr>
      <w:rFonts w:ascii="Arial" w:hAnsi="Arial" w:cs="Arial"/>
      <w:b w:val="0"/>
      <w:i w:val="0"/>
      <w:sz w:val="22"/>
    </w:rPr>
  </w:style>
  <w:style w:type="character" w:customStyle="1" w:styleId="WW8Num32z1">
    <w:name w:val="WW8Num32z1"/>
    <w:rPr>
      <w:b/>
    </w:rPr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ascii="Symbol" w:hAnsi="Symbol" w:cs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 w:cs="Wingdings"/>
    </w:rPr>
  </w:style>
  <w:style w:type="character" w:customStyle="1" w:styleId="WW8Num34z0">
    <w:name w:val="WW8Num34z0"/>
    <w:rPr>
      <w:rFonts w:ascii="Times New Roman" w:hAnsi="Times New Roman" w:cs="Times New Roman"/>
    </w:rPr>
  </w:style>
  <w:style w:type="character" w:customStyle="1" w:styleId="WW8Num35z0">
    <w:name w:val="WW8Num35z0"/>
  </w:style>
  <w:style w:type="character" w:customStyle="1" w:styleId="WW8Num35z1">
    <w:name w:val="WW8Num35z1"/>
  </w:style>
  <w:style w:type="character" w:customStyle="1" w:styleId="WW8Num35z2">
    <w:name w:val="WW8Num35z2"/>
  </w:style>
  <w:style w:type="character" w:customStyle="1" w:styleId="WW8Num35z3">
    <w:name w:val="WW8Num35z3"/>
  </w:style>
  <w:style w:type="character" w:customStyle="1" w:styleId="WW8Num35z4">
    <w:name w:val="WW8Num35z4"/>
  </w:style>
  <w:style w:type="character" w:customStyle="1" w:styleId="WW8Num35z5">
    <w:name w:val="WW8Num35z5"/>
  </w:style>
  <w:style w:type="character" w:customStyle="1" w:styleId="WW8Num35z6">
    <w:name w:val="WW8Num35z6"/>
  </w:style>
  <w:style w:type="character" w:customStyle="1" w:styleId="WW8Num35z7">
    <w:name w:val="WW8Num35z7"/>
  </w:style>
  <w:style w:type="character" w:customStyle="1" w:styleId="WW8Num35z8">
    <w:name w:val="WW8Num35z8"/>
  </w:style>
  <w:style w:type="character" w:customStyle="1" w:styleId="WW8Num36z0">
    <w:name w:val="WW8Num36z0"/>
    <w:rPr>
      <w:rFonts w:ascii="Arial" w:hAnsi="Arial" w:cs="Arial"/>
    </w:rPr>
  </w:style>
  <w:style w:type="character" w:customStyle="1" w:styleId="WW8Num37z0">
    <w:name w:val="WW8Num37z0"/>
    <w:rPr>
      <w:rFonts w:ascii="Arial" w:eastAsia="MS Mincho" w:hAnsi="Arial" w:cs="Arial"/>
    </w:rPr>
  </w:style>
  <w:style w:type="character" w:customStyle="1" w:styleId="WW8Num37z1">
    <w:name w:val="WW8Num37z1"/>
    <w:rPr>
      <w:rFonts w:ascii="Courier New" w:hAnsi="Courier New" w:cs="Courier New"/>
    </w:rPr>
  </w:style>
  <w:style w:type="character" w:customStyle="1" w:styleId="WW8Num37z2">
    <w:name w:val="WW8Num37z2"/>
    <w:rPr>
      <w:rFonts w:ascii="Wingdings" w:hAnsi="Wingdings" w:cs="Wingdings"/>
    </w:rPr>
  </w:style>
  <w:style w:type="character" w:customStyle="1" w:styleId="WW8Num37z3">
    <w:name w:val="WW8Num37z3"/>
    <w:rPr>
      <w:rFonts w:ascii="Symbol" w:hAnsi="Symbol" w:cs="Symbol"/>
    </w:rPr>
  </w:style>
  <w:style w:type="character" w:customStyle="1" w:styleId="WW8Num38z0">
    <w:name w:val="WW8Num38z0"/>
    <w:rPr>
      <w:rFonts w:ascii="Symbol" w:hAnsi="Symbol" w:cs="Symbol"/>
      <w:sz w:val="24"/>
    </w:rPr>
  </w:style>
  <w:style w:type="character" w:customStyle="1" w:styleId="WW8Num38z1">
    <w:name w:val="WW8Num38z1"/>
    <w:rPr>
      <w:rFonts w:ascii="Courier New" w:hAnsi="Courier New" w:cs="Courier New"/>
    </w:rPr>
  </w:style>
  <w:style w:type="character" w:customStyle="1" w:styleId="WW8Num38z2">
    <w:name w:val="WW8Num38z2"/>
    <w:rPr>
      <w:rFonts w:ascii="Wingdings" w:hAnsi="Wingdings" w:cs="Wingdings"/>
    </w:rPr>
  </w:style>
  <w:style w:type="character" w:customStyle="1" w:styleId="WW8Num38z3">
    <w:name w:val="WW8Num38z3"/>
    <w:rPr>
      <w:rFonts w:ascii="Symbol" w:hAnsi="Symbol" w:cs="Symbol"/>
    </w:rPr>
  </w:style>
  <w:style w:type="character" w:customStyle="1" w:styleId="WW8Num39z0">
    <w:name w:val="WW8Num39z0"/>
    <w:rPr>
      <w:rFonts w:ascii="Symbol" w:hAnsi="Symbol" w:cs="Symbol"/>
    </w:rPr>
  </w:style>
  <w:style w:type="character" w:customStyle="1" w:styleId="WW8Num39z1">
    <w:name w:val="WW8Num39z1"/>
    <w:rPr>
      <w:rFonts w:ascii="Times New Roman" w:hAnsi="Times New Roman" w:cs="Times New Roman"/>
    </w:rPr>
  </w:style>
  <w:style w:type="character" w:customStyle="1" w:styleId="DefaultParagraphFont">
    <w:name w:val="Default Paragraph Font"/>
  </w:style>
  <w:style w:type="character" w:customStyle="1" w:styleId="NoSpacingChar">
    <w:name w:val="No Spacing Char"/>
    <w:rPr>
      <w:rFonts w:eastAsia="Times New Roman"/>
      <w:sz w:val="22"/>
      <w:szCs w:val="22"/>
      <w:lang w:val="en-US" w:bidi="ar-SA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  <w:lang w:val="id-ID"/>
    </w:rPr>
  </w:style>
  <w:style w:type="character" w:customStyle="1" w:styleId="HeaderChar">
    <w:name w:val="Header Char"/>
    <w:rPr>
      <w:sz w:val="22"/>
      <w:szCs w:val="22"/>
      <w:lang w:val="id-ID"/>
    </w:rPr>
  </w:style>
  <w:style w:type="character" w:customStyle="1" w:styleId="FooterChar">
    <w:name w:val="Footer Char"/>
    <w:rPr>
      <w:sz w:val="22"/>
      <w:szCs w:val="22"/>
      <w:lang w:val="id-ID"/>
    </w:rPr>
  </w:style>
  <w:style w:type="character" w:customStyle="1" w:styleId="Heading2Char">
    <w:name w:val="Heading 2 Char"/>
    <w:rPr>
      <w:rFonts w:ascii="Times New Roman" w:eastAsia="MS Mincho" w:hAnsi="Times New Roman" w:cs="Times New Roman"/>
      <w:b/>
      <w:bCs/>
      <w:sz w:val="24"/>
      <w:szCs w:val="24"/>
    </w:rPr>
  </w:style>
  <w:style w:type="character" w:customStyle="1" w:styleId="Heading3Char">
    <w:name w:val="Heading 3 Char"/>
    <w:rPr>
      <w:rFonts w:ascii="Arial" w:eastAsia="MS Mincho" w:hAnsi="Arial" w:cs="Arial"/>
      <w:b/>
      <w:bCs/>
      <w:szCs w:val="24"/>
    </w:rPr>
  </w:style>
  <w:style w:type="character" w:customStyle="1" w:styleId="Heading5Char">
    <w:name w:val="Heading 5 Char"/>
    <w:rPr>
      <w:rFonts w:ascii="Arial" w:eastAsia="MS Mincho" w:hAnsi="Arial" w:cs="Arial"/>
      <w:b/>
      <w:szCs w:val="24"/>
    </w:rPr>
  </w:style>
  <w:style w:type="character" w:customStyle="1" w:styleId="BodyText3Char">
    <w:name w:val="Body Text 3 Char"/>
    <w:rPr>
      <w:rFonts w:ascii="Arial" w:eastAsia="MS Mincho" w:hAnsi="Arial" w:cs="Arial"/>
      <w:sz w:val="22"/>
      <w:szCs w:val="24"/>
    </w:rPr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sz w:val="22"/>
      <w:szCs w:val="22"/>
      <w:lang w:val="id-ID"/>
    </w:rPr>
  </w:style>
  <w:style w:type="character" w:customStyle="1" w:styleId="WW8Num40z0">
    <w:name w:val="WW8Num40z0"/>
    <w:rPr>
      <w:rFonts w:ascii="Symbol" w:hAnsi="Symbol" w:cs="Symbol"/>
      <w:sz w:val="24"/>
    </w:rPr>
  </w:style>
  <w:style w:type="character" w:customStyle="1" w:styleId="WW8Num40z1">
    <w:name w:val="WW8Num40z1"/>
    <w:rPr>
      <w:rFonts w:ascii="Courier New" w:hAnsi="Courier New" w:cs="Courier New"/>
    </w:rPr>
  </w:style>
  <w:style w:type="character" w:customStyle="1" w:styleId="WW8Num40z2">
    <w:name w:val="WW8Num40z2"/>
    <w:rPr>
      <w:rFonts w:ascii="Wingdings" w:hAnsi="Wingdings" w:cs="Wingdings"/>
    </w:rPr>
  </w:style>
  <w:style w:type="character" w:customStyle="1" w:styleId="WW8Num40z3">
    <w:name w:val="WW8Num40z3"/>
    <w:rPr>
      <w:rFonts w:ascii="Symbol" w:hAnsi="Symbol" w:cs="Symbol"/>
    </w:rPr>
  </w:style>
  <w:style w:type="character" w:customStyle="1" w:styleId="WW8Num39z2">
    <w:name w:val="WW8Num39z2"/>
    <w:rPr>
      <w:rFonts w:ascii="Wingdings" w:hAnsi="Wingdings" w:cs="Wingdings"/>
    </w:rPr>
  </w:style>
  <w:style w:type="character" w:customStyle="1" w:styleId="WW8Num39z3">
    <w:name w:val="WW8Num39z3"/>
    <w:rPr>
      <w:rFonts w:ascii="Symbol" w:hAnsi="Symbol" w:cs="Symbol"/>
    </w:rPr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41z0">
    <w:name w:val="WW8Num41z0"/>
    <w:rPr>
      <w:rFonts w:ascii="Symbol" w:hAnsi="Symbol" w:cs="Symbol"/>
      <w:sz w:val="24"/>
    </w:rPr>
  </w:style>
  <w:style w:type="character" w:customStyle="1" w:styleId="WW8Num41z1">
    <w:name w:val="WW8Num41z1"/>
    <w:rPr>
      <w:rFonts w:ascii="Courier New" w:hAnsi="Courier New" w:cs="Courier New"/>
    </w:rPr>
  </w:style>
  <w:style w:type="character" w:customStyle="1" w:styleId="WW8Num41z2">
    <w:name w:val="WW8Num41z2"/>
    <w:rPr>
      <w:rFonts w:ascii="Wingdings" w:hAnsi="Wingdings" w:cs="Wingdings"/>
    </w:rPr>
  </w:style>
  <w:style w:type="character" w:customStyle="1" w:styleId="WW8Num41z3">
    <w:name w:val="WW8Num41z3"/>
    <w:rPr>
      <w:rFonts w:ascii="Symbol" w:hAnsi="Symbol" w:cs="Symbol"/>
    </w:rPr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ListLabel4">
    <w:name w:val="ListLabel 4"/>
    <w:rPr>
      <w:b w:val="0"/>
      <w:i w:val="0"/>
      <w:sz w:val="22"/>
      <w:szCs w:val="22"/>
    </w:rPr>
  </w:style>
  <w:style w:type="character" w:customStyle="1" w:styleId="ListLabel8">
    <w:name w:val="ListLabel 8"/>
    <w:rPr>
      <w:b w:val="0"/>
      <w:i w:val="0"/>
      <w:sz w:val="22"/>
      <w:szCs w:val="22"/>
    </w:rPr>
  </w:style>
  <w:style w:type="character" w:customStyle="1" w:styleId="ListLabel16">
    <w:name w:val="ListLabel 16"/>
    <w:rPr>
      <w:b w:val="0"/>
      <w:i w:val="0"/>
      <w:sz w:val="22"/>
      <w:szCs w:val="22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Isi">
    <w:name w:val="Body Text"/>
    <w:basedOn w:val="Normal"/>
    <w:pPr>
      <w:spacing w:after="120"/>
    </w:pPr>
  </w:style>
  <w:style w:type="paragraph" w:styleId="Daftar">
    <w:name w:val="List"/>
    <w:basedOn w:val="TeksIsi"/>
    <w:rPr>
      <w:rFonts w:cs="Mangal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ListParagraph">
    <w:name w:val="List Paragraph"/>
    <w:basedOn w:val="Normal"/>
    <w:pPr>
      <w:ind w:left="720"/>
      <w:contextualSpacing/>
    </w:pPr>
  </w:style>
  <w:style w:type="paragraph" w:customStyle="1" w:styleId="NoSpacing">
    <w:name w:val="No Spacing"/>
    <w:pPr>
      <w:suppressAutoHyphens/>
    </w:pPr>
    <w:rPr>
      <w:rFonts w:ascii="Calibri" w:hAnsi="Calibri"/>
      <w:sz w:val="22"/>
      <w:szCs w:val="22"/>
      <w:lang w:val="en-US" w:eastAsia="zh-CN"/>
    </w:rPr>
  </w:style>
  <w:style w:type="paragraph" w:customStyle="1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pPr>
      <w:spacing w:before="280" w:after="280"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customStyle="1" w:styleId="BodyText3">
    <w:name w:val="Body Text 3"/>
    <w:basedOn w:val="Normal"/>
    <w:rPr>
      <w:rFonts w:ascii="Arial" w:eastAsia="MS Mincho" w:hAnsi="Arial" w:cs="Arial"/>
      <w:szCs w:val="24"/>
      <w:lang w:val="en-US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766</Words>
  <Characters>4369</Characters>
  <Application>Microsoft Office Word</Application>
  <DocSecurity>4</DocSecurity>
  <Lines>36</Lines>
  <Paragraphs>10</Paragraphs>
  <ScaleCrop>false</ScaleCrop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RENCANA ASESMEN</dc:title>
  <dc:subject>SKEMA SERTIFIKASI:</dc:subject>
  <dc:creator>2009</dc:creator>
  <cp:keywords/>
  <dc:description/>
  <cp:lastModifiedBy>kelly luo</cp:lastModifiedBy>
  <cp:revision>2</cp:revision>
  <cp:lastPrinted>2019-10-15T09:39:00Z</cp:lastPrinted>
  <dcterms:created xsi:type="dcterms:W3CDTF">2026-09-16T01:38:00Z</dcterms:created>
  <dcterms:modified xsi:type="dcterms:W3CDTF">2026-09-16T01:38:00Z</dcterms:modified>
</cp:coreProperties>
</file>