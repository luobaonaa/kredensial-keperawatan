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A972" w14:textId="77777777" w:rsidR="00BC094B" w:rsidRDefault="00BC094B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hAnsi="Arial Narrow" w:cs="Arial Narrow"/>
          <w:b/>
          <w:sz w:val="24"/>
          <w:szCs w:val="24"/>
        </w:rPr>
        <w:t>FORM- 03 A : Instrumen Ceklist Observasi</w:t>
      </w:r>
    </w:p>
    <w:p w14:paraId="37853CCD" w14:textId="77777777" w:rsidR="00BC094B" w:rsidRDefault="00BC094B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65" w:type="dxa"/>
        <w:tblLayout w:type="fixed"/>
        <w:tblLook w:val="0000" w:firstRow="0" w:lastRow="0" w:firstColumn="0" w:lastColumn="0" w:noHBand="0" w:noVBand="0"/>
      </w:tblPr>
      <w:tblGrid>
        <w:gridCol w:w="3148"/>
        <w:gridCol w:w="3594"/>
        <w:gridCol w:w="4780"/>
        <w:gridCol w:w="808"/>
        <w:gridCol w:w="980"/>
      </w:tblGrid>
      <w:tr w:rsidR="00000000" w14:paraId="6DD0E376" w14:textId="77777777">
        <w:tc>
          <w:tcPr>
            <w:tcW w:w="13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A5BC4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Asesi     :                                                                                             Tanggal Asesmen: </w:t>
            </w:r>
          </w:p>
          <w:p w14:paraId="2A1F3922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14:paraId="0ADF9968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Sumber pembanding ( SPO dll ):     SKKNI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mobilisasi, SPO memindahkan pasien, SPO mencuci tangan</w:t>
            </w:r>
          </w:p>
          <w:p w14:paraId="3F0CEC45" w14:textId="77777777" w:rsidR="00BC094B" w:rsidRDefault="00BC094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5035B8CE" w14:textId="77777777">
        <w:tc>
          <w:tcPr>
            <w:tcW w:w="13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2241" w14:textId="77777777" w:rsidR="00BC094B" w:rsidRDefault="00BC094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</w:tr>
      <w:tr w:rsidR="00000000" w14:paraId="3024AE16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7FFA296" w14:textId="77777777" w:rsidR="00BC094B" w:rsidRDefault="00BC094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50D269D" w14:textId="77777777" w:rsidR="00BC094B" w:rsidRDefault="00BC094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Keterampil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48F31DF" w14:textId="77777777" w:rsidR="00BC094B" w:rsidRDefault="00BC094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47913E0" w14:textId="77777777" w:rsidR="00BC094B" w:rsidRDefault="00BC094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Ya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3FC465F" w14:textId="77777777" w:rsidR="00BC094B" w:rsidRDefault="00BC094B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Tidak</w:t>
            </w:r>
          </w:p>
        </w:tc>
      </w:tr>
      <w:tr w:rsidR="00000000" w14:paraId="51D52B11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A375A56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8914EA4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982A24C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3992AB5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082737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EEEEEE"/>
                <w:lang w:val="fi-FI"/>
              </w:rPr>
            </w:pPr>
          </w:p>
        </w:tc>
      </w:tr>
      <w:tr w:rsidR="00000000" w14:paraId="694555E5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20CF4" w14:textId="77777777" w:rsidR="00BC094B" w:rsidRDefault="00BC094B">
            <w:pPr>
              <w:tabs>
                <w:tab w:val="left" w:pos="4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Klien/pasien yang dibantu mobilisasinya diidentifikasi sesuai rencana asuhan keperawatan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7EE6A" w14:textId="77777777" w:rsidR="00BC094B" w:rsidRDefault="00BC094B">
            <w:pPr>
              <w:tabs>
                <w:tab w:val="left" w:pos="680"/>
              </w:tabs>
              <w:spacing w:before="120" w:after="120" w:line="220" w:lineRule="exact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Asesi mengidentifikasi rencana asuhan keperawatan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2496C" w14:textId="77777777" w:rsidR="00BC094B" w:rsidRDefault="00BC094B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spacing w:before="58" w:after="144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data pasien dalam rekam medis</w:t>
            </w:r>
          </w:p>
          <w:p w14:paraId="7B67AA3E" w14:textId="77777777" w:rsidR="00BC094B" w:rsidRDefault="00BC094B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spacing w:before="58" w:after="144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terapi dan apa yang dibutuhkan pasien, terutama aktivitas mobilisasi</w:t>
            </w:r>
          </w:p>
          <w:p w14:paraId="52FB0FF2" w14:textId="77777777" w:rsidR="00BC094B" w:rsidRDefault="00BC094B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spacing w:before="58" w:after="144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instruksi mobilisasi</w:t>
            </w:r>
          </w:p>
          <w:p w14:paraId="049FA7D6" w14:textId="77777777" w:rsidR="00BC094B" w:rsidRDefault="00BC094B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spacing w:before="58" w:after="144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Konfirmasi pada perawat senior untuk memastikan tindakan mobilisasi pasien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665F3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17BC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6EB9FD0" w14:textId="77777777">
        <w:trPr>
          <w:trHeight w:val="1119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D20CA" w14:textId="77777777" w:rsidR="00BC094B" w:rsidRDefault="00BC094B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 xml:space="preserve">1.2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Koordinasi dengan perawat senior dilakukan untuk validasi kegiatan mobilisasi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40DF9CC1" w14:textId="77777777" w:rsidR="00BC094B" w:rsidRDefault="00BC094B">
            <w:pPr>
              <w:shd w:val="clear" w:color="auto" w:fill="FFFFFF"/>
              <w:tabs>
                <w:tab w:val="left" w:pos="68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Asesi koordinasi dengan pe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rawat senior untuk validasi kegiatan mobilasi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5D8D7ADE" w14:textId="77777777" w:rsidR="00BC094B" w:rsidRDefault="00BC094B">
            <w:pPr>
              <w:pStyle w:val="NoSpacing"/>
              <w:numPr>
                <w:ilvl w:val="0"/>
                <w:numId w:val="12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Memberikan salam</w:t>
            </w:r>
          </w:p>
          <w:p w14:paraId="17AF7FED" w14:textId="77777777" w:rsidR="00BC094B" w:rsidRDefault="00BC094B">
            <w:pPr>
              <w:pStyle w:val="NoSpacing"/>
              <w:numPr>
                <w:ilvl w:val="0"/>
                <w:numId w:val="12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Konfirmasi pada perawat senior untuk memastikan kegiatan mobilisasi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B6271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5D80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BE8B45F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EBDC2" w14:textId="77777777" w:rsidR="00BC094B" w:rsidRDefault="00BC094B">
            <w:pPr>
              <w:tabs>
                <w:tab w:val="left" w:pos="4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 w:eastAsia="en-US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 w:eastAsia="en-US"/>
              </w:rPr>
              <w:t>Salam disampaikan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5A2BB75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Menyampaikan salam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EFE3446" w14:textId="77777777" w:rsidR="00BC094B" w:rsidRDefault="00BC094B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Mengucapkan salam dengan menunjukkan kontak mata dan badan agak condong ke pasien/ keluarga pasien</w:t>
            </w:r>
          </w:p>
          <w:p w14:paraId="192820D2" w14:textId="77777777" w:rsidR="00BC094B" w:rsidRDefault="00BC094B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Terlihat ramah dan bersahabat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FE564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03A5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69EB52F" w14:textId="77777777">
        <w:trPr>
          <w:trHeight w:val="1393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C7BC6" w14:textId="77777777" w:rsidR="00BC094B" w:rsidRDefault="00BC094B">
            <w:pPr>
              <w:pStyle w:val="TeksIsi"/>
              <w:tabs>
                <w:tab w:val="left" w:pos="480"/>
              </w:tabs>
              <w:spacing w:before="60" w:after="6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eastAsia="en-US"/>
              </w:rPr>
              <w:t>2.2 Nama dan tugas disampaikan.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2C053DE9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Menyampaikan nama dan tugas asesi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024EB75" w14:textId="77777777" w:rsidR="00BC094B" w:rsidRDefault="00BC094B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Memberikan salam</w:t>
            </w:r>
          </w:p>
          <w:p w14:paraId="0369E337" w14:textId="77777777" w:rsidR="00BC094B" w:rsidRDefault="00BC094B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Memperkenalkan diri (menyebutkan nama asesi pada pasien)</w:t>
            </w:r>
          </w:p>
          <w:p w14:paraId="103E6430" w14:textId="77777777" w:rsidR="00BC094B" w:rsidRDefault="00BC094B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Identifikasi pasien</w:t>
            </w:r>
          </w:p>
          <w:p w14:paraId="4496498C" w14:textId="77777777" w:rsidR="00BC094B" w:rsidRDefault="00BC094B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 xml:space="preserve">Menjelaskan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tugas perawat pada pasien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905DF8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D254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E28BF9D" w14:textId="77777777">
        <w:trPr>
          <w:trHeight w:val="544"/>
        </w:trPr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5199AFA7" w14:textId="77777777" w:rsidR="00BC094B" w:rsidRDefault="00BC094B">
            <w:pPr>
              <w:pStyle w:val="TeksIsi"/>
              <w:tabs>
                <w:tab w:val="left" w:pos="85"/>
              </w:tabs>
              <w:spacing w:before="60" w:after="0" w:line="240" w:lineRule="atLeast"/>
              <w:ind w:left="89" w:hanging="89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eastAsia="en-US"/>
              </w:rPr>
              <w:t xml:space="preserve">3.2 </w:t>
            </w: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eastAsia="en-US"/>
              </w:rPr>
              <w:t>Tujuan dan langkah-langkah mobilisasi dijelaskan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0FF482DF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  <w:t>Penjelasan tujuan dan langkah mobilisasi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324D5963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salam</w:t>
            </w:r>
          </w:p>
          <w:p w14:paraId="5C6B0387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Memperkenalkan diri</w:t>
            </w:r>
          </w:p>
          <w:p w14:paraId="107346B6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Identifikasi pasien</w:t>
            </w:r>
          </w:p>
          <w:p w14:paraId="316C607A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Menjelaskan tujuan dan langkah mobilisasi</w:t>
            </w:r>
          </w:p>
          <w:p w14:paraId="25BDF02E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 kesempatan pasien/. Keluarga untuk bertanya</w:t>
            </w:r>
          </w:p>
          <w:p w14:paraId="02B3CF9C" w14:textId="77777777" w:rsidR="00BC094B" w:rsidRDefault="00BC094B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lastRenderedPageBreak/>
              <w:t>Memastikan pasien/ keluarga mengerti tujuan dan langkah mobilisasi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47303E4E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1DBE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14618A1" w14:textId="77777777">
        <w:trPr>
          <w:trHeight w:val="1528"/>
        </w:trPr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5C4BCFB6" w14:textId="77777777" w:rsidR="00BC094B" w:rsidRDefault="00BC094B">
            <w:pPr>
              <w:pStyle w:val="TeksIsi"/>
              <w:tabs>
                <w:tab w:val="left" w:pos="181"/>
                <w:tab w:val="left" w:pos="680"/>
              </w:tabs>
              <w:snapToGrid w:val="0"/>
              <w:spacing w:before="60" w:after="60" w:line="240" w:lineRule="atLeast"/>
              <w:ind w:left="180" w:hanging="180"/>
              <w:jc w:val="both"/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eastAsia="en-US"/>
              </w:rPr>
              <w:t xml:space="preserve">4.1 Klien/pasien berbaring di  tempat tidur dipindahkan ke </w:t>
            </w:r>
            <w:r>
              <w:rPr>
                <w:rFonts w:ascii="Arial" w:eastAsia="Arial" w:hAnsi="Arial" w:cs="Tahoma"/>
                <w:i/>
                <w:sz w:val="20"/>
                <w:szCs w:val="20"/>
                <w:shd w:val="clear" w:color="auto" w:fill="FFFFFF"/>
                <w:lang w:eastAsia="en-US"/>
              </w:rPr>
              <w:t>brankard</w:t>
            </w: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eastAsia="en-US"/>
              </w:rPr>
              <w:t xml:space="preserve"> dengan satu komando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36C659D" w14:textId="77777777" w:rsidR="00BC094B" w:rsidRDefault="00BC094B">
            <w:pPr>
              <w:tabs>
                <w:tab w:val="left" w:pos="300"/>
              </w:tabs>
              <w:spacing w:before="120" w:after="120" w:line="220" w:lineRule="exact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val="es-ES"/>
              </w:rPr>
              <w:t xml:space="preserve">Asesi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memindahkan pasien dari tempat tidur ke brancard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50831279" w14:textId="77777777" w:rsidR="00BC094B" w:rsidRDefault="00BC094B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Mencari bantuan untuk proses pemindahan pasien</w:t>
            </w:r>
          </w:p>
          <w:p w14:paraId="4F688F03" w14:textId="77777777" w:rsidR="00BC094B" w:rsidRDefault="00BC094B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 xml:space="preserve">Menanyakan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pasien apakah sudah siap untuk proses pemindahan</w:t>
            </w:r>
          </w:p>
          <w:p w14:paraId="794344DF" w14:textId="77777777" w:rsidR="00BC094B" w:rsidRDefault="00BC094B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MemindahkanPasien sesuai SPO yang berlaku (SPO terlampir)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24B61699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C186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9C26BB1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292BC882" w14:textId="77777777" w:rsidR="00BC094B" w:rsidRDefault="00BC094B">
            <w:pPr>
              <w:pStyle w:val="TeksIsi"/>
              <w:tabs>
                <w:tab w:val="left" w:pos="680"/>
              </w:tabs>
              <w:snapToGrid w:val="0"/>
              <w:spacing w:before="60" w:after="6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</w:rPr>
              <w:t xml:space="preserve">4.2 Klien/pasien di </w:t>
            </w:r>
            <w:r>
              <w:rPr>
                <w:rFonts w:ascii="Arial" w:eastAsia="Arial" w:hAnsi="Arial" w:cs="Tahoma"/>
                <w:i/>
                <w:sz w:val="20"/>
                <w:szCs w:val="20"/>
                <w:shd w:val="clear" w:color="auto" w:fill="FFFFFF"/>
              </w:rPr>
              <w:t xml:space="preserve">brankard </w:t>
            </w: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</w:rPr>
              <w:t>dipindahkan ke tempat tidur dengan satu komando</w:t>
            </w:r>
            <w:r>
              <w:rPr>
                <w:rFonts w:ascii="Arial" w:eastAsia="Arial" w:hAnsi="Arial" w:cs="Tahoma"/>
                <w:sz w:val="20"/>
                <w:szCs w:val="20"/>
                <w:shd w:val="clear" w:color="auto" w:fill="FFFFFF"/>
                <w:lang w:val="fi-FI"/>
              </w:rPr>
              <w:t>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0FB7EBFC" w14:textId="77777777" w:rsidR="00BC094B" w:rsidRDefault="00BC094B">
            <w:pPr>
              <w:tabs>
                <w:tab w:val="left" w:pos="300"/>
              </w:tabs>
              <w:spacing w:before="120" w:after="120" w:line="220" w:lineRule="exact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Asesi memindahkan pasien dari  brancard ke empat tidur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DE4E456" w14:textId="77777777" w:rsidR="00BC094B" w:rsidRDefault="00BC094B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Mencari bantuan untuk proses pemindahan pasien</w:t>
            </w:r>
          </w:p>
          <w:p w14:paraId="71187D26" w14:textId="77777777" w:rsidR="00BC094B" w:rsidRDefault="00BC094B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Menanyakan pasien apakah sudah siap untuk proses pemindahan</w:t>
            </w:r>
          </w:p>
          <w:p w14:paraId="538606B3" w14:textId="77777777" w:rsidR="00BC094B" w:rsidRDefault="00BC094B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Memindahkan pasien sesuai SPO yang berlaku (SPO terlampir)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57BBF072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2313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907CB9A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52AA2C55" w14:textId="77777777" w:rsidR="00BC094B" w:rsidRDefault="00BC094B">
            <w:pPr>
              <w:pStyle w:val="TeksIsi"/>
              <w:tabs>
                <w:tab w:val="left" w:pos="181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>4.3 Selama memindahkan keadaan umum klien/pasien diobservasi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>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5739A35" w14:textId="77777777" w:rsidR="00BC094B" w:rsidRDefault="00BC094B">
            <w:p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Mengobservasi keadaan umum pasien</w:t>
            </w:r>
          </w:p>
          <w:p w14:paraId="1EEFE196" w14:textId="77777777" w:rsidR="00BC094B" w:rsidRDefault="00BC094B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3ADF468" w14:textId="77777777" w:rsidR="00BC094B" w:rsidRDefault="00BC094B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antau keadaan umum pasien pada saat pemindahan pasien</w:t>
            </w:r>
          </w:p>
          <w:p w14:paraId="73862D78" w14:textId="77777777" w:rsidR="00BC094B" w:rsidRDefault="00BC094B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Menjaga agar selang-selang yang tersambung tidak terputus/ tertekan.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7D8B3FD0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0C11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47D2956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6B1AD492" w14:textId="77777777" w:rsidR="00BC094B" w:rsidRDefault="00BC094B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Tahoma"/>
                <w:sz w:val="20"/>
                <w:szCs w:val="20"/>
                <w:shd w:val="clear" w:color="auto" w:fill="FFFFFF"/>
              </w:rPr>
              <w:t>4.4 Setelah dipindahkan klien/pasien dirapihkan kembali</w:t>
            </w:r>
            <w:r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  <w:t>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F59C804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Merapihkan pasien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325B3FB5" w14:textId="77777777" w:rsidR="00BC094B" w:rsidRDefault="00BC094B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Merapikan pasien setelah memindahkan pasien</w:t>
            </w:r>
          </w:p>
          <w:p w14:paraId="71A7DF23" w14:textId="77777777" w:rsidR="00BC094B" w:rsidRDefault="00BC094B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Mengembalikan brancard/ tempat tidur ketempatnya</w:t>
            </w:r>
          </w:p>
          <w:p w14:paraId="5028407E" w14:textId="77777777" w:rsidR="00BC094B" w:rsidRDefault="00BC094B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Mencuci tangan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333F0880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F177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72709BF" w14:textId="77777777">
        <w:trPr>
          <w:trHeight w:val="1714"/>
        </w:trPr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00A7B08C" w14:textId="77777777" w:rsidR="00BC094B" w:rsidRDefault="00BC094B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eastAsia="Tahoma" w:hAnsi="Arial" w:cs="Tahoma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eastAsia="Tahoma" w:hAnsi="Arial" w:cs="Tahoma"/>
                <w:sz w:val="20"/>
                <w:szCs w:val="20"/>
                <w:shd w:val="clear" w:color="auto" w:fill="FFFFFF"/>
                <w:lang w:val="it-IT"/>
              </w:rPr>
              <w:t xml:space="preserve">5.1 </w:t>
            </w:r>
            <w:r>
              <w:rPr>
                <w:rFonts w:ascii="Arial" w:eastAsia="Tahoma" w:hAnsi="Arial" w:cs="Tahoma"/>
                <w:sz w:val="20"/>
                <w:szCs w:val="20"/>
                <w:shd w:val="clear" w:color="auto" w:fill="FFFFFF"/>
              </w:rPr>
              <w:t>Implementasi dicatat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3C2C9857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Tahoma" w:hAnsi="Arial" w:cs="Tahoma"/>
                <w:sz w:val="20"/>
                <w:szCs w:val="20"/>
                <w:shd w:val="clear" w:color="auto" w:fill="FFFFFF"/>
                <w:lang w:val="sv-SE"/>
              </w:rPr>
              <w:t>Mencatat implementasi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5DD2544" w14:textId="77777777" w:rsidR="00BC094B" w:rsidRDefault="00BC094B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Mendokumentasikan implementasikan yang sudah dilakukan dalam CPPT</w:t>
            </w:r>
          </w:p>
          <w:p w14:paraId="5FEB509B" w14:textId="77777777" w:rsidR="00BC094B" w:rsidRDefault="00BC094B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Memberikan tanda tangan dan nama dalam kolom CPPT</w:t>
            </w:r>
          </w:p>
          <w:p w14:paraId="61803F45" w14:textId="77777777" w:rsidR="00BC094B" w:rsidRDefault="00BC094B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 xml:space="preserve">Menulis/ input dengan jelas danmudah 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</w:rPr>
              <w:t>dipahami orang lain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100828AA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B922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F27FBB2" w14:textId="77777777">
        <w:trPr>
          <w:trHeight w:val="1536"/>
        </w:trPr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4FADA74C" w14:textId="77777777" w:rsidR="00BC094B" w:rsidRDefault="00BC094B">
            <w:pPr>
              <w:pStyle w:val="TeksIsi"/>
              <w:tabs>
                <w:tab w:val="left" w:pos="4730"/>
              </w:tabs>
              <w:spacing w:before="60" w:after="60" w:line="240" w:lineRule="atLeast"/>
              <w:ind w:left="180" w:hanging="180"/>
              <w:jc w:val="both"/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it-IT"/>
              </w:rPr>
              <w:t xml:space="preserve">5.1 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de-DE"/>
              </w:rPr>
              <w:t>Skedul katerisasi, jumlah input dan output, pembatasan cairan dan lain lain dicatat secara rinci.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</w:tcPr>
          <w:p w14:paraId="53F7F051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  <w:t xml:space="preserve">Asesi mampu mencatat  </w:t>
            </w:r>
            <w:r>
              <w:rPr>
                <w:rFonts w:ascii="Arial" w:hAnsi="Arial" w:cs="Tahoma"/>
                <w:sz w:val="20"/>
                <w:szCs w:val="20"/>
                <w:shd w:val="clear" w:color="auto" w:fill="FFFFFF"/>
                <w:lang w:val="de-DE"/>
              </w:rPr>
              <w:t>Skedul katerisasi, jumlah input dan output, pembatasan cairan dan lain lain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9CB27DE" w14:textId="77777777" w:rsidR="00BC094B" w:rsidRDefault="00BC094B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Melihat instruksi dokter</w:t>
            </w:r>
          </w:p>
          <w:p w14:paraId="31C564B0" w14:textId="77777777" w:rsidR="00BC094B" w:rsidRDefault="00BC094B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Mendokumentasikan jadwal katerisasi, jumlah input dan output, pembatasan cairan dan lain-lain pada CPPT</w:t>
            </w:r>
          </w:p>
          <w:p w14:paraId="7CB48322" w14:textId="77777777" w:rsidR="00BC094B" w:rsidRDefault="00BC094B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Dokumentasi lengkap sesuai SPO yang berlaku (SPO terlampir)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3417AF55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0CA6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CFA74F3" w14:textId="77777777">
        <w:trPr>
          <w:trHeight w:val="1901"/>
        </w:trPr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2BEFA8C4" w14:textId="77777777" w:rsidR="00BC094B" w:rsidRDefault="00BC094B">
            <w:pPr>
              <w:pStyle w:val="TeksIsi"/>
              <w:tabs>
                <w:tab w:val="left" w:pos="4730"/>
              </w:tabs>
              <w:spacing w:before="60" w:after="60" w:line="240" w:lineRule="atLeast"/>
              <w:jc w:val="both"/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 xml:space="preserve">5.2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</w:tcPr>
          <w:p w14:paraId="242A3D86" w14:textId="77777777" w:rsidR="00BC094B" w:rsidRDefault="00BC094B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  <w:t>Asesi mampu m</w:t>
            </w:r>
            <w:r>
              <w:rPr>
                <w:rFonts w:ascii="Arial" w:hAnsi="Arial" w:cs="Tahoma"/>
                <w:sz w:val="20"/>
                <w:szCs w:val="20"/>
                <w:shd w:val="clear" w:color="auto" w:fill="FFFFFF"/>
                <w:lang w:val="sv-SE"/>
              </w:rPr>
              <w:t>encatat reaksi dan respon klien/ pasien  untuk didiskusikan bersama tin kesehatan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0386FAC0" w14:textId="77777777" w:rsidR="00BC094B" w:rsidRDefault="00BC094B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Memastikan respon dan reaksi pasien setelah tindakan</w:t>
            </w:r>
          </w:p>
          <w:p w14:paraId="6C4E4CA6" w14:textId="77777777" w:rsidR="00BC094B" w:rsidRDefault="00BC094B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Mendokumentasikan respon dan reaksi pasien dalam CPPT</w:t>
            </w:r>
          </w:p>
          <w:p w14:paraId="12DF5F4A" w14:textId="77777777" w:rsidR="00BC094B" w:rsidRDefault="00BC094B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Mendiskusikan respon dan rekasi pasien dalam operan/ serah terima shift berikutnya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1E574B6A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D776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2E49B5D" w14:textId="77777777">
        <w:tc>
          <w:tcPr>
            <w:tcW w:w="13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7920" w14:textId="77777777" w:rsidR="00BC094B" w:rsidRDefault="00BC094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Demonstrasi yang ditunjukan oleh peserta:                                     ....... Kompeten                               .... Belum Kompeten </w:t>
            </w:r>
          </w:p>
        </w:tc>
      </w:tr>
      <w:tr w:rsidR="00000000" w14:paraId="18F9FA5C" w14:textId="77777777">
        <w:tc>
          <w:tcPr>
            <w:tcW w:w="13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175A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6E71A5FE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D1EFE7E" w14:textId="77777777">
        <w:tc>
          <w:tcPr>
            <w:tcW w:w="133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6347" w14:textId="77777777" w:rsidR="00BC094B" w:rsidRDefault="00BC094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51B7C0E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Peserta .........................................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..............................     Tanggal  ...............................................</w:t>
            </w:r>
          </w:p>
          <w:p w14:paraId="5A72CFB8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197AD40" w14:textId="77777777" w:rsidR="00BC094B" w:rsidRDefault="00BC094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32DE16D7" w14:textId="77777777" w:rsidR="00BC094B" w:rsidRDefault="00BC094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 .................................................</w:t>
            </w:r>
          </w:p>
        </w:tc>
      </w:tr>
    </w:tbl>
    <w:p w14:paraId="7915D238" w14:textId="77777777" w:rsidR="00BC094B" w:rsidRDefault="00BC094B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14:paraId="552E9781" w14:textId="77777777" w:rsidR="00BC094B" w:rsidRDefault="00BC094B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BC094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30687947">
    <w:abstractNumId w:val="0"/>
  </w:num>
  <w:num w:numId="2" w16cid:durableId="857425116">
    <w:abstractNumId w:val="1"/>
  </w:num>
  <w:num w:numId="3" w16cid:durableId="1896502560">
    <w:abstractNumId w:val="2"/>
  </w:num>
  <w:num w:numId="4" w16cid:durableId="68501223">
    <w:abstractNumId w:val="3"/>
  </w:num>
  <w:num w:numId="5" w16cid:durableId="1932464616">
    <w:abstractNumId w:val="4"/>
  </w:num>
  <w:num w:numId="6" w16cid:durableId="418405235">
    <w:abstractNumId w:val="5"/>
  </w:num>
  <w:num w:numId="7" w16cid:durableId="559436922">
    <w:abstractNumId w:val="6"/>
  </w:num>
  <w:num w:numId="8" w16cid:durableId="254631807">
    <w:abstractNumId w:val="7"/>
  </w:num>
  <w:num w:numId="9" w16cid:durableId="1194927344">
    <w:abstractNumId w:val="8"/>
  </w:num>
  <w:num w:numId="10" w16cid:durableId="1460607432">
    <w:abstractNumId w:val="9"/>
  </w:num>
  <w:num w:numId="11" w16cid:durableId="1320692123">
    <w:abstractNumId w:val="10"/>
  </w:num>
  <w:num w:numId="12" w16cid:durableId="1304577887">
    <w:abstractNumId w:val="11"/>
  </w:num>
  <w:num w:numId="13" w16cid:durableId="1121992200">
    <w:abstractNumId w:val="12"/>
  </w:num>
  <w:num w:numId="14" w16cid:durableId="1966810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FCD"/>
    <w:rsid w:val="00934FCD"/>
    <w:rsid w:val="00962ED1"/>
    <w:rsid w:val="00BC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6B625F2"/>
  <w15:chartTrackingRefBased/>
  <w15:docId w15:val="{6FF8C42D-BA5E-4C61-ABC9-F898190B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  <w:rPr>
      <w:rFonts w:cs="Arial"/>
    </w:rPr>
  </w:style>
  <w:style w:type="character" w:customStyle="1" w:styleId="WW8Num3z1">
    <w:name w:val="WW8Num3z1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  <w:shd w:val="clear" w:color="auto" w:fill="FFFFFF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Symbol" w:hAnsi="Symbol" w:cs="OpenSymbol"/>
    </w:rPr>
  </w:style>
  <w:style w:type="character" w:customStyle="1" w:styleId="WW8Num6z0">
    <w:name w:val="WW8Num6z0"/>
    <w:rPr>
      <w:rFonts w:cs="Arial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cs="Arial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4z1">
    <w:name w:val="WW8Num4z1"/>
    <w:rPr>
      <w:rFonts w:ascii="Symbol" w:hAnsi="Symbol" w:cs="OpenSymbol"/>
    </w:rPr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3700</Characters>
  <Application>Microsoft Office Word</Application>
  <DocSecurity>4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2019-10-03T08:43:00Z</cp:lastPrinted>
  <dcterms:created xsi:type="dcterms:W3CDTF">2026-09-16T01:38:00Z</dcterms:created>
  <dcterms:modified xsi:type="dcterms:W3CDTF">2026-09-16T01:38:00Z</dcterms:modified>
</cp:coreProperties>
</file>