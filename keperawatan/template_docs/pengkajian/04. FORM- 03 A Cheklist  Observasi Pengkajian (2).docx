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912D" w14:textId="77777777" w:rsidR="0005610E" w:rsidRDefault="0005610E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 xml:space="preserve"> </w:t>
      </w:r>
      <w:r>
        <w:rPr>
          <w:rFonts w:ascii="Arial Narrow" w:hAnsi="Arial Narrow" w:cs="Arial Narrow"/>
          <w:b/>
          <w:sz w:val="24"/>
          <w:szCs w:val="24"/>
        </w:rPr>
        <w:t>FORM- 03 A : Instrumen Ceklist Observasi</w:t>
      </w:r>
    </w:p>
    <w:p w14:paraId="70684B7A" w14:textId="77777777" w:rsidR="0005610E" w:rsidRDefault="0005610E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60" w:type="dxa"/>
        <w:tblLayout w:type="fixed"/>
        <w:tblLook w:val="0000" w:firstRow="0" w:lastRow="0" w:firstColumn="0" w:lastColumn="0" w:noHBand="0" w:noVBand="0"/>
      </w:tblPr>
      <w:tblGrid>
        <w:gridCol w:w="3148"/>
        <w:gridCol w:w="3594"/>
        <w:gridCol w:w="4780"/>
        <w:gridCol w:w="808"/>
        <w:gridCol w:w="970"/>
      </w:tblGrid>
      <w:tr w:rsidR="00000000" w14:paraId="0385D5DA" w14:textId="77777777">
        <w:tc>
          <w:tcPr>
            <w:tcW w:w="13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893E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50B20E87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Asesi     :                                                                                             Tanggal Asesmen: </w:t>
            </w:r>
          </w:p>
          <w:p w14:paraId="59E42663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14:paraId="20A17989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Sumber pembanding ( SPO dll ):     SKKNI Memfasilitasi pemenuhan kebutuhan cairan dan eletrolit, SPO Pemasangan infus, dll</w:t>
            </w:r>
          </w:p>
          <w:p w14:paraId="6DC040E0" w14:textId="77777777" w:rsidR="0005610E" w:rsidRDefault="0005610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 w14:paraId="34B9F1D9" w14:textId="77777777">
        <w:tc>
          <w:tcPr>
            <w:tcW w:w="13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C511" w14:textId="77777777" w:rsidR="0005610E" w:rsidRDefault="0005610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lang w:val="fi-FI"/>
              </w:rPr>
              <w:t>Selama mendemostrasikan keterampilannya, apakah asesi me</w:t>
            </w:r>
            <w:r>
              <w:rPr>
                <w:rFonts w:ascii="Arial" w:hAnsi="Arial" w:cs="Arial"/>
                <w:b/>
                <w:lang w:val="fi-FI"/>
              </w:rPr>
              <w:t>lakukan :</w:t>
            </w:r>
          </w:p>
        </w:tc>
      </w:tr>
      <w:tr w:rsidR="00000000" w14:paraId="432B9D0E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C7FCF0C" w14:textId="77777777" w:rsidR="0005610E" w:rsidRDefault="0005610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No KUK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E36E88F" w14:textId="77777777" w:rsidR="0005610E" w:rsidRDefault="0005610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Keterampilan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B8490B1" w14:textId="77777777" w:rsidR="0005610E" w:rsidRDefault="0005610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Indikator Ketercapaian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7AF8880" w14:textId="77777777" w:rsidR="0005610E" w:rsidRDefault="0005610E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Ya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4148B2A" w14:textId="77777777" w:rsidR="0005610E" w:rsidRDefault="0005610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Tidak</w:t>
            </w:r>
          </w:p>
        </w:tc>
      </w:tr>
      <w:tr w:rsidR="00000000" w14:paraId="2F1AE030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B34F0E8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90AF7C8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4D0851A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E8F214A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3FD14FC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</w:tr>
      <w:tr w:rsidR="00000000" w14:paraId="317639C7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1766B5" w14:textId="77777777" w:rsidR="0005610E" w:rsidRDefault="0005610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</w:t>
            </w:r>
            <w:r>
              <w:rPr>
                <w:rFonts w:ascii="Arial" w:hAnsi="Arial" w:cs="Arial"/>
                <w:sz w:val="20"/>
                <w:lang w:val="sv-SE"/>
              </w:rPr>
              <w:t>Kebutuhan alat dan bahan diidentifikasi sesuai</w:t>
            </w:r>
            <w:r>
              <w:rPr>
                <w:rFonts w:ascii="Tahoma" w:eastAsia="Arial" w:hAnsi="Tahoma" w:cs="Tahoma"/>
                <w:sz w:val="20"/>
                <w:lang w:val="sv-SE"/>
              </w:rPr>
              <w:t xml:space="preserve"> </w:t>
            </w:r>
            <w:r>
              <w:rPr>
                <w:rFonts w:ascii="Tahoma" w:hAnsi="Tahoma" w:cs="Tahoma"/>
                <w:sz w:val="20"/>
                <w:lang w:val="sv-SE"/>
              </w:rPr>
              <w:t>standar.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CBFC5A" w14:textId="77777777" w:rsidR="0005610E" w:rsidRDefault="0005610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Identifikasi kebutuhan alat dan bahan pasien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9CF749" w14:textId="77777777" w:rsidR="0005610E" w:rsidRDefault="0005610E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Melihat data pasien dalam rekam medis</w:t>
            </w:r>
          </w:p>
          <w:p w14:paraId="21C7AF9F" w14:textId="77777777" w:rsidR="0005610E" w:rsidRDefault="0005610E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Analisa kebutuhan alat dan bahan pasien</w:t>
            </w:r>
          </w:p>
          <w:p w14:paraId="04A9233C" w14:textId="77777777" w:rsidR="0005610E" w:rsidRDefault="0005610E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Menentukan alat dan bahan pasien</w:t>
            </w:r>
          </w:p>
          <w:p w14:paraId="67B95850" w14:textId="77777777" w:rsidR="0005610E" w:rsidRDefault="0005610E">
            <w:pPr>
              <w:numPr>
                <w:ilvl w:val="0"/>
                <w:numId w:val="1"/>
              </w:numPr>
              <w:tabs>
                <w:tab w:val="left" w:pos="4730"/>
              </w:tabs>
              <w:snapToGrid w:val="0"/>
              <w:ind w:left="0" w:firstLine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Konfirmasi pada perawat senior/ PPJP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DD2A6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FF20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1AE7F92D" w14:textId="77777777">
        <w:trPr>
          <w:trHeight w:val="1119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36841" w14:textId="77777777" w:rsidR="0005610E" w:rsidRDefault="0005610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color w:val="800000"/>
                <w:sz w:val="20"/>
                <w:lang w:val="it-IT"/>
              </w:rPr>
              <w:t xml:space="preserve">1.2 </w:t>
            </w:r>
            <w:r>
              <w:rPr>
                <w:rFonts w:ascii="Tahoma" w:hAnsi="Tahoma" w:cs="Tahoma"/>
                <w:color w:val="800000"/>
                <w:sz w:val="20"/>
                <w:lang w:val="sv-SE"/>
              </w:rPr>
              <w:t>Kondisi alat dan bahan yang tersedia dan siap untuk digunakan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5133ABC" w14:textId="77777777" w:rsidR="0005610E" w:rsidRDefault="0005610E">
            <w:pPr>
              <w:shd w:val="clear" w:color="auto" w:fill="FFFFFF"/>
              <w:tabs>
                <w:tab w:val="left" w:pos="68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Pengecekan kondisi alat dan bahan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DC1362E" w14:textId="77777777" w:rsidR="0005610E" w:rsidRDefault="0005610E">
            <w:pPr>
              <w:pStyle w:val="NoSpacing"/>
              <w:numPr>
                <w:ilvl w:val="0"/>
                <w:numId w:val="3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kelengkapan alat dan bahan yang akan digunakan pasien</w:t>
            </w:r>
          </w:p>
          <w:p w14:paraId="78487486" w14:textId="77777777" w:rsidR="0005610E" w:rsidRDefault="0005610E">
            <w:pPr>
              <w:pStyle w:val="NoSpacing"/>
              <w:numPr>
                <w:ilvl w:val="0"/>
                <w:numId w:val="3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Mengecek fungsi alat da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n bahan yang akan digunakan</w:t>
            </w:r>
          </w:p>
          <w:p w14:paraId="0EAB3597" w14:textId="77777777" w:rsidR="0005610E" w:rsidRDefault="0005610E">
            <w:pPr>
              <w:pStyle w:val="NoSpacing"/>
              <w:numPr>
                <w:ilvl w:val="0"/>
                <w:numId w:val="3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Memastikan fungsi alat dan bahan</w:t>
            </w:r>
          </w:p>
          <w:p w14:paraId="59338D8A" w14:textId="77777777" w:rsidR="0005610E" w:rsidRDefault="0005610E">
            <w:pPr>
              <w:pStyle w:val="NoSpacing"/>
              <w:numPr>
                <w:ilvl w:val="0"/>
                <w:numId w:val="3"/>
              </w:numPr>
              <w:shd w:val="clear" w:color="auto" w:fill="FFFFFF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Konfirmasi pada perawat/ PPJP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9BD01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88FC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01DC81EE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EEDB7" w14:textId="77777777" w:rsidR="0005610E" w:rsidRDefault="0005610E">
            <w:pPr>
              <w:tabs>
                <w:tab w:val="left" w:pos="480"/>
              </w:tabs>
              <w:spacing w:before="60" w:after="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de-DE" w:eastAsia="en-US"/>
              </w:rPr>
              <w:t xml:space="preserve">2.1 </w:t>
            </w:r>
            <w:r>
              <w:rPr>
                <w:rFonts w:ascii="Arial" w:hAnsi="Arial" w:cs="Arial"/>
                <w:shd w:val="clear" w:color="auto" w:fill="FFFFFF"/>
                <w:lang w:val="sv-SE" w:eastAsia="en-US"/>
              </w:rPr>
              <w:t>Tujuan dan prosedur tindakan disampaikan</w:t>
            </w:r>
            <w:r>
              <w:rPr>
                <w:rFonts w:ascii="Arial" w:hAnsi="Arial" w:cs="Arial"/>
                <w:shd w:val="clear" w:color="auto" w:fill="FFFFFF"/>
                <w:lang w:val="id-ID" w:eastAsia="en-US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F02726C" w14:textId="77777777" w:rsidR="0005610E" w:rsidRDefault="0005610E">
            <w:pPr>
              <w:tabs>
                <w:tab w:val="left" w:pos="30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fi-FI"/>
              </w:rPr>
              <w:t>Penyampaian  tujuan dan prosedur tindakan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BEC9D7C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Memastikan tindakan yang akan dilakukan pada pasien</w:t>
            </w:r>
          </w:p>
          <w:p w14:paraId="5F626873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Memberikasn salam dan memperkenalkan diri</w:t>
            </w:r>
          </w:p>
          <w:p w14:paraId="5D4DEBC7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Memberikan edukasi/ penjelasan tentang tujuan dan prosedur tindakan</w:t>
            </w:r>
          </w:p>
          <w:p w14:paraId="115B0FA2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Memberikan kesempatan pasien/ keluarga pasien untuk bertanya</w:t>
            </w:r>
          </w:p>
          <w:p w14:paraId="6D736143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Konfirmasi pada pasien dna keluarga tentang edukasi yang diberikan</w:t>
            </w:r>
          </w:p>
          <w:p w14:paraId="7E673601" w14:textId="77777777" w:rsidR="0005610E" w:rsidRDefault="0005610E">
            <w:pPr>
              <w:pStyle w:val="NoSpacing"/>
              <w:numPr>
                <w:ilvl w:val="0"/>
                <w:numId w:val="4"/>
              </w:numPr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00"/>
                <w:lang w:val="fi-FI"/>
              </w:rPr>
            </w:pPr>
            <w:r>
              <w:rPr>
                <w:rFonts w:ascii="Arial" w:hAnsi="Arial" w:cs="Arial"/>
                <w:shd w:val="clear" w:color="auto" w:fill="FFFFFF"/>
                <w:lang w:val="fi-FI"/>
              </w:rPr>
              <w:t>Mengisi form edukasi dan meminta pasien/</w:t>
            </w:r>
            <w:r>
              <w:rPr>
                <w:rFonts w:ascii="Arial" w:hAnsi="Arial" w:cs="Arial"/>
                <w:shd w:val="clear" w:color="auto" w:fill="FFFFFF"/>
                <w:lang w:val="fi-FI"/>
              </w:rPr>
              <w:t xml:space="preserve"> keluarga untuk </w:t>
            </w:r>
            <w:r>
              <w:rPr>
                <w:rFonts w:ascii="Arial" w:hAnsi="Arial" w:cs="Arial"/>
                <w:shd w:val="clear" w:color="auto" w:fill="FFFFFF"/>
                <w:lang w:val="fi-FI"/>
              </w:rPr>
              <w:lastRenderedPageBreak/>
              <w:t>menandatangani</w:t>
            </w:r>
          </w:p>
          <w:p w14:paraId="588FCF81" w14:textId="77777777" w:rsidR="0005610E" w:rsidRDefault="0005610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00"/>
                <w:lang w:val="fi-FI"/>
              </w:rPr>
            </w:pP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86D8B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33A1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AEAC9F1" w14:textId="77777777"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14428" w14:textId="77777777" w:rsidR="0005610E" w:rsidRDefault="0005610E">
            <w:pPr>
              <w:tabs>
                <w:tab w:val="left" w:pos="480"/>
              </w:tabs>
              <w:snapToGrid w:val="0"/>
              <w:spacing w:before="60" w:after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hd w:val="clear" w:color="auto" w:fill="FFFFFF"/>
                <w:lang w:val="id-ID" w:eastAsia="en-US"/>
              </w:rPr>
              <w:t xml:space="preserve">2.2 </w:t>
            </w:r>
            <w:r>
              <w:rPr>
                <w:rFonts w:ascii="Arial" w:hAnsi="Arial" w:cs="Arial"/>
                <w:shd w:val="clear" w:color="auto" w:fill="FFFFFF"/>
                <w:lang w:val="de-DE" w:eastAsia="en-US"/>
              </w:rPr>
              <w:t>Hal-hal yang mungkin terjadi disampaikan</w:t>
            </w:r>
            <w:r>
              <w:rPr>
                <w:rFonts w:ascii="Arial" w:hAnsi="Arial" w:cs="Arial"/>
                <w:shd w:val="clear" w:color="auto" w:fill="FFFFFF"/>
                <w:lang w:val="id-ID" w:eastAsia="en-US"/>
              </w:rPr>
              <w:t>.</w:t>
            </w:r>
          </w:p>
        </w:tc>
        <w:tc>
          <w:tcPr>
            <w:tcW w:w="3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2B506AF5" w14:textId="77777777" w:rsidR="0005610E" w:rsidRDefault="0005610E">
            <w:pPr>
              <w:tabs>
                <w:tab w:val="left" w:pos="300"/>
              </w:tabs>
              <w:snapToGrid w:val="0"/>
              <w:spacing w:before="120" w:after="120" w:line="220" w:lineRule="exac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Penyampaian hal-hal yang mungkin terjadi pada tindakan yang akan dilakukan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4723FADB" w14:textId="77777777" w:rsidR="0005610E" w:rsidRDefault="0005610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Memberikan penjelasan tentang indikasi dan efek samping dari tindakan yang akan dilakukan pada pasien dan keluarga</w:t>
            </w:r>
          </w:p>
          <w:p w14:paraId="4A5B878D" w14:textId="77777777" w:rsidR="0005610E" w:rsidRDefault="0005610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Memberikan kesempatan pada pasien dan keluarga untuk bertanya</w:t>
            </w:r>
          </w:p>
          <w:p w14:paraId="346C023E" w14:textId="77777777" w:rsidR="0005610E" w:rsidRDefault="0005610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Konfirmasi tentang penjelasan/ informasi yang diberikan pada pasien dan keluarga</w:t>
            </w:r>
          </w:p>
          <w:p w14:paraId="2E9ECC15" w14:textId="77777777" w:rsidR="0005610E" w:rsidRDefault="0005610E">
            <w:pPr>
              <w:pStyle w:val="NoSpacing"/>
              <w:numPr>
                <w:ilvl w:val="0"/>
                <w:numId w:val="5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fi-FI"/>
              </w:rPr>
              <w:t>Memberikan kesempatan pada pasien dan keluarga untuk berunding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80704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DF92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6B6A3B8E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7C51FD96" w14:textId="77777777" w:rsidR="0005610E" w:rsidRDefault="0005610E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hd w:val="clear" w:color="auto" w:fill="FFFFFF"/>
                <w:lang w:val="sv-SE" w:eastAsia="en-US"/>
              </w:rPr>
              <w:t>2.3</w:t>
            </w:r>
            <w:r>
              <w:rPr>
                <w:rFonts w:ascii="Tahoma" w:hAnsi="Tahoma" w:cs="Tahoma"/>
                <w:shd w:val="clear" w:color="auto" w:fill="FFFFFF"/>
                <w:lang w:eastAsia="en-US"/>
              </w:rPr>
              <w:t xml:space="preserve"> </w:t>
            </w:r>
            <w:r>
              <w:rPr>
                <w:rFonts w:ascii="Tahoma" w:hAnsi="Tahoma" w:cs="Tahoma"/>
                <w:sz w:val="20"/>
                <w:shd w:val="clear" w:color="auto" w:fill="FFFFFF"/>
                <w:lang w:val="sv-SE" w:eastAsia="en-US"/>
              </w:rPr>
              <w:t>Indikator keberhasilan disam</w:t>
            </w:r>
            <w:r>
              <w:rPr>
                <w:rFonts w:ascii="Tahoma" w:hAnsi="Tahoma" w:cs="Tahoma"/>
                <w:sz w:val="20"/>
                <w:shd w:val="clear" w:color="auto" w:fill="FFFFFF"/>
                <w:lang w:val="sv-SE" w:eastAsia="en-US"/>
              </w:rPr>
              <w:t>paikan.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07A57EE" w14:textId="77777777" w:rsidR="0005610E" w:rsidRDefault="0005610E">
            <w:pPr>
              <w:tabs>
                <w:tab w:val="left" w:pos="300"/>
              </w:tabs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Penyampaian indikator keberhasilan tindakan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208C29CB" w14:textId="77777777" w:rsidR="0005610E" w:rsidRDefault="0005610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Menjelaskan indikator keberhasilan tindakan yang akan dilakukan pada pasien</w:t>
            </w:r>
          </w:p>
          <w:p w14:paraId="3C2C0C9D" w14:textId="77777777" w:rsidR="0005610E" w:rsidRDefault="0005610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Memberikan kesempatan pada pasien dan keluarga untuk bertanya</w:t>
            </w:r>
          </w:p>
          <w:p w14:paraId="00ECC1E6" w14:textId="77777777" w:rsidR="0005610E" w:rsidRDefault="0005610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Memberi kesempatan pada pasien dan keluarga untuk berunding</w:t>
            </w:r>
          </w:p>
          <w:p w14:paraId="15D74663" w14:textId="77777777" w:rsidR="0005610E" w:rsidRDefault="0005610E">
            <w:pPr>
              <w:pStyle w:val="NoSpacing"/>
              <w:numPr>
                <w:ilvl w:val="0"/>
                <w:numId w:val="6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Memastikan pasien dan keluarga mengerti tentang penjelasan perawat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7EB3EF6C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F510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520CBB6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657BA122" w14:textId="77777777" w:rsidR="0005610E" w:rsidRDefault="0005610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hd w:val="clear" w:color="auto" w:fill="FFFFFF"/>
                <w:lang w:val="de-DE" w:eastAsia="en-US"/>
              </w:rPr>
              <w:t xml:space="preserve">3.2 </w:t>
            </w:r>
            <w:r>
              <w:rPr>
                <w:rFonts w:ascii="Arial" w:hAnsi="Arial" w:cs="Arial"/>
                <w:sz w:val="20"/>
                <w:shd w:val="clear" w:color="auto" w:fill="FFFFFF"/>
                <w:lang w:val="de-DE" w:eastAsia="en-US"/>
              </w:rPr>
              <w:t>Data pemeriksaan fisik diidentifikasi.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eastAsia="en-US"/>
              </w:rPr>
              <w:t>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52E17A94" w14:textId="77777777" w:rsidR="0005610E" w:rsidRDefault="0005610E">
            <w:pPr>
              <w:tabs>
                <w:tab w:val="left" w:pos="300"/>
              </w:tabs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Identifikasi data pemeriksaan fisik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2F2868D1" w14:textId="77777777" w:rsidR="0005610E" w:rsidRDefault="0005610E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data/ informasi pasien dalam rekam medis</w:t>
            </w:r>
          </w:p>
          <w:p w14:paraId="3C49E6BA" w14:textId="77777777" w:rsidR="0005610E" w:rsidRDefault="0005610E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pemeriksaan TTV</w:t>
            </w:r>
          </w:p>
          <w:p w14:paraId="7A254E60" w14:textId="77777777" w:rsidR="0005610E" w:rsidRDefault="0005610E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Melakukan pemeriksaan fisik (Inspeksi</w:t>
            </w: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, palpasi, auskultasi)</w:t>
            </w:r>
          </w:p>
          <w:p w14:paraId="043CACCB" w14:textId="77777777" w:rsidR="0005610E" w:rsidRDefault="0005610E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Mengetahui data yang abnormal</w:t>
            </w:r>
          </w:p>
          <w:p w14:paraId="26BD9B39" w14:textId="77777777" w:rsidR="0005610E" w:rsidRDefault="0005610E">
            <w:pPr>
              <w:pStyle w:val="NoSpacing"/>
              <w:numPr>
                <w:ilvl w:val="0"/>
                <w:numId w:val="7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Konfirmasi pada perawat senior atau PPJP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52F8AB61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81A1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44EECDE9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6633F73B" w14:textId="77777777" w:rsidR="0005610E" w:rsidRDefault="0005610E">
            <w:pPr>
              <w:pStyle w:val="TeksIsi"/>
              <w:tabs>
                <w:tab w:val="left" w:pos="680"/>
              </w:tabs>
              <w:spacing w:before="60" w:after="0"/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hd w:val="clear" w:color="auto" w:fill="FFFFFF"/>
                <w:lang w:val="de-DE"/>
              </w:rPr>
              <w:t xml:space="preserve">3.3 </w:t>
            </w:r>
            <w:r>
              <w:rPr>
                <w:rFonts w:ascii="Tahoma" w:hAnsi="Tahoma" w:cs="Tahoma"/>
                <w:sz w:val="20"/>
                <w:shd w:val="clear" w:color="auto" w:fill="FFFFFF"/>
                <w:lang w:val="sv-SE"/>
              </w:rPr>
              <w:t>Data pemeriksaan penunjang termasuk laboratorium dan diagnostik diidentifikasi.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2A084C5" w14:textId="77777777" w:rsidR="0005610E" w:rsidRDefault="0005610E">
            <w:pPr>
              <w:tabs>
                <w:tab w:val="left" w:pos="300"/>
              </w:tabs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 xml:space="preserve">Identifikasi data pemeriksaan penunjang 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31280D1" w14:textId="77777777" w:rsidR="0005610E" w:rsidRDefault="0005610E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Melihat data pemeriksaan penunjang (Lab, radiologi, pemeriksaan dignostik)</w:t>
            </w:r>
          </w:p>
          <w:p w14:paraId="47E48028" w14:textId="77777777" w:rsidR="0005610E" w:rsidRDefault="0005610E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Mengetahui data abnormal</w:t>
            </w:r>
          </w:p>
          <w:p w14:paraId="24155B25" w14:textId="77777777" w:rsidR="0005610E" w:rsidRDefault="0005610E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Menentukan hasil data penunjang yang abnormal</w:t>
            </w:r>
          </w:p>
          <w:p w14:paraId="62566166" w14:textId="77777777" w:rsidR="0005610E" w:rsidRDefault="0005610E">
            <w:pPr>
              <w:pStyle w:val="NoSpacing"/>
              <w:numPr>
                <w:ilvl w:val="0"/>
                <w:numId w:val="8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Merundingkan hasil pemeriksaan yang abnormal dnegan perawat senior/ PPJP/ dokter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26E3606C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C4F4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6572B1EE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185E347F" w14:textId="77777777" w:rsidR="0005610E" w:rsidRDefault="0005610E">
            <w:pPr>
              <w:pStyle w:val="TeksIsi"/>
              <w:tabs>
                <w:tab w:val="left" w:pos="4730"/>
              </w:tabs>
              <w:spacing w:before="60" w:after="60"/>
              <w:ind w:left="269" w:hanging="18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 xml:space="preserve">4.2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de-DE" w:eastAsia="en-US"/>
              </w:rPr>
              <w:t>Masalah keperawatan diidentifikasi.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71109F3C" w14:textId="77777777" w:rsidR="0005610E" w:rsidRDefault="0005610E">
            <w:p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Mengidentifikasi mas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alah keperawatan</w:t>
            </w:r>
          </w:p>
          <w:p w14:paraId="25B9BC5B" w14:textId="77777777" w:rsidR="0005610E" w:rsidRDefault="0005610E">
            <w:pPr>
              <w:tabs>
                <w:tab w:val="left" w:pos="300"/>
              </w:tabs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T</w:t>
            </w:r>
            <w:r>
              <w:rPr>
                <w:rFonts w:ascii="Arial" w:hAnsi="Arial" w:cs="Arial"/>
                <w:color w:val="800000"/>
                <w:sz w:val="20"/>
                <w:szCs w:val="20"/>
                <w:shd w:val="clear" w:color="auto" w:fill="FFFFFF"/>
                <w:lang w:val="id-ID"/>
              </w:rPr>
              <w:t xml:space="preserve">ujuan dilakukan asesmen pada </w:t>
            </w:r>
            <w:r>
              <w:rPr>
                <w:rFonts w:ascii="Arial" w:hAnsi="Arial" w:cs="Arial"/>
                <w:color w:val="800000"/>
                <w:sz w:val="20"/>
                <w:szCs w:val="20"/>
                <w:shd w:val="clear" w:color="auto" w:fill="FFFFFF"/>
                <w:lang w:val="id-ID"/>
              </w:rPr>
              <w:lastRenderedPageBreak/>
              <w:t>pasien adalah...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17BB6C3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lastRenderedPageBreak/>
              <w:t>Mengumpulkan data keperawatan</w:t>
            </w:r>
          </w:p>
          <w:p w14:paraId="621F5086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Menetapkan masalah keperawatan</w:t>
            </w:r>
          </w:p>
          <w:p w14:paraId="6660FDEB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sz w:val="20"/>
                <w:szCs w:val="20"/>
                <w:shd w:val="clear" w:color="auto" w:fill="FFFFFF"/>
                <w:lang w:val="es-ES"/>
              </w:rPr>
              <w:t>Mengevaluasi masalah pasien</w:t>
            </w:r>
          </w:p>
          <w:p w14:paraId="31FA0706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  <w:t>Mengidentifikasi masalah dan memprioritaskan masalah</w:t>
            </w:r>
          </w:p>
          <w:p w14:paraId="5FEC452C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  <w:lastRenderedPageBreak/>
              <w:t>Memilih dan membuat intervensi keperawatan</w:t>
            </w:r>
          </w:p>
          <w:p w14:paraId="06269A94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</w:pPr>
            <w:r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  <w:t>Mengukur dampak atau tindakan keperawatan yang sudah diberikan</w:t>
            </w:r>
          </w:p>
          <w:p w14:paraId="1204E155" w14:textId="77777777" w:rsidR="0005610E" w:rsidRDefault="0005610E">
            <w:pPr>
              <w:pStyle w:val="NoSpacing"/>
              <w:numPr>
                <w:ilvl w:val="0"/>
                <w:numId w:val="9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color w:val="800000"/>
                <w:sz w:val="20"/>
                <w:szCs w:val="20"/>
                <w:shd w:val="clear" w:color="auto" w:fill="FFFFFF"/>
                <w:lang w:val="es-ES"/>
              </w:rPr>
              <w:t>Mengevaluasi kriteria dan tujuan yang sudah direncanakan</w:t>
            </w: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60452AE1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F1FF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052E87A0" w14:textId="77777777">
        <w:tc>
          <w:tcPr>
            <w:tcW w:w="3148" w:type="dxa"/>
            <w:tcBorders>
              <w:left w:val="single" w:sz="4" w:space="0" w:color="000000"/>
              <w:bottom w:val="single" w:sz="4" w:space="0" w:color="000000"/>
            </w:tcBorders>
          </w:tcPr>
          <w:p w14:paraId="7C20DFAF" w14:textId="77777777" w:rsidR="0005610E" w:rsidRDefault="0005610E">
            <w:pPr>
              <w:pStyle w:val="TeksIsi"/>
              <w:tabs>
                <w:tab w:val="left" w:pos="680"/>
              </w:tabs>
              <w:snapToGrid w:val="0"/>
              <w:spacing w:before="60" w:after="0" w:line="240" w:lineRule="atLeast"/>
              <w:ind w:left="180" w:hanging="900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hd w:val="clear" w:color="auto" w:fill="FFFFFF"/>
              </w:rPr>
              <w:t xml:space="preserve">2.5 Air </w:t>
            </w:r>
            <w:r>
              <w:rPr>
                <w:rFonts w:ascii="Arial" w:hAnsi="Arial" w:cs="Arial"/>
                <w:sz w:val="16"/>
                <w:szCs w:val="16"/>
                <w:shd w:val="clear" w:color="auto" w:fill="FFFFFF"/>
                <w:lang w:val="it-IT"/>
              </w:rPr>
              <w:t xml:space="preserve">5.1 </w:t>
            </w:r>
            <w:r>
              <w:rPr>
                <w:rFonts w:ascii="Tahoma" w:hAnsi="Tahoma" w:cs="Tahoma"/>
                <w:sz w:val="16"/>
                <w:szCs w:val="16"/>
                <w:shd w:val="clear" w:color="auto" w:fill="FFFFFF"/>
                <w:lang w:val="sv-SE"/>
              </w:rPr>
              <w:t>Hasil pengkajian dicatat.</w:t>
            </w:r>
          </w:p>
        </w:tc>
        <w:tc>
          <w:tcPr>
            <w:tcW w:w="359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14322FD1" w14:textId="77777777" w:rsidR="0005610E" w:rsidRDefault="0005610E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  <w:lang w:val="id-ID"/>
              </w:rPr>
              <w:t>Pencatatan hasil pengkajian</w:t>
            </w:r>
          </w:p>
        </w:tc>
        <w:tc>
          <w:tcPr>
            <w:tcW w:w="4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EEEEE"/>
          </w:tcPr>
          <w:p w14:paraId="6461267C" w14:textId="77777777" w:rsidR="0005610E" w:rsidRDefault="0005610E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Mencatat hasil pengkajian pada rekam medis pasien</w:t>
            </w:r>
          </w:p>
          <w:p w14:paraId="7E0E60C6" w14:textId="77777777" w:rsidR="0005610E" w:rsidRDefault="0005610E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Mengkonfirmasi hasil pen</w:t>
            </w:r>
            <w:r>
              <w:rPr>
                <w:shd w:val="clear" w:color="auto" w:fill="FFFFFF"/>
              </w:rPr>
              <w:t>gkajian pada perawat senior/ PPJP</w:t>
            </w:r>
          </w:p>
          <w:p w14:paraId="08A38431" w14:textId="77777777" w:rsidR="0005610E" w:rsidRDefault="0005610E">
            <w:pPr>
              <w:pStyle w:val="NoSpacing"/>
              <w:numPr>
                <w:ilvl w:val="0"/>
                <w:numId w:val="2"/>
              </w:numPr>
              <w:tabs>
                <w:tab w:val="left" w:pos="871"/>
              </w:tabs>
              <w:ind w:left="0" w:firstLine="0"/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  <w:r>
              <w:rPr>
                <w:shd w:val="clear" w:color="auto" w:fill="FFFFFF"/>
              </w:rPr>
              <w:t>Memastikan hasil pengkajian pasien sudah didokumentasikan</w:t>
            </w:r>
          </w:p>
          <w:p w14:paraId="041313D0" w14:textId="77777777" w:rsidR="0005610E" w:rsidRDefault="0005610E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shd w:val="clear" w:color="auto" w:fill="FFFFFF"/>
                <w:lang w:val="fi-FI"/>
              </w:rPr>
            </w:pPr>
          </w:p>
        </w:tc>
        <w:tc>
          <w:tcPr>
            <w:tcW w:w="808" w:type="dxa"/>
            <w:tcBorders>
              <w:left w:val="single" w:sz="4" w:space="0" w:color="000000"/>
              <w:bottom w:val="single" w:sz="4" w:space="0" w:color="000000"/>
            </w:tcBorders>
          </w:tcPr>
          <w:p w14:paraId="6AEBB507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BCA9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0B6953DD" w14:textId="77777777">
        <w:tc>
          <w:tcPr>
            <w:tcW w:w="13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5ABB6" w14:textId="77777777" w:rsidR="0005610E" w:rsidRDefault="0005610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 xml:space="preserve">Demonstrasi yang ditunjukan oleh peserta:                                     ....... Kompeten                               .... Belum Kompeten </w:t>
            </w:r>
          </w:p>
        </w:tc>
      </w:tr>
      <w:tr w:rsidR="00000000" w14:paraId="408546F5" w14:textId="77777777">
        <w:tc>
          <w:tcPr>
            <w:tcW w:w="13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30A98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Umpan Balik Untuk Asesi:</w:t>
            </w:r>
          </w:p>
          <w:p w14:paraId="6F7A43BB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141CA5DB" w14:textId="77777777">
        <w:tc>
          <w:tcPr>
            <w:tcW w:w="1330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FFBE" w14:textId="77777777" w:rsidR="0005610E" w:rsidRDefault="0005610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  <w:p w14:paraId="1F02F497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14:paraId="4F6E1328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4CE1B840" w14:textId="77777777" w:rsidR="0005610E" w:rsidRDefault="0005610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0A665D79" w14:textId="77777777" w:rsidR="0005610E" w:rsidRDefault="0005610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>Tanda Tangan Asesor .................................................................</w:t>
            </w:r>
            <w:r>
              <w:rPr>
                <w:rFonts w:ascii="Arial" w:hAnsi="Arial" w:cs="Arial"/>
                <w:lang w:val="fi-FI"/>
              </w:rPr>
              <w:t>......      Tanggal .................................................</w:t>
            </w:r>
          </w:p>
        </w:tc>
      </w:tr>
    </w:tbl>
    <w:p w14:paraId="2A136D32" w14:textId="77777777" w:rsidR="0005610E" w:rsidRDefault="0005610E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14:paraId="4650D834" w14:textId="77777777" w:rsidR="0005610E" w:rsidRDefault="0005610E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05610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2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98724758">
    <w:abstractNumId w:val="0"/>
  </w:num>
  <w:num w:numId="2" w16cid:durableId="573664452">
    <w:abstractNumId w:val="1"/>
  </w:num>
  <w:num w:numId="3" w16cid:durableId="2079399940">
    <w:abstractNumId w:val="2"/>
  </w:num>
  <w:num w:numId="4" w16cid:durableId="1944456805">
    <w:abstractNumId w:val="3"/>
  </w:num>
  <w:num w:numId="5" w16cid:durableId="1992782862">
    <w:abstractNumId w:val="4"/>
  </w:num>
  <w:num w:numId="6" w16cid:durableId="186603301">
    <w:abstractNumId w:val="5"/>
  </w:num>
  <w:num w:numId="7" w16cid:durableId="1967537994">
    <w:abstractNumId w:val="6"/>
  </w:num>
  <w:num w:numId="8" w16cid:durableId="829254303">
    <w:abstractNumId w:val="7"/>
  </w:num>
  <w:num w:numId="9" w16cid:durableId="665206470">
    <w:abstractNumId w:val="8"/>
  </w:num>
  <w:num w:numId="10" w16cid:durableId="1929847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0FA1"/>
    <w:rsid w:val="0005610E"/>
    <w:rsid w:val="00756E57"/>
    <w:rsid w:val="00B8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B3BEE38"/>
  <w15:chartTrackingRefBased/>
  <w15:docId w15:val="{AFE80604-62D4-4F1C-AD5A-376D6AB7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  <w:shd w:val="clear" w:color="auto" w:fill="FFFFFF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  <w:rPr>
      <w:rFonts w:ascii="Symbol" w:hAnsi="Symbol" w:cs="OpenSymbol"/>
    </w:rPr>
  </w:style>
  <w:style w:type="character" w:customStyle="1" w:styleId="WW8Num11z0">
    <w:name w:val="WW8Num11z0"/>
    <w:rPr>
      <w:rFonts w:ascii="Symbol" w:hAnsi="Symbol" w:cs="OpenSymbol"/>
    </w:rPr>
  </w:style>
  <w:style w:type="character" w:customStyle="1" w:styleId="WW8Num12z0">
    <w:name w:val="WW8Num12z0"/>
    <w:rPr>
      <w:rFonts w:ascii="Symbol" w:hAnsi="Symbol" w:cs="OpenSymbol"/>
    </w:rPr>
  </w:style>
  <w:style w:type="character" w:customStyle="1" w:styleId="WW8Num13z0">
    <w:name w:val="WW8Num13z0"/>
    <w:rPr>
      <w:rFonts w:ascii="Symbol" w:hAnsi="Symbol" w:cs="OpenSymbol"/>
    </w:rPr>
  </w:style>
  <w:style w:type="character" w:customStyle="1" w:styleId="WW8Num14z0">
    <w:name w:val="WW8Num14z0"/>
    <w:rPr>
      <w:rFonts w:ascii="Symbol" w:hAnsi="Symbol" w:cs="OpenSymbol"/>
    </w:rPr>
  </w:style>
  <w:style w:type="character" w:customStyle="1" w:styleId="WW8Num15z0">
    <w:name w:val="WW8Num15z0"/>
    <w:rPr>
      <w:rFonts w:ascii="Symbol" w:hAnsi="Symbol" w:cs="OpenSymbol"/>
    </w:rPr>
  </w:style>
  <w:style w:type="character" w:customStyle="1" w:styleId="WW8Num16z0">
    <w:name w:val="WW8Num16z0"/>
    <w:rPr>
      <w:rFonts w:ascii="Symbol" w:hAnsi="Symbol" w:cs="OpenSymbol"/>
    </w:rPr>
  </w:style>
  <w:style w:type="character" w:customStyle="1" w:styleId="WW8Num17z0">
    <w:name w:val="WW8Num17z0"/>
    <w:rPr>
      <w:rFonts w:ascii="Symbol" w:hAnsi="Symbol" w:cs="OpenSymbol"/>
    </w:rPr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5z1">
    <w:name w:val="WW8Num5z1"/>
    <w:rPr>
      <w:b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1">
    <w:name w:val="WW8Num11z1"/>
    <w:rPr>
      <w:b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2019-10-03T08:43:00Z</cp:lastPrinted>
  <dcterms:created xsi:type="dcterms:W3CDTF">2026-09-16T03:51:00Z</dcterms:created>
  <dcterms:modified xsi:type="dcterms:W3CDTF">2026-09-16T03:51:00Z</dcterms:modified>
</cp:coreProperties>
</file>