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C5C23E" w14:textId="77777777" w:rsidR="005627F2" w:rsidRDefault="005627F2">
      <w:pPr>
        <w:pStyle w:val="NoSpacing"/>
        <w:tabs>
          <w:tab w:val="left" w:pos="4730"/>
        </w:tabs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FORM- 03 B. Instrumen Penilaian Secara Lisan</w:t>
      </w:r>
    </w:p>
    <w:p w14:paraId="79B9C16D" w14:textId="77777777" w:rsidR="005627F2" w:rsidRDefault="005627F2">
      <w:pPr>
        <w:pStyle w:val="NoSpacing"/>
        <w:tabs>
          <w:tab w:val="left" w:pos="4730"/>
        </w:tabs>
        <w:jc w:val="both"/>
        <w:rPr>
          <w:rFonts w:ascii="Arial" w:hAnsi="Arial" w:cs="Arial"/>
          <w:sz w:val="24"/>
          <w:szCs w:val="24"/>
          <w:lang w:val="sv-SE"/>
        </w:rPr>
      </w:pPr>
    </w:p>
    <w:tbl>
      <w:tblPr>
        <w:tblW w:w="0" w:type="auto"/>
        <w:tblInd w:w="-50" w:type="dxa"/>
        <w:tblLayout w:type="fixed"/>
        <w:tblLook w:val="0000" w:firstRow="0" w:lastRow="0" w:firstColumn="0" w:lastColumn="0" w:noHBand="0" w:noVBand="0"/>
      </w:tblPr>
      <w:tblGrid>
        <w:gridCol w:w="2430"/>
        <w:gridCol w:w="2700"/>
        <w:gridCol w:w="3420"/>
        <w:gridCol w:w="3240"/>
        <w:gridCol w:w="720"/>
        <w:gridCol w:w="766"/>
      </w:tblGrid>
      <w:tr w:rsidR="00000000" w14:paraId="12E671E4" w14:textId="77777777">
        <w:tc>
          <w:tcPr>
            <w:tcW w:w="132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6B01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39C01AC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12F8E413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Nama Asesor  :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                             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                                                                Tempat Asesmen:</w:t>
            </w:r>
          </w:p>
          <w:p w14:paraId="71527668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Sumber pembanding ( SPO dll ) :      </w:t>
            </w:r>
          </w:p>
          <w:p w14:paraId="039554E4" w14:textId="77777777" w:rsidR="005627F2" w:rsidRDefault="005627F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0DC5414D" w14:textId="77777777">
        <w:tc>
          <w:tcPr>
            <w:tcW w:w="117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C011C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Pertanyaan berikut untuk dijawab oleh asesi</w:t>
            </w:r>
          </w:p>
        </w:tc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5B60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380CB233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366EF20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EF09BC0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F9421FD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Indikator Ketercapaian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0E8CFE3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1E7BFD60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Ya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5B41169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idak</w:t>
            </w:r>
          </w:p>
        </w:tc>
      </w:tr>
      <w:tr w:rsidR="00000000" w14:paraId="6EE8F231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D2C30" w14:textId="77777777" w:rsidR="005627F2" w:rsidRDefault="005627F2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1.1 Instruksi tertulis dan tidak tertulis dari dokter serta hasil penyiapan (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dispensing</w:t>
            </w:r>
            <w:r>
              <w:rPr>
                <w:rFonts w:ascii="Arial" w:hAnsi="Arial" w:cs="Arial"/>
                <w:sz w:val="20"/>
                <w:szCs w:val="20"/>
              </w:rPr>
              <w:t>) dari farmasis diverifikasi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2C35093A" w14:textId="77777777" w:rsidR="005627F2" w:rsidRDefault="005627F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AFBD1B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jika mendapat instruksi dari dokter melalui telepon?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66FC7" w14:textId="77777777" w:rsidR="005627F2" w:rsidRDefault="005627F2">
            <w:pPr>
              <w:pStyle w:val="NoSpacing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Menggunakan teknik Tbak yaitu tulis instruksi dokter, bacakan dan konfirmasi ulang insrtuksi dokter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AFD42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2B041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A14E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262BAEE9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03F3A" w14:textId="77777777" w:rsidR="005627F2" w:rsidRDefault="005627F2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1.4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Konsultasi ulang dengan dokter dan pakar keperawatan dilakukan.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A696F9" w14:textId="77777777" w:rsidR="005627F2" w:rsidRDefault="005627F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bila ada obat yang diberikan kepada pasien kurang jelas?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A8E84" w14:textId="77777777" w:rsidR="005627F2" w:rsidRDefault="005627F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Tanyakan pada PJ pasien (konfirmasi ulang)</w:t>
            </w:r>
          </w:p>
          <w:p w14:paraId="3F3A69C5" w14:textId="77777777" w:rsidR="005627F2" w:rsidRDefault="005627F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Tanyakan kepa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da DPJP agar tidak terjadi kesalahan pemberian obat</w:t>
            </w:r>
          </w:p>
          <w:p w14:paraId="3EF8824F" w14:textId="77777777" w:rsidR="005627F2" w:rsidRDefault="005627F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Bila pertelepon lakukan Tbak</w:t>
            </w:r>
          </w:p>
          <w:p w14:paraId="5EABDF13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9B598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84BF4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B146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4C780F6C" w14:textId="7777777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74E1EA5F" w14:textId="77777777" w:rsidR="005627F2" w:rsidRDefault="005627F2">
            <w:pPr>
              <w:pStyle w:val="TeksIsi"/>
              <w:numPr>
                <w:ilvl w:val="1"/>
                <w:numId w:val="1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Identitas klien/pasien dikaji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E93487" w14:textId="77777777" w:rsidR="005627F2" w:rsidRDefault="005627F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2290D5D1" w14:textId="77777777" w:rsidR="005627F2" w:rsidRDefault="005627F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cara identifikasi pasien</w:t>
            </w:r>
          </w:p>
          <w:p w14:paraId="2967844D" w14:textId="77777777" w:rsidR="005627F2" w:rsidRDefault="005627F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034B3B7E" w14:textId="77777777" w:rsidR="005627F2" w:rsidRDefault="005627F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Gelang identitas pasien</w:t>
            </w:r>
          </w:p>
          <w:p w14:paraId="7836091E" w14:textId="77777777" w:rsidR="005627F2" w:rsidRDefault="005627F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Menyebutkan minimal dua identitas (nama dan tempat, tanggal lahir)</w:t>
            </w:r>
          </w:p>
          <w:p w14:paraId="4C08B485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5021D06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3D202654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325E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04C09E2F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482D1" w14:textId="77777777" w:rsidR="005627F2" w:rsidRDefault="005627F2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Kebiasaan diet dan sosial serta riwayat reaksi obat sebelumnya dideteksi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B6AF0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cara melakukan  pengkajian riwayat alergi obat dan diet!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238F4" w14:textId="77777777" w:rsidR="005627F2" w:rsidRDefault="005627F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Usia</w:t>
            </w:r>
          </w:p>
          <w:p w14:paraId="305FB239" w14:textId="77777777" w:rsidR="005627F2" w:rsidRDefault="005627F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Riwayat kesehatan sebelum nya</w:t>
            </w:r>
          </w:p>
          <w:p w14:paraId="6244F66B" w14:textId="77777777" w:rsidR="005627F2" w:rsidRDefault="005627F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Pola makan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E4C2D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D2400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030C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002DA5DC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114BD" w14:textId="77777777" w:rsidR="005627F2" w:rsidRDefault="005627F2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3.1 </w:t>
            </w: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Medication error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dipahami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5822F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jenis medication 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011BB" w14:textId="77777777" w:rsidR="005627F2" w:rsidRDefault="005627F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Pres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cribing errors (pada fase penulisan resep)</w:t>
            </w:r>
          </w:p>
          <w:p w14:paraId="5D94DF71" w14:textId="77777777" w:rsidR="005627F2" w:rsidRDefault="005627F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Trancription errors (pada fase pembacaan resep)</w:t>
            </w:r>
          </w:p>
          <w:p w14:paraId="334CC7D9" w14:textId="77777777" w:rsidR="005627F2" w:rsidRDefault="005627F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Administration errors (pada fse proses penggunaan obat)</w:t>
            </w:r>
          </w:p>
          <w:p w14:paraId="239B8DF3" w14:textId="77777777" w:rsidR="005627F2" w:rsidRDefault="005627F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Dispensing Errors (pada saat penyiapan hingga penyerahan resep oleh petugas apotek)</w:t>
            </w:r>
          </w:p>
          <w:p w14:paraId="21A16D02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FB560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E00F0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C197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7FBFDE1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40A0E4" w14:textId="77777777" w:rsidR="005627F2" w:rsidRDefault="005627F2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93EF8" w14:textId="77777777" w:rsidR="005627F2" w:rsidRDefault="005627F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anda mengkaji pasien bila terjadi alergi obat?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186C9" w14:textId="77777777" w:rsidR="005627F2" w:rsidRDefault="005627F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Cek tanda tanda vital</w:t>
            </w:r>
          </w:p>
          <w:p w14:paraId="03BCACEF" w14:textId="77777777" w:rsidR="005627F2" w:rsidRDefault="005627F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Kenali tanda tanda syok anafilaktik</w:t>
            </w:r>
          </w:p>
          <w:p w14:paraId="7842ED1D" w14:textId="77777777" w:rsidR="005627F2" w:rsidRDefault="005627F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Adanya tanda tanda alergi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F7CC1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1BE79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F0F1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344D4156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780A5" w14:textId="77777777" w:rsidR="005627F2" w:rsidRDefault="005627F2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4.3 Pendidikan dan informasi pember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ian obat disampaikan pada klien/pasien.</w:t>
            </w:r>
          </w:p>
          <w:p w14:paraId="571F26F6" w14:textId="77777777" w:rsidR="005627F2" w:rsidRDefault="005627F2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69038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cara pemberian informasi  obat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77A0EB" w14:textId="77777777" w:rsidR="005627F2" w:rsidRDefault="005627F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Cek indetifikasi pasien(nama dan tanggal lahir)</w:t>
            </w:r>
          </w:p>
          <w:p w14:paraId="4B65126A" w14:textId="77777777" w:rsidR="005627F2" w:rsidRDefault="005627F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Pemberian informasi sesuai prosedur</w:t>
            </w:r>
          </w:p>
          <w:p w14:paraId="7F804B70" w14:textId="77777777" w:rsidR="005627F2" w:rsidRDefault="005627F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 nya jadwal /waktu pemberian obat</w:t>
            </w:r>
          </w:p>
          <w:p w14:paraId="77DB0D35" w14:textId="77777777" w:rsidR="005627F2" w:rsidRDefault="005627F2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Etiket,nama obat,dan fungsi obat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69E78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4A30F2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751A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46EA3F0D" w14:textId="7777777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12D04062" w14:textId="77777777" w:rsidR="005627F2" w:rsidRDefault="005627F2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5.3 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Data/nilai pemberian obat tertentu diperiksa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5A42B5A9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jika obat yang anda berikan termasuk obat high alert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4C3FE7DD" w14:textId="77777777" w:rsidR="005627F2" w:rsidRDefault="005627F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 doble cross check (pengecekan ulang)</w:t>
            </w:r>
          </w:p>
          <w:p w14:paraId="4AAEF076" w14:textId="77777777" w:rsidR="005627F2" w:rsidRDefault="005627F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Persiapan dan penyimpanan harus jelas</w:t>
            </w:r>
          </w:p>
          <w:p w14:paraId="344BBD47" w14:textId="77777777" w:rsidR="005627F2" w:rsidRDefault="005627F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Pelabelan harus  jelas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58A92189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6B786F51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5B82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94BF1C9" w14:textId="7777777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2381B1BD" w14:textId="77777777" w:rsidR="005627F2" w:rsidRDefault="005627F2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6.2 Nama, dosis, metoda, waktu dan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data-data khusus dicatat dalam format.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418C553C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10 benar pemberian obat! Minimal 7 jawaban benar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3FAEB3C4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 informasi/ instruksi dokter, nama pasien, nama obat, dosis obat, kombinasi obat, cara pemberian, waktu pemberian, lama pemberian, tanggal kadaluarsa obat, dokumentasi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C333F4B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450FF8F6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D19B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7EF98649" w14:textId="77777777">
        <w:tc>
          <w:tcPr>
            <w:tcW w:w="132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9AFE" w14:textId="77777777" w:rsidR="005627F2" w:rsidRDefault="005627F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A51B61F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5BC4B7C6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4CB1214" w14:textId="77777777" w:rsidR="005627F2" w:rsidRDefault="005627F2">
            <w:pPr>
              <w:pStyle w:val="NoSpacing"/>
              <w:tabs>
                <w:tab w:val="left" w:pos="2364"/>
                <w:tab w:val="left" w:pos="7093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</w:p>
          <w:p w14:paraId="1D81595E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Asesor ....................................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064E254C" w14:textId="77777777" w:rsidR="005627F2" w:rsidRDefault="005627F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45A188C5" w14:textId="77777777" w:rsidR="005627F2" w:rsidRDefault="005627F2">
      <w:pPr>
        <w:pStyle w:val="NoSpacing"/>
        <w:tabs>
          <w:tab w:val="left" w:pos="4730"/>
        </w:tabs>
        <w:jc w:val="both"/>
      </w:pPr>
    </w:p>
    <w:sectPr w:rsidR="005627F2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66A8" w14:textId="77777777" w:rsidR="005627F2" w:rsidRDefault="005627F2">
      <w:pPr>
        <w:spacing w:after="0" w:line="240" w:lineRule="auto"/>
      </w:pPr>
      <w:r>
        <w:separator/>
      </w:r>
    </w:p>
  </w:endnote>
  <w:endnote w:type="continuationSeparator" w:id="0">
    <w:p w14:paraId="0D675A3D" w14:textId="77777777" w:rsidR="005627F2" w:rsidRDefault="0056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11B" w14:textId="77777777" w:rsidR="005627F2" w:rsidRDefault="005627F2">
    <w:pPr>
      <w:pStyle w:val="Footer"/>
      <w:ind w:right="360" w:firstLine="360"/>
    </w:pPr>
    <w:r>
      <w:pict w14:anchorId="2C3383F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36.9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148D117E" w14:textId="77777777" w:rsidR="005627F2" w:rsidRDefault="005627F2">
                <w:pPr>
                  <w:pStyle w:val="Footer"/>
                </w:pPr>
              </w:p>
              <w:p w14:paraId="02E4BDC2" w14:textId="77777777" w:rsidR="005627F2" w:rsidRDefault="005627F2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0BF0" w14:textId="77777777" w:rsidR="005627F2" w:rsidRDefault="005627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4AC8" w14:textId="77777777" w:rsidR="005627F2" w:rsidRDefault="005627F2">
      <w:pPr>
        <w:spacing w:after="0" w:line="240" w:lineRule="auto"/>
      </w:pPr>
      <w:r>
        <w:separator/>
      </w:r>
    </w:p>
  </w:footnote>
  <w:footnote w:type="continuationSeparator" w:id="0">
    <w:p w14:paraId="7EE41EA7" w14:textId="77777777" w:rsidR="005627F2" w:rsidRDefault="00562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cs="Arial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03956920">
    <w:abstractNumId w:val="0"/>
  </w:num>
  <w:num w:numId="2" w16cid:durableId="624000920">
    <w:abstractNumId w:val="1"/>
  </w:num>
  <w:num w:numId="3" w16cid:durableId="891843848">
    <w:abstractNumId w:val="2"/>
  </w:num>
  <w:num w:numId="4" w16cid:durableId="27491580">
    <w:abstractNumId w:val="3"/>
  </w:num>
  <w:num w:numId="5" w16cid:durableId="353968089">
    <w:abstractNumId w:val="4"/>
  </w:num>
  <w:num w:numId="6" w16cid:durableId="1853300313">
    <w:abstractNumId w:val="5"/>
  </w:num>
  <w:num w:numId="7" w16cid:durableId="51732179">
    <w:abstractNumId w:val="6"/>
  </w:num>
  <w:num w:numId="8" w16cid:durableId="2140874409">
    <w:abstractNumId w:val="7"/>
  </w:num>
  <w:num w:numId="9" w16cid:durableId="1281719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0B0"/>
    <w:rsid w:val="003920B0"/>
    <w:rsid w:val="003E7951"/>
    <w:rsid w:val="0056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4FEA31A"/>
  <w15:chartTrackingRefBased/>
  <w15:docId w15:val="{0264D5FC-9B1C-46D5-8A09-4E261F04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cs="Arial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2020-02-26T01:23:00Z</cp:lastPrinted>
  <dcterms:created xsi:type="dcterms:W3CDTF">2026-09-16T03:47:00Z</dcterms:created>
  <dcterms:modified xsi:type="dcterms:W3CDTF">2026-09-16T03:47:00Z</dcterms:modified>
</cp:coreProperties>
</file>