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7E6D0" w14:textId="77777777" w:rsidR="007C70DF" w:rsidRDefault="007C70DF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  <w:r>
        <w:rPr>
          <w:rFonts w:ascii="Arial Narrow" w:hAnsi="Arial Narrow" w:cs="Arial Narrow"/>
          <w:b/>
          <w:sz w:val="24"/>
          <w:szCs w:val="24"/>
        </w:rPr>
        <w:t>FORM- 03 A : Instrumen Ceklist Observasi</w:t>
      </w:r>
    </w:p>
    <w:p w14:paraId="208E71D6" w14:textId="77777777" w:rsidR="007C70DF" w:rsidRDefault="007C70DF">
      <w:pPr>
        <w:pStyle w:val="NoSpacing"/>
        <w:tabs>
          <w:tab w:val="left" w:pos="4730"/>
        </w:tabs>
        <w:jc w:val="center"/>
        <w:rPr>
          <w:rFonts w:ascii="Arial Narrow" w:hAnsi="Arial Narrow" w:cs="Arial Narrow"/>
          <w:b/>
          <w:sz w:val="24"/>
          <w:szCs w:val="24"/>
        </w:rPr>
      </w:pPr>
    </w:p>
    <w:tbl>
      <w:tblPr>
        <w:tblW w:w="0" w:type="auto"/>
        <w:tblInd w:w="-2" w:type="dxa"/>
        <w:tblLayout w:type="fixed"/>
        <w:tblLook w:val="0000" w:firstRow="0" w:lastRow="0" w:firstColumn="0" w:lastColumn="0" w:noHBand="0" w:noVBand="0"/>
      </w:tblPr>
      <w:tblGrid>
        <w:gridCol w:w="989"/>
        <w:gridCol w:w="3066"/>
        <w:gridCol w:w="6659"/>
        <w:gridCol w:w="1253"/>
        <w:gridCol w:w="1246"/>
      </w:tblGrid>
      <w:tr w:rsidR="00000000" w14:paraId="75B5D81B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1E208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es-ES"/>
              </w:rPr>
            </w:pPr>
          </w:p>
          <w:p w14:paraId="2A3904BB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Asesi     :                                                                                                Tanggal Asesmen: </w:t>
            </w:r>
          </w:p>
          <w:p w14:paraId="687739C5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lang w:val="es-ES"/>
              </w:rPr>
              <w:t xml:space="preserve">Nama Asesor  :                                                                                             Tempat Asesmen: </w:t>
            </w:r>
          </w:p>
          <w:p w14:paraId="40F0317A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Sumber pembanding ( SPO dll ):     SKKNI Memfasilitasi pemenuhan kebutuhan cairan dan eletrolit, SPO Pemasangan infus, dll</w:t>
            </w:r>
          </w:p>
          <w:p w14:paraId="59A6F946" w14:textId="77777777" w:rsidR="007C70DF" w:rsidRDefault="007C70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eastAsia="Arial" w:hAnsi="Arial" w:cs="Arial"/>
                <w:b/>
              </w:rPr>
              <w:t xml:space="preserve">                                    </w:t>
            </w:r>
          </w:p>
        </w:tc>
      </w:tr>
      <w:tr w:rsidR="00000000" w14:paraId="49513AC6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0704E" w14:textId="77777777" w:rsidR="007C70DF" w:rsidRDefault="007C70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b/>
                <w:lang w:val="fi-FI"/>
              </w:rPr>
              <w:t xml:space="preserve">Selama mendemostrasikan keterampilannya, apakah asesi </w:t>
            </w:r>
            <w:r>
              <w:rPr>
                <w:rFonts w:ascii="Arial" w:hAnsi="Arial" w:cs="Arial"/>
                <w:b/>
                <w:lang w:val="fi-FI"/>
              </w:rPr>
              <w:t>melakukan :</w:t>
            </w:r>
          </w:p>
        </w:tc>
      </w:tr>
      <w:tr w:rsidR="00000000" w14:paraId="420D4807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4C48A0FC" w14:textId="77777777" w:rsidR="007C70DF" w:rsidRDefault="007C70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No KUK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954C255" w14:textId="77777777" w:rsidR="007C70DF" w:rsidRDefault="007C70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Keterampilan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63B00819" w14:textId="77777777" w:rsidR="007C70DF" w:rsidRDefault="007C70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Indikator Ketercapaian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7333A363" w14:textId="77777777" w:rsidR="007C70DF" w:rsidRDefault="007C70DF">
            <w:pPr>
              <w:pStyle w:val="NoSpacing"/>
              <w:tabs>
                <w:tab w:val="left" w:pos="4730"/>
              </w:tabs>
              <w:jc w:val="center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t>Ya</w:t>
            </w: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1F0FF3EB" w14:textId="77777777" w:rsidR="007C70DF" w:rsidRDefault="007C70DF">
            <w:pPr>
              <w:pStyle w:val="NoSpacing"/>
              <w:tabs>
                <w:tab w:val="left" w:pos="4730"/>
              </w:tabs>
              <w:jc w:val="center"/>
            </w:pPr>
            <w:r>
              <w:rPr>
                <w:rFonts w:ascii="Arial" w:hAnsi="Arial" w:cs="Arial"/>
                <w:b/>
                <w:lang w:val="fi-FI"/>
              </w:rPr>
              <w:t>Tidak</w:t>
            </w:r>
          </w:p>
        </w:tc>
      </w:tr>
      <w:tr w:rsidR="00000000" w14:paraId="79586FA6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1290FD3A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5F4F54E3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17878DD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C0C0C0"/>
          </w:tcPr>
          <w:p w14:paraId="05C15516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</w:tcPr>
          <w:p w14:paraId="64E9D334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center"/>
              <w:rPr>
                <w:rFonts w:ascii="Arial" w:hAnsi="Arial" w:cs="Arial"/>
                <w:b/>
                <w:color w:val="000000"/>
                <w:shd w:val="clear" w:color="auto" w:fill="EEEEEE"/>
                <w:lang w:val="fi-FI"/>
              </w:rPr>
            </w:pPr>
          </w:p>
        </w:tc>
      </w:tr>
      <w:tr w:rsidR="00000000" w14:paraId="3AD5DFD0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03AA0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95E7C2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menyampaikan salam terapeutik pada pasien/ klien ?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E9034D" w14:textId="77777777" w:rsidR="007C70DF" w:rsidRDefault="007C70DF">
            <w:pPr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Mengucapkan salam</w:t>
            </w:r>
          </w:p>
          <w:p w14:paraId="34306456" w14:textId="77777777" w:rsidR="007C70DF" w:rsidRDefault="007C70DF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Memperkenalkan diri</w:t>
            </w:r>
          </w:p>
          <w:p w14:paraId="3F85F608" w14:textId="77777777" w:rsidR="007C70DF" w:rsidRDefault="007C70DF">
            <w:pPr>
              <w:pStyle w:val="NoSpacing"/>
              <w:numPr>
                <w:ilvl w:val="0"/>
                <w:numId w:val="2"/>
              </w:numPr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fi-FI"/>
              </w:rPr>
              <w:t>Identifikasi pasien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3C72FE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424D5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746CCC74" w14:textId="77777777">
        <w:trPr>
          <w:trHeight w:val="1119"/>
        </w:trPr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F7FFA3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1.2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16D838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saudara lakukan setelah mendapat instruksi ?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71CB89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>-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Melakukan evaluasi dan validasi data dengan melihat RM pasien/ klien dan konfirnasi pada Pj pasien/ klien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9A35E2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22D9E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3C35E409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EC77FA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</w:t>
            </w:r>
            <w:r>
              <w:rPr>
                <w:rFonts w:ascii="Arial" w:hAnsi="Arial" w:cs="Arial"/>
                <w:lang w:val="id-ID"/>
              </w:rPr>
              <w:t>3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C372C8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20"/>
                <w:szCs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cara saudara membuat perjanjian dengan pasien/ klien ?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174F0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Kontrak (waktu, tempat, dan topik) dilakukan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EA5DD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FAA8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6D1DD71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7A0169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eastAsia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1.4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9518AC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sz w:val="18"/>
                <w:szCs w:val="18"/>
                <w:lang w:val="id-ID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Apaka</w:t>
            </w:r>
            <w:r>
              <w:rPr>
                <w:rFonts w:ascii="Arial" w:eastAsia="Arial" w:hAnsi="Arial" w:cs="Arial"/>
                <w:sz w:val="20"/>
                <w:szCs w:val="20"/>
                <w:lang w:val="id-ID"/>
              </w:rPr>
              <w:t>h yang saudara jelaskan pada pasien sebelum melakukan vulva hygiene ?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E05E52" w14:textId="77777777" w:rsidR="007C70DF" w:rsidRDefault="007C70DF">
            <w:pPr>
              <w:numPr>
                <w:ilvl w:val="0"/>
                <w:numId w:val="1"/>
              </w:numPr>
              <w:spacing w:before="120" w:after="120" w:line="220" w:lineRule="exact"/>
              <w:ind w:right="-57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18"/>
                <w:szCs w:val="18"/>
                <w:lang w:val="id-ID"/>
              </w:rPr>
              <w:t xml:space="preserve">Menjelaskan </w:t>
            </w:r>
            <w:r>
              <w:rPr>
                <w:rFonts w:ascii="Arial" w:hAnsi="Arial" w:cs="Arial"/>
                <w:sz w:val="18"/>
                <w:szCs w:val="18"/>
                <w:lang w:val="fi-FI"/>
              </w:rPr>
              <w:t>tujuan dan prosedur tindakan vulva hygiene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8F2F7A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D444C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709BBA3D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291CFB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fi-FI"/>
              </w:rPr>
              <w:t>1.5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49965C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mengetahui kebutuhan untuk melakukan vulva hygiene ?</w:t>
            </w: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1A24B6" w14:textId="77777777" w:rsidR="007C70DF" w:rsidRDefault="007C70DF">
            <w:pPr>
              <w:pStyle w:val="NoSpacing"/>
              <w:numPr>
                <w:ilvl w:val="0"/>
                <w:numId w:val="1"/>
              </w:numPr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Me</w:t>
            </w:r>
            <w:r>
              <w:rPr>
                <w:rFonts w:ascii="Arial" w:hAnsi="Arial" w:cs="Arial"/>
                <w:lang w:val="fi-FI"/>
              </w:rPr>
              <w:t>meriksa keadaan vulva apakah ada tanda-tanda peradangan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FF131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B2874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5731B90" w14:textId="77777777"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4496AC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lang w:val="id-ID"/>
              </w:rPr>
              <w:t>2.1</w:t>
            </w:r>
          </w:p>
        </w:tc>
        <w:tc>
          <w:tcPr>
            <w:tcW w:w="3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54F629" w14:textId="77777777" w:rsidR="007C70DF" w:rsidRDefault="007C70DF">
            <w:pPr>
              <w:tabs>
                <w:tab w:val="left" w:pos="300"/>
              </w:tabs>
              <w:ind w:right="-57"/>
              <w:rPr>
                <w:rFonts w:ascii="Arial" w:hAnsi="Arial" w:cs="Arial"/>
                <w:sz w:val="20"/>
                <w:lang w:val="es-ES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cara saudara membersihkan troly?</w:t>
            </w:r>
          </w:p>
          <w:p w14:paraId="59746D24" w14:textId="77777777" w:rsidR="007C70DF" w:rsidRDefault="007C70DF">
            <w:pPr>
              <w:tabs>
                <w:tab w:val="left" w:pos="300"/>
              </w:tabs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lang w:val="es-ES"/>
              </w:rPr>
              <w:lastRenderedPageBreak/>
              <w:t xml:space="preserve"> </w:t>
            </w:r>
          </w:p>
          <w:p w14:paraId="628BEDA5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6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28BE8A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eastAsia="Arial" w:hAnsi="Arial" w:cs="Arial"/>
                <w:sz w:val="20"/>
                <w:szCs w:val="20"/>
                <w:lang w:val="es-ES"/>
              </w:rPr>
              <w:lastRenderedPageBreak/>
              <w:t xml:space="preserve">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 xml:space="preserve">-  </w:t>
            </w:r>
            <w:r>
              <w:rPr>
                <w:rFonts w:ascii="Arial" w:hAnsi="Arial" w:cs="Arial"/>
                <w:sz w:val="20"/>
                <w:szCs w:val="20"/>
                <w:lang w:val="es-ES"/>
              </w:rPr>
              <w:t>Dilap dengan desinfektan</w:t>
            </w:r>
          </w:p>
        </w:tc>
        <w:tc>
          <w:tcPr>
            <w:tcW w:w="1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F2287AE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BE5FE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79D6766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3BF5386E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2.2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4982BAFD" w14:textId="77777777" w:rsidR="007C70DF" w:rsidRDefault="007C70DF">
            <w:pPr>
              <w:tabs>
                <w:tab w:val="left" w:pos="300"/>
              </w:tabs>
              <w:ind w:right="-57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menyiapkan alat dan bahan untuk melakukan vulva hygiene?</w:t>
            </w:r>
          </w:p>
          <w:p w14:paraId="374C4C62" w14:textId="77777777" w:rsidR="007C70DF" w:rsidRDefault="007C70DF">
            <w:pPr>
              <w:tabs>
                <w:tab w:val="left" w:pos="300"/>
              </w:tabs>
              <w:ind w:right="-57"/>
            </w:pP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051B2897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</w:rPr>
              <w:t>Alat dan bahan yang dibutuhkan disusun dengan lengkap dan rapi di troly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7DF0EC4A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5BF02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015CE0D9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4C948C52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2.3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79D7FE93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cara saudara membawa troly untuk melakukan vulva hygiene ?</w:t>
            </w: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6E4E56F8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sv-SE"/>
              </w:rPr>
              <w:t>Troli dibawa ke dekat klien/pasien dengan sisi muka troli mengarah pada perawat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4E6B54D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19EFC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4A49992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632A9A41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746C9D02" w14:textId="77777777" w:rsidR="007C70DF" w:rsidRDefault="007C70DF">
            <w:pPr>
              <w:tabs>
                <w:tab w:val="left" w:pos="300"/>
              </w:tabs>
              <w:ind w:right="-57"/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Bagaimanakah saudara melakukan cuci tangan benar ?</w:t>
            </w:r>
          </w:p>
          <w:p w14:paraId="05D04287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</w:pP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2194DEA1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Observasi keadaan umum pasien/ klien</w:t>
            </w:r>
          </w:p>
          <w:p w14:paraId="672D990F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- Menanyakan pada pasien/ klien apakah ada rasa nyeri saat BAK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5B55B4BB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3537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9D30999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49A4647C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3.5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42AFCFD9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setelah membantu pasien/ klien BAK di tempat tidur ?</w:t>
            </w: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6DC599C3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lang w:val="fi-FI"/>
              </w:rPr>
              <w:t>Merapikan pasien/ klien pada posisi semula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50A8B73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89542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2D1EB8BD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10241FE8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4.1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54E8BB48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Apakah yang anda lakukan setelah membantu pasien/ klien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BAK di tempat tidur ?</w:t>
            </w: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7F65953D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eastAsia="Calibri" w:hAnsi="Arial" w:cs="Arial"/>
              </w:rPr>
              <w:t>Memeriksa karakteristik urin dan jumlahnya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771B4E6D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CA2CE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79B1CDE3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0EA206E6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4.2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78EF7008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Apakah saudara mengetahui cara perawatan alat (urinal, pispot) setelah selesai digunakan ?</w:t>
            </w: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14A9D1E1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 Mampu menjelaskan tempat penyimpanan urinal/ pispot yang digunakan stelah tindakan membantu BAK pasien/ klien di tempat tidur</w:t>
            </w:r>
          </w:p>
          <w:p w14:paraId="51E558AA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</w:rPr>
              <w:t>- Mampu menjelaskan cara mendesinfeksi dan mencuci alat yang telah digunakan sesuai SPO yang berlaku (</w:t>
            </w:r>
            <w:r>
              <w:rPr>
                <w:rFonts w:ascii="Arial" w:hAnsi="Arial" w:cs="Arial"/>
                <w:shd w:val="clear" w:color="auto" w:fill="FFFF00"/>
              </w:rPr>
              <w:t>SPO pembersihan alat)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668746E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6E666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01DC87A7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353480F7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</w:rPr>
              <w:t>4.3</w:t>
            </w: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3A44552E" w14:textId="77777777" w:rsidR="007C70DF" w:rsidRDefault="007C70DF">
            <w:pPr>
              <w:tabs>
                <w:tab w:val="left" w:pos="300"/>
              </w:tabs>
              <w:snapToGrid w:val="0"/>
              <w:spacing w:before="60" w:after="60" w:line="240" w:lineRule="atLeast"/>
              <w:ind w:right="-57"/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Apakah yang anda lakukan setelah melakukan tindakan membantu pasien/ klien BAK di tempa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t tidur ?</w:t>
            </w: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6A848A31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bCs/>
                <w:sz w:val="20"/>
                <w:szCs w:val="20"/>
                <w:lang w:val="fi-FI"/>
              </w:rPr>
            </w:pPr>
            <w:r>
              <w:rPr>
                <w:rFonts w:ascii="Arial" w:hAnsi="Arial" w:cs="Arial"/>
              </w:rPr>
              <w:t xml:space="preserve">- </w:t>
            </w:r>
            <w:r>
              <w:rPr>
                <w:rFonts w:ascii="Arial" w:hAnsi="Arial" w:cs="Arial"/>
                <w:bCs/>
                <w:sz w:val="20"/>
                <w:szCs w:val="20"/>
                <w:lang w:val="id-ID"/>
              </w:rPr>
              <w:t>Me</w:t>
            </w:r>
            <w:r>
              <w:rPr>
                <w:rFonts w:ascii="Arial" w:hAnsi="Arial" w:cs="Arial"/>
                <w:bCs/>
                <w:sz w:val="20"/>
                <w:szCs w:val="20"/>
                <w:lang w:val="fi-FI"/>
              </w:rPr>
              <w:t>njelaskan respon pasien/ klien</w:t>
            </w:r>
          </w:p>
          <w:p w14:paraId="79B67AC0" w14:textId="77777777" w:rsidR="007C70DF" w:rsidRDefault="007C70DF">
            <w:pPr>
              <w:pStyle w:val="NoSpacing"/>
              <w:tabs>
                <w:tab w:val="left" w:pos="871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fi-FI"/>
              </w:rPr>
              <w:t>- Mendokumentasikan tindakan membantu pasien BAK di tempat tidur pada RM pasien/ klien</w:t>
            </w: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689008BD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C379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15B9733B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044CBA5C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0E9600BE" w14:textId="77777777" w:rsidR="007C70DF" w:rsidRDefault="007C70DF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2BA72EAA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47B5FC72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28AF4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74F505F7" w14:textId="77777777">
        <w:tc>
          <w:tcPr>
            <w:tcW w:w="989" w:type="dxa"/>
            <w:tcBorders>
              <w:left w:val="single" w:sz="4" w:space="0" w:color="000000"/>
              <w:bottom w:val="single" w:sz="4" w:space="0" w:color="000000"/>
            </w:tcBorders>
          </w:tcPr>
          <w:p w14:paraId="068667F1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</w:rPr>
            </w:pPr>
          </w:p>
        </w:tc>
        <w:tc>
          <w:tcPr>
            <w:tcW w:w="3066" w:type="dxa"/>
            <w:tcBorders>
              <w:left w:val="single" w:sz="4" w:space="0" w:color="000000"/>
              <w:bottom w:val="single" w:sz="4" w:space="0" w:color="000000"/>
            </w:tcBorders>
          </w:tcPr>
          <w:p w14:paraId="6D4E434B" w14:textId="77777777" w:rsidR="007C70DF" w:rsidRDefault="007C70DF">
            <w:pPr>
              <w:tabs>
                <w:tab w:val="left" w:pos="300"/>
              </w:tabs>
              <w:snapToGrid w:val="0"/>
              <w:spacing w:after="0" w:line="240" w:lineRule="auto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6659" w:type="dxa"/>
            <w:tcBorders>
              <w:left w:val="single" w:sz="4" w:space="0" w:color="000000"/>
              <w:bottom w:val="single" w:sz="4" w:space="0" w:color="000000"/>
            </w:tcBorders>
          </w:tcPr>
          <w:p w14:paraId="6E787DAB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rPr>
                <w:rFonts w:ascii="Arial" w:hAnsi="Arial" w:cs="Arial"/>
                <w:sz w:val="20"/>
                <w:szCs w:val="20"/>
                <w:lang w:val="es-ES"/>
              </w:rPr>
            </w:pPr>
          </w:p>
        </w:tc>
        <w:tc>
          <w:tcPr>
            <w:tcW w:w="1253" w:type="dxa"/>
            <w:tcBorders>
              <w:left w:val="single" w:sz="4" w:space="0" w:color="000000"/>
              <w:bottom w:val="single" w:sz="4" w:space="0" w:color="000000"/>
            </w:tcBorders>
          </w:tcPr>
          <w:p w14:paraId="1F79F8D7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  <w:tc>
          <w:tcPr>
            <w:tcW w:w="124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235A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534ACC0A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BF80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b/>
                <w:lang w:val="fi-FI"/>
              </w:rPr>
            </w:pPr>
          </w:p>
          <w:p w14:paraId="59A98B8F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  <w:r>
              <w:rPr>
                <w:rFonts w:ascii="Arial" w:hAnsi="Arial" w:cs="Arial"/>
                <w:b/>
                <w:lang w:val="fi-FI"/>
              </w:rPr>
              <w:lastRenderedPageBreak/>
              <w:t>DAN SETERUSNYA .........</w:t>
            </w:r>
          </w:p>
          <w:p w14:paraId="585BC2BE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b/>
                <w:lang w:val="fi-FI"/>
              </w:rPr>
            </w:pPr>
          </w:p>
        </w:tc>
      </w:tr>
      <w:tr w:rsidR="00000000" w14:paraId="61AB0298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26D60" w14:textId="77777777" w:rsidR="007C70DF" w:rsidRDefault="007C70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lastRenderedPageBreak/>
              <w:t xml:space="preserve">Demonstrasi yang ditunjukan oleh peserta:                                     ....... Kompeten                               .... Belum Kompeten </w:t>
            </w:r>
          </w:p>
        </w:tc>
      </w:tr>
      <w:tr w:rsidR="00000000" w14:paraId="036BDD91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F71D5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Umpan Balik Untuk Asesi:</w:t>
            </w:r>
          </w:p>
          <w:p w14:paraId="320EF8CF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</w:tc>
      </w:tr>
      <w:tr w:rsidR="00000000" w14:paraId="12BBF395" w14:textId="77777777">
        <w:tc>
          <w:tcPr>
            <w:tcW w:w="1321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FB846" w14:textId="77777777" w:rsidR="007C70DF" w:rsidRDefault="007C70DF">
            <w:pPr>
              <w:pStyle w:val="NoSpacing"/>
              <w:tabs>
                <w:tab w:val="left" w:pos="4730"/>
              </w:tabs>
              <w:snapToGrid w:val="0"/>
              <w:jc w:val="both"/>
              <w:rPr>
                <w:rFonts w:ascii="Arial" w:hAnsi="Arial" w:cs="Arial"/>
                <w:lang w:val="fi-FI"/>
              </w:rPr>
            </w:pPr>
          </w:p>
          <w:p w14:paraId="47ED42E6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  <w:r>
              <w:rPr>
                <w:rFonts w:ascii="Arial" w:hAnsi="Arial" w:cs="Arial"/>
                <w:lang w:val="fi-FI"/>
              </w:rPr>
              <w:t>Tanda Tangan Peserta .......................................................................     Tanggal  ...............................................</w:t>
            </w:r>
          </w:p>
          <w:p w14:paraId="742C59DA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647FFA67" w14:textId="77777777" w:rsidR="007C70DF" w:rsidRDefault="007C70DF">
            <w:pPr>
              <w:pStyle w:val="NoSpacing"/>
              <w:tabs>
                <w:tab w:val="left" w:pos="4730"/>
              </w:tabs>
              <w:jc w:val="both"/>
              <w:rPr>
                <w:rFonts w:ascii="Arial" w:hAnsi="Arial" w:cs="Arial"/>
                <w:lang w:val="fi-FI"/>
              </w:rPr>
            </w:pPr>
          </w:p>
          <w:p w14:paraId="1CB62526" w14:textId="77777777" w:rsidR="007C70DF" w:rsidRDefault="007C70DF">
            <w:pPr>
              <w:pStyle w:val="NoSpacing"/>
              <w:tabs>
                <w:tab w:val="left" w:pos="4730"/>
              </w:tabs>
              <w:jc w:val="both"/>
            </w:pPr>
            <w:r>
              <w:rPr>
                <w:rFonts w:ascii="Arial" w:hAnsi="Arial" w:cs="Arial"/>
                <w:lang w:val="fi-FI"/>
              </w:rPr>
              <w:t xml:space="preserve">Tanda </w:t>
            </w:r>
            <w:r>
              <w:rPr>
                <w:rFonts w:ascii="Arial" w:hAnsi="Arial" w:cs="Arial"/>
                <w:lang w:val="fi-FI"/>
              </w:rPr>
              <w:t>Tangan Asesor .......................................................................      Tanggal .................................................</w:t>
            </w:r>
          </w:p>
        </w:tc>
      </w:tr>
    </w:tbl>
    <w:p w14:paraId="4F7C4743" w14:textId="77777777" w:rsidR="007C70DF" w:rsidRDefault="007C70DF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p w14:paraId="6DC6AEA7" w14:textId="77777777" w:rsidR="007C70DF" w:rsidRDefault="007C70DF">
      <w:pPr>
        <w:pStyle w:val="NoSpacing"/>
        <w:tabs>
          <w:tab w:val="left" w:pos="4730"/>
        </w:tabs>
        <w:jc w:val="both"/>
        <w:rPr>
          <w:rFonts w:ascii="Arial Narrow" w:hAnsi="Arial Narrow" w:cs="Arial Narrow"/>
          <w:lang w:val="fi-FI"/>
        </w:rPr>
      </w:pPr>
    </w:p>
    <w:sectPr w:rsidR="007C70D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FreeSans">
    <w:charset w:val="01"/>
    <w:family w:val="auto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 Narrow" w:hAnsi="Arial Narrow" w:cs="Times New Roman"/>
      </w:r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1080" w:hanging="360"/>
      </w:pPr>
      <w:rPr>
        <w:rFonts w:ascii="Arial Narrow" w:hAnsi="Arial Narrow" w:cs="Times New Roman"/>
        <w:lang w:val="id-ID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779223575">
    <w:abstractNumId w:val="0"/>
  </w:num>
  <w:num w:numId="2" w16cid:durableId="1542285974">
    <w:abstractNumId w:val="1"/>
  </w:num>
  <w:num w:numId="3" w16cid:durableId="13539968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C"/>
    <w:rsid w:val="007C70DF"/>
    <w:rsid w:val="007D4324"/>
    <w:rsid w:val="00B2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29D16A3B"/>
  <w15:chartTrackingRefBased/>
  <w15:docId w15:val="{17393CDF-C781-44D1-81B5-2B89334E6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hAnsi="Calibri" w:cs="Calibri"/>
      <w:sz w:val="22"/>
      <w:szCs w:val="22"/>
      <w:lang w:val="en-US" w:eastAsia="zh-CN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WW8Num1z0">
    <w:name w:val="WW8Num1z0"/>
    <w:rPr>
      <w:rFonts w:ascii="Arial Narrow" w:hAnsi="Arial Narrow" w:cs="Times New Roman"/>
    </w:rPr>
  </w:style>
  <w:style w:type="character" w:customStyle="1" w:styleId="WW8Num2z0">
    <w:name w:val="WW8Num2z0"/>
    <w:rPr>
      <w:rFonts w:ascii="Arial Narrow" w:hAnsi="Arial Narrow" w:cs="Times New Roman"/>
      <w:lang w:val="id-ID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4z0">
    <w:name w:val="WW8Num4z0"/>
  </w:style>
  <w:style w:type="character" w:customStyle="1" w:styleId="WW8Num4z1">
    <w:name w:val="WW8Num4z1"/>
  </w:style>
  <w:style w:type="character" w:customStyle="1" w:styleId="WW8Num4z2">
    <w:name w:val="WW8Num4z2"/>
  </w:style>
  <w:style w:type="character" w:customStyle="1" w:styleId="WW8Num4z3">
    <w:name w:val="WW8Num4z3"/>
  </w:style>
  <w:style w:type="character" w:customStyle="1" w:styleId="WW8Num4z4">
    <w:name w:val="WW8Num4z4"/>
  </w:style>
  <w:style w:type="character" w:customStyle="1" w:styleId="WW8Num4z5">
    <w:name w:val="WW8Num4z5"/>
  </w:style>
  <w:style w:type="character" w:customStyle="1" w:styleId="WW8Num4z6">
    <w:name w:val="WW8Num4z6"/>
  </w:style>
  <w:style w:type="character" w:customStyle="1" w:styleId="WW8Num4z7">
    <w:name w:val="WW8Num4z7"/>
  </w:style>
  <w:style w:type="character" w:customStyle="1" w:styleId="WW8Num4z8">
    <w:name w:val="WW8Num4z8"/>
  </w:style>
  <w:style w:type="character" w:customStyle="1" w:styleId="WW8Num1z1">
    <w:name w:val="WW8Num1z1"/>
    <w:rPr>
      <w:rFonts w:ascii="Courier New" w:hAnsi="Courier New" w:cs="Courier New"/>
    </w:rPr>
  </w:style>
  <w:style w:type="character" w:customStyle="1" w:styleId="WW8Num1z2">
    <w:name w:val="WW8Num1z2"/>
    <w:rPr>
      <w:rFonts w:ascii="Wingdings" w:hAnsi="Wingdings" w:cs="Wingdings"/>
    </w:rPr>
  </w:style>
  <w:style w:type="character" w:customStyle="1" w:styleId="WW8Num1z3">
    <w:name w:val="WW8Num1z3"/>
    <w:rPr>
      <w:rFonts w:ascii="Symbol" w:hAnsi="Symbol" w:cs="Symbol"/>
    </w:rPr>
  </w:style>
  <w:style w:type="character" w:customStyle="1" w:styleId="WW8Num5z0">
    <w:name w:val="WW8Num5z0"/>
    <w:rPr>
      <w:rFonts w:ascii="Arial" w:hAnsi="Arial" w:cs="Arial"/>
      <w:b w:val="0"/>
      <w:i w:val="0"/>
      <w:sz w:val="22"/>
    </w:rPr>
  </w:style>
  <w:style w:type="character" w:customStyle="1" w:styleId="WW8Num5z1">
    <w:name w:val="WW8Num5z1"/>
    <w:rPr>
      <w:b/>
    </w:rPr>
  </w:style>
  <w:style w:type="character" w:customStyle="1" w:styleId="WW8Num5z2">
    <w:name w:val="WW8Num5z2"/>
  </w:style>
  <w:style w:type="character" w:customStyle="1" w:styleId="WW8Num5z3">
    <w:name w:val="WW8Num5z3"/>
  </w:style>
  <w:style w:type="character" w:customStyle="1" w:styleId="WW8Num5z4">
    <w:name w:val="WW8Num5z4"/>
  </w:style>
  <w:style w:type="character" w:customStyle="1" w:styleId="WW8Num5z5">
    <w:name w:val="WW8Num5z5"/>
  </w:style>
  <w:style w:type="character" w:customStyle="1" w:styleId="WW8Num5z6">
    <w:name w:val="WW8Num5z6"/>
  </w:style>
  <w:style w:type="character" w:customStyle="1" w:styleId="WW8Num5z7">
    <w:name w:val="WW8Num5z7"/>
  </w:style>
  <w:style w:type="character" w:customStyle="1" w:styleId="WW8Num5z8">
    <w:name w:val="WW8Num5z8"/>
  </w:style>
  <w:style w:type="character" w:customStyle="1" w:styleId="WW8Num6z0">
    <w:name w:val="WW8Num6z0"/>
  </w:style>
  <w:style w:type="character" w:customStyle="1" w:styleId="WW8Num6z1">
    <w:name w:val="WW8Num6z1"/>
  </w:style>
  <w:style w:type="character" w:customStyle="1" w:styleId="WW8Num6z2">
    <w:name w:val="WW8Num6z2"/>
  </w:style>
  <w:style w:type="character" w:customStyle="1" w:styleId="WW8Num6z3">
    <w:name w:val="WW8Num6z3"/>
  </w:style>
  <w:style w:type="character" w:customStyle="1" w:styleId="WW8Num6z4">
    <w:name w:val="WW8Num6z4"/>
  </w:style>
  <w:style w:type="character" w:customStyle="1" w:styleId="WW8Num6z5">
    <w:name w:val="WW8Num6z5"/>
  </w:style>
  <w:style w:type="character" w:customStyle="1" w:styleId="WW8Num6z6">
    <w:name w:val="WW8Num6z6"/>
  </w:style>
  <w:style w:type="character" w:customStyle="1" w:styleId="WW8Num6z7">
    <w:name w:val="WW8Num6z7"/>
  </w:style>
  <w:style w:type="character" w:customStyle="1" w:styleId="WW8Num6z8">
    <w:name w:val="WW8Num6z8"/>
  </w:style>
  <w:style w:type="character" w:customStyle="1" w:styleId="WW8Num7z0">
    <w:name w:val="WW8Num7z0"/>
    <w:rPr>
      <w:rFonts w:ascii="Arial Narrow" w:eastAsia="Times New Roman" w:hAnsi="Arial Narrow" w:cs="Times New Roman"/>
    </w:rPr>
  </w:style>
  <w:style w:type="character" w:customStyle="1" w:styleId="WW8Num7z1">
    <w:name w:val="WW8Num7z1"/>
    <w:rPr>
      <w:rFonts w:ascii="Courier New" w:hAnsi="Courier New" w:cs="Courier New"/>
    </w:rPr>
  </w:style>
  <w:style w:type="character" w:customStyle="1" w:styleId="WW8Num7z2">
    <w:name w:val="WW8Num7z2"/>
    <w:rPr>
      <w:rFonts w:ascii="Wingdings" w:hAnsi="Wingdings" w:cs="Wingdings"/>
    </w:rPr>
  </w:style>
  <w:style w:type="character" w:customStyle="1" w:styleId="WW8Num7z3">
    <w:name w:val="WW8Num7z3"/>
    <w:rPr>
      <w:rFonts w:ascii="Symbol" w:hAnsi="Symbol" w:cs="Symbol"/>
    </w:rPr>
  </w:style>
  <w:style w:type="character" w:customStyle="1" w:styleId="WW8Num8z0">
    <w:name w:val="WW8Num8z0"/>
    <w:rPr>
      <w:rFonts w:ascii="Arial Narrow" w:eastAsia="Times New Roman" w:hAnsi="Arial Narrow" w:cs="Times New Roman"/>
    </w:rPr>
  </w:style>
  <w:style w:type="character" w:customStyle="1" w:styleId="WW8Num8z1">
    <w:name w:val="WW8Num8z1"/>
    <w:rPr>
      <w:rFonts w:ascii="Courier New" w:hAnsi="Courier New" w:cs="Courier New"/>
    </w:rPr>
  </w:style>
  <w:style w:type="character" w:customStyle="1" w:styleId="WW8Num8z2">
    <w:name w:val="WW8Num8z2"/>
    <w:rPr>
      <w:rFonts w:ascii="Wingdings" w:hAnsi="Wingdings" w:cs="Wingdings"/>
    </w:rPr>
  </w:style>
  <w:style w:type="character" w:customStyle="1" w:styleId="WW8Num8z3">
    <w:name w:val="WW8Num8z3"/>
    <w:rPr>
      <w:rFonts w:ascii="Symbol" w:hAnsi="Symbol" w:cs="Symbol"/>
    </w:rPr>
  </w:style>
  <w:style w:type="character" w:customStyle="1" w:styleId="WW8Num9z0">
    <w:name w:val="WW8Num9z0"/>
    <w:rPr>
      <w:rFonts w:ascii="Arial Narrow" w:eastAsia="Times New Roman" w:hAnsi="Arial Narrow" w:cs="Times New Roman"/>
    </w:rPr>
  </w:style>
  <w:style w:type="character" w:customStyle="1" w:styleId="WW8Num9z1">
    <w:name w:val="WW8Num9z1"/>
    <w:rPr>
      <w:rFonts w:ascii="Courier New" w:hAnsi="Courier New" w:cs="Courier New"/>
    </w:rPr>
  </w:style>
  <w:style w:type="character" w:customStyle="1" w:styleId="WW8Num9z2">
    <w:name w:val="WW8Num9z2"/>
    <w:rPr>
      <w:rFonts w:ascii="Wingdings" w:hAnsi="Wingdings" w:cs="Wingdings"/>
    </w:rPr>
  </w:style>
  <w:style w:type="character" w:customStyle="1" w:styleId="WW8Num9z3">
    <w:name w:val="WW8Num9z3"/>
    <w:rPr>
      <w:rFonts w:ascii="Symbol" w:hAnsi="Symbol" w:cs="Symbol"/>
    </w:rPr>
  </w:style>
  <w:style w:type="character" w:customStyle="1" w:styleId="WW8Num10z0">
    <w:name w:val="WW8Num10z0"/>
    <w:rPr>
      <w:rFonts w:ascii="Arial" w:hAnsi="Arial" w:cs="Arial"/>
      <w:b w:val="0"/>
      <w:i w:val="0"/>
      <w:sz w:val="22"/>
    </w:rPr>
  </w:style>
  <w:style w:type="character" w:customStyle="1" w:styleId="WW8Num10z1">
    <w:name w:val="WW8Num10z1"/>
    <w:rPr>
      <w:b/>
    </w:rPr>
  </w:style>
  <w:style w:type="character" w:customStyle="1" w:styleId="WW8Num10z2">
    <w:name w:val="WW8Num10z2"/>
  </w:style>
  <w:style w:type="character" w:customStyle="1" w:styleId="WW8Num10z3">
    <w:name w:val="WW8Num10z3"/>
  </w:style>
  <w:style w:type="character" w:customStyle="1" w:styleId="WW8Num10z4">
    <w:name w:val="WW8Num10z4"/>
  </w:style>
  <w:style w:type="character" w:customStyle="1" w:styleId="WW8Num10z5">
    <w:name w:val="WW8Num10z5"/>
  </w:style>
  <w:style w:type="character" w:customStyle="1" w:styleId="WW8Num10z6">
    <w:name w:val="WW8Num10z6"/>
  </w:style>
  <w:style w:type="character" w:customStyle="1" w:styleId="WW8Num10z7">
    <w:name w:val="WW8Num10z7"/>
  </w:style>
  <w:style w:type="character" w:customStyle="1" w:styleId="WW8Num10z8">
    <w:name w:val="WW8Num10z8"/>
  </w:style>
  <w:style w:type="character" w:customStyle="1" w:styleId="WW8Num11z0">
    <w:name w:val="WW8Num11z0"/>
    <w:rPr>
      <w:rFonts w:ascii="Arial" w:hAnsi="Arial" w:cs="Arial"/>
      <w:b w:val="0"/>
      <w:i w:val="0"/>
      <w:sz w:val="22"/>
    </w:rPr>
  </w:style>
  <w:style w:type="character" w:customStyle="1" w:styleId="WW8Num11z1">
    <w:name w:val="WW8Num11z1"/>
    <w:rPr>
      <w:b/>
    </w:rPr>
  </w:style>
  <w:style w:type="character" w:customStyle="1" w:styleId="WW8Num11z2">
    <w:name w:val="WW8Num11z2"/>
  </w:style>
  <w:style w:type="character" w:customStyle="1" w:styleId="WW8Num11z3">
    <w:name w:val="WW8Num11z3"/>
  </w:style>
  <w:style w:type="character" w:customStyle="1" w:styleId="WW8Num11z4">
    <w:name w:val="WW8Num11z4"/>
  </w:style>
  <w:style w:type="character" w:customStyle="1" w:styleId="WW8Num11z5">
    <w:name w:val="WW8Num11z5"/>
  </w:style>
  <w:style w:type="character" w:customStyle="1" w:styleId="WW8Num11z6">
    <w:name w:val="WW8Num11z6"/>
  </w:style>
  <w:style w:type="character" w:customStyle="1" w:styleId="WW8Num11z7">
    <w:name w:val="WW8Num11z7"/>
  </w:style>
  <w:style w:type="character" w:customStyle="1" w:styleId="WW8Num11z8">
    <w:name w:val="WW8Num11z8"/>
  </w:style>
  <w:style w:type="character" w:customStyle="1" w:styleId="WW8Num12z0">
    <w:name w:val="WW8Num12z0"/>
  </w:style>
  <w:style w:type="character" w:customStyle="1" w:styleId="WW8Num12z1">
    <w:name w:val="WW8Num12z1"/>
  </w:style>
  <w:style w:type="character" w:customStyle="1" w:styleId="WW8Num12z2">
    <w:name w:val="WW8Num12z2"/>
  </w:style>
  <w:style w:type="character" w:customStyle="1" w:styleId="WW8Num12z3">
    <w:name w:val="WW8Num12z3"/>
  </w:style>
  <w:style w:type="character" w:customStyle="1" w:styleId="WW8Num12z4">
    <w:name w:val="WW8Num12z4"/>
  </w:style>
  <w:style w:type="character" w:customStyle="1" w:styleId="WW8Num12z5">
    <w:name w:val="WW8Num12z5"/>
  </w:style>
  <w:style w:type="character" w:customStyle="1" w:styleId="WW8Num12z6">
    <w:name w:val="WW8Num12z6"/>
  </w:style>
  <w:style w:type="character" w:customStyle="1" w:styleId="WW8Num12z7">
    <w:name w:val="WW8Num12z7"/>
  </w:style>
  <w:style w:type="character" w:customStyle="1" w:styleId="WW8Num12z8">
    <w:name w:val="WW8Num12z8"/>
  </w:style>
  <w:style w:type="character" w:customStyle="1" w:styleId="WW8Num13z0">
    <w:name w:val="WW8Num13z0"/>
    <w:rPr>
      <w:rFonts w:ascii="Arial Narrow" w:eastAsia="Times New Roman" w:hAnsi="Arial Narrow" w:cs="Times New Roman"/>
    </w:rPr>
  </w:style>
  <w:style w:type="character" w:customStyle="1" w:styleId="WW8Num13z1">
    <w:name w:val="WW8Num13z1"/>
    <w:rPr>
      <w:rFonts w:ascii="Courier New" w:hAnsi="Courier New" w:cs="Courier New"/>
    </w:rPr>
  </w:style>
  <w:style w:type="character" w:customStyle="1" w:styleId="WW8Num13z2">
    <w:name w:val="WW8Num13z2"/>
    <w:rPr>
      <w:rFonts w:ascii="Wingdings" w:hAnsi="Wingdings" w:cs="Wingdings"/>
    </w:rPr>
  </w:style>
  <w:style w:type="character" w:customStyle="1" w:styleId="WW8Num13z3">
    <w:name w:val="WW8Num13z3"/>
    <w:rPr>
      <w:rFonts w:ascii="Symbol" w:hAnsi="Symbol" w:cs="Symbol"/>
    </w:rPr>
  </w:style>
  <w:style w:type="character" w:customStyle="1" w:styleId="WW8Num14z0">
    <w:name w:val="WW8Num14z0"/>
    <w:rPr>
      <w:rFonts w:ascii="Arial Narrow" w:eastAsia="Times New Roman" w:hAnsi="Arial Narrow" w:cs="Times New Roman"/>
      <w:lang w:val="id-ID"/>
    </w:rPr>
  </w:style>
  <w:style w:type="character" w:customStyle="1" w:styleId="WW8Num14z1">
    <w:name w:val="WW8Num14z1"/>
    <w:rPr>
      <w:rFonts w:ascii="Courier New" w:hAnsi="Courier New" w:cs="Courier New"/>
    </w:rPr>
  </w:style>
  <w:style w:type="character" w:customStyle="1" w:styleId="WW8Num14z2">
    <w:name w:val="WW8Num14z2"/>
    <w:rPr>
      <w:rFonts w:ascii="Wingdings" w:hAnsi="Wingdings" w:cs="Wingdings"/>
    </w:rPr>
  </w:style>
  <w:style w:type="character" w:customStyle="1" w:styleId="WW8Num14z3">
    <w:name w:val="WW8Num14z3"/>
    <w:rPr>
      <w:rFonts w:ascii="Symbol" w:hAnsi="Symbol" w:cs="Symbol"/>
    </w:rPr>
  </w:style>
  <w:style w:type="character" w:customStyle="1" w:styleId="WW8Num15z0">
    <w:name w:val="WW8Num15z0"/>
    <w:rPr>
      <w:rFonts w:ascii="Arial Narrow" w:eastAsia="Times New Roman" w:hAnsi="Arial Narrow" w:cs="Times New Roman"/>
    </w:rPr>
  </w:style>
  <w:style w:type="character" w:customStyle="1" w:styleId="WW8Num15z1">
    <w:name w:val="WW8Num15z1"/>
    <w:rPr>
      <w:rFonts w:ascii="Courier New" w:hAnsi="Courier New" w:cs="Courier New"/>
    </w:rPr>
  </w:style>
  <w:style w:type="character" w:customStyle="1" w:styleId="WW8Num15z2">
    <w:name w:val="WW8Num15z2"/>
    <w:rPr>
      <w:rFonts w:ascii="Wingdings" w:hAnsi="Wingdings" w:cs="Wingdings"/>
    </w:rPr>
  </w:style>
  <w:style w:type="character" w:customStyle="1" w:styleId="WW8Num15z3">
    <w:name w:val="WW8Num15z3"/>
    <w:rPr>
      <w:rFonts w:ascii="Symbol" w:hAnsi="Symbol" w:cs="Symbol"/>
    </w:rPr>
  </w:style>
  <w:style w:type="character" w:customStyle="1" w:styleId="DefaultParagraphFont">
    <w:name w:val="Default Paragraph Font"/>
  </w:style>
  <w:style w:type="character" w:customStyle="1" w:styleId="BodyTextChar">
    <w:name w:val="Body Text Char"/>
    <w:rPr>
      <w:rFonts w:ascii="Calibri" w:eastAsia="Calibri" w:hAnsi="Calibri" w:cs="Calibri"/>
      <w:sz w:val="22"/>
      <w:szCs w:val="22"/>
      <w:lang w:val="id-ID"/>
    </w:rPr>
  </w:style>
  <w:style w:type="character" w:customStyle="1" w:styleId="HeaderChar">
    <w:name w:val="Header Char"/>
    <w:rPr>
      <w:rFonts w:ascii="Calibri" w:hAnsi="Calibri" w:cs="Calibri"/>
      <w:sz w:val="22"/>
      <w:szCs w:val="22"/>
    </w:rPr>
  </w:style>
  <w:style w:type="character" w:customStyle="1" w:styleId="FooterChar">
    <w:name w:val="Footer Char"/>
    <w:rPr>
      <w:rFonts w:ascii="Calibri" w:hAnsi="Calibri" w:cs="Calibri"/>
      <w:sz w:val="22"/>
      <w:szCs w:val="22"/>
    </w:rPr>
  </w:style>
  <w:style w:type="paragraph" w:customStyle="1" w:styleId="Heading">
    <w:name w:val="Heading"/>
    <w:basedOn w:val="Normal"/>
    <w:next w:val="TeksIsi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TeksIsi">
    <w:name w:val="Body Text"/>
    <w:basedOn w:val="Normal"/>
    <w:pPr>
      <w:spacing w:after="120" w:line="240" w:lineRule="auto"/>
    </w:pPr>
    <w:rPr>
      <w:rFonts w:eastAsia="Calibri"/>
      <w:lang w:val="id-ID"/>
    </w:rPr>
  </w:style>
  <w:style w:type="paragraph" w:styleId="Daftar">
    <w:name w:val="List"/>
    <w:basedOn w:val="TeksIsi"/>
    <w:rPr>
      <w:rFonts w:cs="FreeSans"/>
    </w:rPr>
  </w:style>
  <w:style w:type="paragraph" w:styleId="Keteranga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NoSpacing">
    <w:name w:val="No Spacing"/>
    <w:pPr>
      <w:suppressAutoHyphens/>
    </w:pPr>
    <w:rPr>
      <w:rFonts w:ascii="Calibri" w:hAnsi="Calibri" w:cs="Calibri"/>
      <w:sz w:val="22"/>
      <w:szCs w:val="22"/>
      <w:lang w:val="en-US" w:eastAsia="zh-CN"/>
    </w:rPr>
  </w:style>
  <w:style w:type="paragraph" w:styleId="Header">
    <w:name w:val="head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styleId="Footer">
    <w:name w:val="footer"/>
    <w:basedOn w:val="Normal"/>
    <w:pPr>
      <w:tabs>
        <w:tab w:val="center" w:pos="4680"/>
        <w:tab w:val="right" w:pos="9360"/>
      </w:tabs>
    </w:pPr>
    <w:rPr>
      <w:lang w:val="x-none"/>
    </w:rPr>
  </w:style>
  <w:style w:type="paragraph" w:customStyle="1" w:styleId="ListParagraph">
    <w:name w:val="List Paragraph"/>
    <w:basedOn w:val="Normal"/>
    <w:pPr>
      <w:spacing w:after="0" w:line="240" w:lineRule="auto"/>
      <w:ind w:left="720"/>
      <w:contextualSpacing/>
    </w:pPr>
    <w:rPr>
      <w:rFonts w:eastAsia="Calibri"/>
      <w:lang w:val="id-ID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kelly luo</cp:lastModifiedBy>
  <cp:revision>2</cp:revision>
  <cp:lastPrinted>2018-07-26T01:01:00Z</cp:lastPrinted>
  <dcterms:created xsi:type="dcterms:W3CDTF">2026-09-16T04:19:00Z</dcterms:created>
  <dcterms:modified xsi:type="dcterms:W3CDTF">2026-09-16T04:19:00Z</dcterms:modified>
</cp:coreProperties>
</file>