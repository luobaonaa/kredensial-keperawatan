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6F85C" w14:textId="77777777" w:rsidR="003C04A2" w:rsidRDefault="003C04A2">
      <w:pPr>
        <w:pStyle w:val="Judul5"/>
        <w:jc w:val="left"/>
        <w:rPr>
          <w:rFonts w:ascii="Tahoma" w:hAnsi="Tahoma" w:cs="Tahoma"/>
        </w:rPr>
      </w:pPr>
      <w:r>
        <w:rPr>
          <w:rFonts w:ascii="Tahoma" w:hAnsi="Tahoma" w:cs="Tahoma"/>
          <w:sz w:val="24"/>
        </w:rPr>
        <w:t xml:space="preserve">FORM-03 :  </w:t>
      </w:r>
      <w:r>
        <w:rPr>
          <w:rFonts w:ascii="Tahoma" w:hAnsi="Tahoma" w:cs="Tahoma"/>
          <w:caps/>
          <w:sz w:val="24"/>
        </w:rPr>
        <w:t xml:space="preserve">RENCANA ASESMEN </w:t>
      </w:r>
    </w:p>
    <w:p w14:paraId="3452AE00" w14:textId="77777777" w:rsidR="003C04A2" w:rsidRDefault="003C04A2">
      <w:pPr>
        <w:pStyle w:val="Judul2"/>
        <w:spacing w:line="160" w:lineRule="exact"/>
        <w:rPr>
          <w:rFonts w:ascii="Tahoma" w:hAnsi="Tahoma" w:cs="Tahoma"/>
        </w:rPr>
      </w:pPr>
    </w:p>
    <w:tbl>
      <w:tblPr>
        <w:tblW w:w="0" w:type="auto"/>
        <w:tblInd w:w="-16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1"/>
        <w:gridCol w:w="777"/>
        <w:gridCol w:w="287"/>
        <w:gridCol w:w="1427"/>
        <w:gridCol w:w="610"/>
        <w:gridCol w:w="1056"/>
        <w:gridCol w:w="1137"/>
        <w:gridCol w:w="663"/>
        <w:gridCol w:w="1158"/>
        <w:gridCol w:w="1362"/>
        <w:gridCol w:w="40"/>
        <w:gridCol w:w="40"/>
        <w:gridCol w:w="30"/>
      </w:tblGrid>
      <w:tr w:rsidR="00000000" w14:paraId="232CA784" w14:textId="77777777">
        <w:trPr>
          <w:gridAfter w:val="1"/>
          <w:wAfter w:w="30" w:type="dxa"/>
          <w:trHeight w:val="397"/>
        </w:trPr>
        <w:tc>
          <w:tcPr>
            <w:tcW w:w="1351" w:type="dxa"/>
            <w:vAlign w:val="center"/>
          </w:tcPr>
          <w:p w14:paraId="62EA01E7" w14:textId="77777777" w:rsidR="003C04A2" w:rsidRDefault="003C04A2">
            <w:pPr>
              <w:pStyle w:val="Judul2"/>
              <w:jc w:val="left"/>
              <w:rPr>
                <w:rFonts w:ascii="Tahoma" w:hAnsi="Tahoma" w:cs="Tahoma"/>
                <w:sz w:val="20"/>
                <w:lang w:eastAsia="en-US"/>
              </w:rPr>
            </w:pPr>
            <w:r>
              <w:rPr>
                <w:rFonts w:ascii="Tahoma" w:hAnsi="Tahoma" w:cs="Tahoma"/>
                <w:sz w:val="20"/>
                <w:lang w:eastAsia="en-US"/>
              </w:rPr>
              <w:t>Nama Peserta</w:t>
            </w:r>
          </w:p>
        </w:tc>
        <w:tc>
          <w:tcPr>
            <w:tcW w:w="3101" w:type="dxa"/>
            <w:gridSpan w:val="4"/>
            <w:tcBorders>
              <w:bottom w:val="single" w:sz="4" w:space="0" w:color="000000"/>
            </w:tcBorders>
            <w:vAlign w:val="center"/>
          </w:tcPr>
          <w:p w14:paraId="4657D4D5" w14:textId="77777777" w:rsidR="003C04A2" w:rsidRDefault="003C04A2">
            <w:pPr>
              <w:pStyle w:val="Judul2"/>
              <w:snapToGrid w:val="0"/>
              <w:jc w:val="left"/>
              <w:rPr>
                <w:rFonts w:ascii="Tahoma" w:hAnsi="Tahoma" w:cs="Tahoma"/>
                <w:sz w:val="20"/>
                <w:lang w:eastAsia="en-US"/>
              </w:rPr>
            </w:pPr>
          </w:p>
        </w:tc>
        <w:tc>
          <w:tcPr>
            <w:tcW w:w="2193" w:type="dxa"/>
            <w:gridSpan w:val="2"/>
            <w:vAlign w:val="center"/>
          </w:tcPr>
          <w:p w14:paraId="328CC805" w14:textId="77777777" w:rsidR="003C04A2" w:rsidRDefault="003C04A2">
            <w:pPr>
              <w:pStyle w:val="Judul2"/>
              <w:jc w:val="left"/>
              <w:rPr>
                <w:rFonts w:ascii="Tahoma" w:hAnsi="Tahoma" w:cs="Tahoma"/>
                <w:sz w:val="20"/>
                <w:lang w:eastAsia="en-US"/>
              </w:rPr>
            </w:pPr>
            <w:r>
              <w:rPr>
                <w:rFonts w:ascii="Tahoma" w:hAnsi="Tahoma" w:cs="Tahoma"/>
                <w:sz w:val="20"/>
                <w:lang w:eastAsia="en-US"/>
              </w:rPr>
              <w:t>Tanggal/Waktu</w:t>
            </w:r>
          </w:p>
        </w:tc>
        <w:tc>
          <w:tcPr>
            <w:tcW w:w="3183" w:type="dxa"/>
            <w:gridSpan w:val="3"/>
            <w:tcBorders>
              <w:bottom w:val="single" w:sz="4" w:space="0" w:color="000000"/>
            </w:tcBorders>
            <w:vAlign w:val="center"/>
          </w:tcPr>
          <w:p w14:paraId="5DE23D15" w14:textId="77777777" w:rsidR="003C04A2" w:rsidRDefault="003C04A2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  <w:lang w:eastAsia="en-US"/>
              </w:rPr>
              <w:t xml:space="preserve">: </w:t>
            </w:r>
          </w:p>
        </w:tc>
        <w:tc>
          <w:tcPr>
            <w:tcW w:w="40" w:type="dxa"/>
          </w:tcPr>
          <w:p w14:paraId="4B4E4397" w14:textId="77777777" w:rsidR="003C04A2" w:rsidRDefault="003C04A2">
            <w:pPr>
              <w:snapToGrid w:val="0"/>
            </w:pPr>
          </w:p>
        </w:tc>
        <w:tc>
          <w:tcPr>
            <w:tcW w:w="40" w:type="dxa"/>
          </w:tcPr>
          <w:p w14:paraId="1483E674" w14:textId="77777777" w:rsidR="003C04A2" w:rsidRDefault="003C04A2">
            <w:pPr>
              <w:snapToGrid w:val="0"/>
            </w:pPr>
          </w:p>
        </w:tc>
      </w:tr>
      <w:tr w:rsidR="00000000" w14:paraId="5716F9D2" w14:textId="77777777">
        <w:trPr>
          <w:gridAfter w:val="1"/>
          <w:wAfter w:w="30" w:type="dxa"/>
          <w:trHeight w:val="397"/>
        </w:trPr>
        <w:tc>
          <w:tcPr>
            <w:tcW w:w="1351" w:type="dxa"/>
            <w:vAlign w:val="center"/>
          </w:tcPr>
          <w:p w14:paraId="03232F59" w14:textId="77777777" w:rsidR="003C04A2" w:rsidRDefault="003C04A2">
            <w:pPr>
              <w:pStyle w:val="Judul2"/>
              <w:jc w:val="left"/>
              <w:rPr>
                <w:rFonts w:ascii="Tahoma" w:hAnsi="Tahoma" w:cs="Tahoma"/>
                <w:sz w:val="20"/>
                <w:lang w:eastAsia="en-US"/>
              </w:rPr>
            </w:pPr>
            <w:r>
              <w:rPr>
                <w:rFonts w:ascii="Tahoma" w:hAnsi="Tahoma" w:cs="Tahoma"/>
                <w:sz w:val="20"/>
                <w:lang w:eastAsia="en-US"/>
              </w:rPr>
              <w:t>Asesor</w:t>
            </w:r>
          </w:p>
        </w:tc>
        <w:tc>
          <w:tcPr>
            <w:tcW w:w="3101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DC2C3D" w14:textId="77777777" w:rsidR="003C04A2" w:rsidRDefault="003C04A2">
            <w:pPr>
              <w:pStyle w:val="Judul2"/>
              <w:jc w:val="left"/>
              <w:rPr>
                <w:rFonts w:ascii="Tahoma" w:hAnsi="Tahoma" w:cs="Tahoma"/>
                <w:sz w:val="20"/>
                <w:lang w:eastAsia="en-US"/>
              </w:rPr>
            </w:pPr>
            <w:r>
              <w:rPr>
                <w:rFonts w:ascii="Tahoma" w:hAnsi="Tahoma" w:cs="Tahoma"/>
                <w:sz w:val="20"/>
                <w:lang w:eastAsia="en-US"/>
              </w:rPr>
              <w:t xml:space="preserve">: </w:t>
            </w:r>
          </w:p>
        </w:tc>
        <w:tc>
          <w:tcPr>
            <w:tcW w:w="2193" w:type="dxa"/>
            <w:gridSpan w:val="2"/>
            <w:vAlign w:val="center"/>
          </w:tcPr>
          <w:p w14:paraId="549A283B" w14:textId="77777777" w:rsidR="003C04A2" w:rsidRDefault="003C04A2">
            <w:pPr>
              <w:pStyle w:val="Judul2"/>
              <w:jc w:val="left"/>
              <w:rPr>
                <w:rFonts w:ascii="Tahoma" w:hAnsi="Tahoma" w:cs="Tahoma"/>
                <w:sz w:val="20"/>
                <w:lang w:eastAsia="en-US"/>
              </w:rPr>
            </w:pPr>
            <w:r>
              <w:rPr>
                <w:rFonts w:ascii="Tahoma" w:hAnsi="Tahoma" w:cs="Tahoma"/>
                <w:sz w:val="20"/>
                <w:lang w:eastAsia="en-US"/>
              </w:rPr>
              <w:t>Tempat</w:t>
            </w:r>
          </w:p>
        </w:tc>
        <w:tc>
          <w:tcPr>
            <w:tcW w:w="318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064AF5" w14:textId="77777777" w:rsidR="003C04A2" w:rsidRDefault="003C04A2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  <w:lang w:eastAsia="en-US"/>
              </w:rPr>
              <w:t xml:space="preserve">: </w:t>
            </w:r>
          </w:p>
        </w:tc>
        <w:tc>
          <w:tcPr>
            <w:tcW w:w="40" w:type="dxa"/>
          </w:tcPr>
          <w:p w14:paraId="41766595" w14:textId="77777777" w:rsidR="003C04A2" w:rsidRDefault="003C04A2">
            <w:pPr>
              <w:snapToGrid w:val="0"/>
            </w:pPr>
          </w:p>
        </w:tc>
        <w:tc>
          <w:tcPr>
            <w:tcW w:w="40" w:type="dxa"/>
          </w:tcPr>
          <w:p w14:paraId="7623D107" w14:textId="77777777" w:rsidR="003C04A2" w:rsidRDefault="003C04A2">
            <w:pPr>
              <w:snapToGrid w:val="0"/>
            </w:pPr>
          </w:p>
        </w:tc>
      </w:tr>
      <w:tr w:rsidR="00000000" w14:paraId="2C0810BB" w14:textId="77777777">
        <w:tblPrEx>
          <w:tblCellMar>
            <w:left w:w="108" w:type="dxa"/>
            <w:right w:w="108" w:type="dxa"/>
          </w:tblCellMar>
        </w:tblPrEx>
        <w:trPr>
          <w:trHeight w:val="576"/>
        </w:trPr>
        <w:tc>
          <w:tcPr>
            <w:tcW w:w="9938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7AC5EE" w14:textId="77777777" w:rsidR="003C04A2" w:rsidRDefault="003C04A2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ahoma" w:hAnsi="Tahoma" w:cs="Tahoma"/>
                <w:b/>
                <w:bCs/>
                <w:sz w:val="20"/>
                <w:szCs w:val="18"/>
                <w:lang w:val="en-US"/>
              </w:rPr>
              <w:t>P</w:t>
            </w:r>
            <w:r>
              <w:rPr>
                <w:rFonts w:ascii="Tahoma" w:hAnsi="Tahoma" w:cs="Tahoma"/>
                <w:b/>
                <w:bCs/>
                <w:sz w:val="20"/>
                <w:szCs w:val="18"/>
              </w:rPr>
              <w:t>endekatan asesmen</w:t>
            </w:r>
          </w:p>
        </w:tc>
      </w:tr>
      <w:tr w:rsidR="00000000" w14:paraId="474C5C21" w14:textId="77777777">
        <w:tblPrEx>
          <w:tblCellMar>
            <w:left w:w="108" w:type="dxa"/>
            <w:right w:w="108" w:type="dxa"/>
          </w:tblCellMar>
        </w:tblPrEx>
        <w:trPr>
          <w:trHeight w:val="864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76A488" w14:textId="77777777" w:rsidR="003C04A2" w:rsidRDefault="003C04A2">
            <w:pPr>
              <w:pStyle w:val="Judul2"/>
              <w:spacing w:before="120" w:after="120"/>
              <w:jc w:val="left"/>
              <w:rPr>
                <w:rFonts w:ascii="Tahoma" w:hAnsi="Tahoma" w:cs="Tahoma"/>
                <w:b w:val="0"/>
                <w:sz w:val="20"/>
                <w:szCs w:val="18"/>
                <w:lang w:eastAsia="en-US"/>
              </w:rPr>
            </w:pPr>
            <w:r>
              <w:rPr>
                <w:rFonts w:ascii="Tahoma" w:hAnsi="Tahoma" w:cs="Tahoma"/>
                <w:b w:val="0"/>
                <w:sz w:val="20"/>
                <w:szCs w:val="18"/>
                <w:lang w:eastAsia="en-US"/>
              </w:rPr>
              <w:t>Karakteristik Peserta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2E3FF" w14:textId="77777777" w:rsidR="003C04A2" w:rsidRDefault="003C04A2">
            <w:pPr>
              <w:pStyle w:val="Judul2"/>
              <w:spacing w:before="120" w:after="120"/>
              <w:jc w:val="left"/>
              <w:rPr>
                <w:rFonts w:ascii="Tahoma" w:hAnsi="Tahoma" w:cs="Tahoma"/>
                <w:b w:val="0"/>
                <w:bCs w:val="0"/>
                <w:sz w:val="20"/>
                <w:szCs w:val="18"/>
                <w:lang w:eastAsia="en-US"/>
              </w:rPr>
            </w:pPr>
            <w:r>
              <w:rPr>
                <w:rFonts w:ascii="Tahoma" w:hAnsi="Tahoma" w:cs="Tahoma"/>
                <w:b w:val="0"/>
                <w:sz w:val="20"/>
                <w:szCs w:val="18"/>
                <w:lang w:eastAsia="en-US"/>
              </w:rPr>
              <w:t>:</w:t>
            </w:r>
          </w:p>
        </w:tc>
        <w:tc>
          <w:tcPr>
            <w:tcW w:w="7523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1B1BC" w14:textId="77777777" w:rsidR="003C04A2" w:rsidRDefault="003C04A2">
            <w:pPr>
              <w:pStyle w:val="Judul2"/>
              <w:spacing w:before="120" w:after="120"/>
              <w:jc w:val="left"/>
            </w:pPr>
            <w:r>
              <w:rPr>
                <w:rFonts w:ascii="Tahoma" w:hAnsi="Tahoma" w:cs="Tahoma"/>
                <w:b w:val="0"/>
                <w:bCs w:val="0"/>
                <w:sz w:val="20"/>
                <w:szCs w:val="18"/>
                <w:lang w:eastAsia="en-US"/>
              </w:rPr>
              <w:t>PK I</w:t>
            </w:r>
          </w:p>
        </w:tc>
      </w:tr>
      <w:tr w:rsidR="00000000" w14:paraId="56888DD0" w14:textId="77777777">
        <w:tblPrEx>
          <w:tblCellMar>
            <w:left w:w="108" w:type="dxa"/>
            <w:right w:w="108" w:type="dxa"/>
          </w:tblCellMar>
        </w:tblPrEx>
        <w:trPr>
          <w:trHeight w:val="458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7727DE" w14:textId="77777777" w:rsidR="003C04A2" w:rsidRDefault="003C04A2">
            <w:pPr>
              <w:pStyle w:val="Judul2"/>
              <w:spacing w:before="120" w:after="120"/>
              <w:jc w:val="left"/>
              <w:rPr>
                <w:rFonts w:ascii="Tahoma" w:hAnsi="Tahoma" w:cs="Tahoma"/>
                <w:b w:val="0"/>
                <w:sz w:val="20"/>
                <w:szCs w:val="18"/>
                <w:lang w:eastAsia="en-US"/>
              </w:rPr>
            </w:pPr>
            <w:r>
              <w:rPr>
                <w:rFonts w:ascii="Tahoma" w:hAnsi="Tahoma" w:cs="Tahoma"/>
                <w:b w:val="0"/>
                <w:sz w:val="20"/>
                <w:szCs w:val="18"/>
                <w:lang w:eastAsia="en-US"/>
              </w:rPr>
              <w:t>Tujuan asesmen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14D3D" w14:textId="77777777" w:rsidR="003C04A2" w:rsidRDefault="003C04A2">
            <w:pPr>
              <w:pStyle w:val="Judul2"/>
              <w:spacing w:before="120" w:after="120"/>
              <w:jc w:val="lef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 w:val="0"/>
                <w:sz w:val="20"/>
                <w:szCs w:val="18"/>
                <w:lang w:eastAsia="en-US"/>
              </w:rPr>
              <w:t>:</w:t>
            </w:r>
          </w:p>
        </w:tc>
        <w:tc>
          <w:tcPr>
            <w:tcW w:w="14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3CCB9E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RPL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 xml:space="preserve"> ( Recognation of Prior Learning )</w:t>
            </w:r>
          </w:p>
        </w:tc>
        <w:tc>
          <w:tcPr>
            <w:tcW w:w="16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5C378D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 xml:space="preserve">Pencapaian </w:t>
            </w:r>
            <w:r>
              <w:rPr>
                <w:rFonts w:ascii="Tahoma" w:hAnsi="Tahoma" w:cs="Tahoma"/>
                <w:sz w:val="16"/>
                <w:szCs w:val="16"/>
              </w:rPr>
              <w:t>Proses pembelajaran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BFD2E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RCC</w:t>
            </w:r>
          </w:p>
          <w:p w14:paraId="6CBCA932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(Recognation Current Competencies )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B3DB0D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Sertifikasi</w:t>
            </w:r>
          </w:p>
        </w:tc>
        <w:tc>
          <w:tcPr>
            <w:tcW w:w="14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74D2D" w14:textId="77777777" w:rsidR="003C04A2" w:rsidRDefault="003C04A2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6"/>
                <w:szCs w:val="16"/>
              </w:rPr>
              <w:t>Lainnya: ……………………</w:t>
            </w:r>
          </w:p>
        </w:tc>
      </w:tr>
      <w:tr w:rsidR="00000000" w14:paraId="6912BB85" w14:textId="77777777">
        <w:tblPrEx>
          <w:tblCellMar>
            <w:left w:w="108" w:type="dxa"/>
            <w:right w:w="108" w:type="dxa"/>
          </w:tblCellMar>
        </w:tblPrEx>
        <w:trPr>
          <w:trHeight w:val="323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B555EE" w14:textId="77777777" w:rsidR="003C04A2" w:rsidRDefault="003C04A2">
            <w:pPr>
              <w:pStyle w:val="Judul2"/>
              <w:spacing w:before="120" w:after="120"/>
              <w:jc w:val="left"/>
              <w:rPr>
                <w:rFonts w:ascii="Tahoma" w:hAnsi="Tahoma" w:cs="Tahoma"/>
                <w:b w:val="0"/>
                <w:sz w:val="20"/>
                <w:szCs w:val="18"/>
                <w:lang w:eastAsia="en-US"/>
              </w:rPr>
            </w:pPr>
            <w:r>
              <w:rPr>
                <w:rFonts w:ascii="Tahoma" w:hAnsi="Tahoma" w:cs="Tahoma"/>
                <w:b w:val="0"/>
                <w:sz w:val="20"/>
                <w:szCs w:val="18"/>
                <w:lang w:eastAsia="en-US"/>
              </w:rPr>
              <w:t>Acuan pembanding/ benchmark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AE5E7A" w14:textId="77777777" w:rsidR="003C04A2" w:rsidRDefault="003C04A2">
            <w:pPr>
              <w:pStyle w:val="Judul2"/>
              <w:spacing w:before="120" w:after="120"/>
              <w:jc w:val="left"/>
              <w:rPr>
                <w:rFonts w:ascii="Tahoma" w:hAnsi="Tahoma" w:cs="Tahoma"/>
                <w:sz w:val="18"/>
                <w:szCs w:val="16"/>
              </w:rPr>
            </w:pPr>
            <w:r>
              <w:rPr>
                <w:rFonts w:ascii="Tahoma" w:hAnsi="Tahoma" w:cs="Tahoma"/>
                <w:b w:val="0"/>
                <w:sz w:val="20"/>
                <w:szCs w:val="18"/>
                <w:lang w:eastAsia="en-US"/>
              </w:rPr>
              <w:t>:</w:t>
            </w:r>
          </w:p>
        </w:tc>
        <w:tc>
          <w:tcPr>
            <w:tcW w:w="7523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B786B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b/>
                <w:sz w:val="18"/>
                <w:szCs w:val="16"/>
                <w:lang w:val="en-US"/>
              </w:rPr>
            </w:pPr>
            <w:r>
              <w:rPr>
                <w:rFonts w:ascii="Tahoma" w:hAnsi="Tahoma" w:cs="Tahoma"/>
                <w:b/>
                <w:sz w:val="18"/>
                <w:szCs w:val="16"/>
              </w:rPr>
              <w:t>Standar kompetensi</w:t>
            </w:r>
            <w:r>
              <w:rPr>
                <w:rFonts w:ascii="Tahoma" w:hAnsi="Tahoma" w:cs="Tahoma"/>
                <w:b/>
                <w:sz w:val="18"/>
                <w:szCs w:val="16"/>
                <w:lang w:val="en-US"/>
              </w:rPr>
              <w:t xml:space="preserve">  dan SPO ( diisi nama SOP ) </w:t>
            </w:r>
          </w:p>
          <w:p w14:paraId="4BF74B5B" w14:textId="77777777" w:rsidR="003C04A2" w:rsidRDefault="003C04A2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b/>
                <w:sz w:val="18"/>
                <w:szCs w:val="16"/>
                <w:lang w:val="en-US"/>
              </w:rPr>
              <w:t>Spo cuci tangan, spo pemberian oksigen, spo komunikasi, dll</w:t>
            </w:r>
          </w:p>
        </w:tc>
      </w:tr>
    </w:tbl>
    <w:p w14:paraId="0EB0D8E0" w14:textId="77777777" w:rsidR="003C04A2" w:rsidRDefault="003C04A2">
      <w:pPr>
        <w:numPr>
          <w:ilvl w:val="1"/>
          <w:numId w:val="2"/>
        </w:numPr>
        <w:jc w:val="both"/>
        <w:rPr>
          <w:rFonts w:ascii="Arial" w:hAnsi="Arial" w:cs="Arial"/>
          <w:b/>
          <w:lang w:val="en-US"/>
        </w:rPr>
      </w:pPr>
    </w:p>
    <w:p w14:paraId="317CD102" w14:textId="77777777" w:rsidR="003C04A2" w:rsidRDefault="003C04A2">
      <w:pPr>
        <w:numPr>
          <w:ilvl w:val="0"/>
          <w:numId w:val="2"/>
        </w:numPr>
        <w:jc w:val="both"/>
        <w:rPr>
          <w:rFonts w:ascii="Arial" w:hAnsi="Arial" w:cs="Arial"/>
          <w:b/>
          <w:lang w:val="en-US"/>
        </w:rPr>
      </w:pPr>
    </w:p>
    <w:tbl>
      <w:tblPr>
        <w:tblW w:w="0" w:type="auto"/>
        <w:tblInd w:w="-165" w:type="dxa"/>
        <w:tblLayout w:type="fixed"/>
        <w:tblLook w:val="0000" w:firstRow="0" w:lastRow="0" w:firstColumn="0" w:lastColumn="0" w:noHBand="0" w:noVBand="0"/>
      </w:tblPr>
      <w:tblGrid>
        <w:gridCol w:w="2079"/>
        <w:gridCol w:w="276"/>
        <w:gridCol w:w="7803"/>
      </w:tblGrid>
      <w:tr w:rsidR="00000000" w14:paraId="50D50AA0" w14:textId="77777777">
        <w:trPr>
          <w:cantSplit/>
          <w:trHeight w:val="476"/>
        </w:trPr>
        <w:tc>
          <w:tcPr>
            <w:tcW w:w="1015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1C6B0615" w14:textId="77777777" w:rsidR="003C04A2" w:rsidRDefault="003C04A2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R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encana asesmen</w:t>
            </w:r>
          </w:p>
        </w:tc>
      </w:tr>
      <w:tr w:rsidR="00000000" w14:paraId="04828316" w14:textId="77777777">
        <w:trPr>
          <w:cantSplit/>
          <w:trHeight w:val="476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8058268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lang w:val="en-US"/>
              </w:rPr>
              <w:t>Kode</w:t>
            </w:r>
            <w:r>
              <w:rPr>
                <w:rFonts w:ascii="Tahoma" w:hAnsi="Tahoma" w:cs="Tahoma"/>
                <w:b/>
                <w:sz w:val="18"/>
              </w:rPr>
              <w:t xml:space="preserve"> Unit 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6880F0" w14:textId="77777777" w:rsidR="003C04A2" w:rsidRDefault="003C04A2">
            <w:pPr>
              <w:numPr>
                <w:ilvl w:val="0"/>
                <w:numId w:val="2"/>
              </w:numPr>
              <w:spacing w:before="120" w:after="120" w:line="200" w:lineRule="exact"/>
              <w:rPr>
                <w:b/>
                <w:lang w:val="sv-SE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80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22730A9" w14:textId="77777777" w:rsidR="003C04A2" w:rsidRDefault="003C04A2">
            <w:pPr>
              <w:pStyle w:val="Judul1"/>
              <w:tabs>
                <w:tab w:val="left" w:pos="2160"/>
              </w:tabs>
              <w:spacing w:before="120" w:after="120" w:line="200" w:lineRule="exact"/>
            </w:pPr>
            <w:r>
              <w:rPr>
                <w:b/>
                <w:lang w:val="sv-SE"/>
              </w:rPr>
              <w:t>KES.VK02.003.01</w:t>
            </w:r>
          </w:p>
        </w:tc>
      </w:tr>
      <w:tr w:rsidR="00000000" w14:paraId="387434FA" w14:textId="77777777">
        <w:trPr>
          <w:cantSplit/>
          <w:trHeight w:val="593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DEBA59B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</w:rPr>
              <w:t>Judul Unit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3CF124" w14:textId="77777777" w:rsidR="003C04A2" w:rsidRDefault="003C04A2">
            <w:pPr>
              <w:numPr>
                <w:ilvl w:val="0"/>
                <w:numId w:val="2"/>
              </w:numPr>
              <w:spacing w:before="120" w:after="120" w:line="200" w:lineRule="exact"/>
              <w:rPr>
                <w:b/>
                <w:lang w:val="fi-FI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80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0FBD701" w14:textId="77777777" w:rsidR="003C04A2" w:rsidRDefault="003C04A2">
            <w:pPr>
              <w:pStyle w:val="Judul1"/>
              <w:tabs>
                <w:tab w:val="left" w:pos="720"/>
                <w:tab w:val="left" w:pos="1440"/>
                <w:tab w:val="left" w:pos="2160"/>
                <w:tab w:val="left" w:pos="2880"/>
                <w:tab w:val="left" w:pos="3480"/>
              </w:tabs>
              <w:spacing w:before="120" w:after="120" w:line="200" w:lineRule="exact"/>
              <w:jc w:val="both"/>
            </w:pPr>
            <w:r>
              <w:rPr>
                <w:b/>
                <w:lang w:val="fi-FI"/>
              </w:rPr>
              <w:t xml:space="preserve">Menyiapkan Tempat </w:t>
            </w:r>
            <w:r>
              <w:rPr>
                <w:b/>
                <w:lang w:val="fi-FI"/>
              </w:rPr>
              <w:t>Tidur Sebagai Bagian Dari Asuhan Keperawatan.</w:t>
            </w:r>
          </w:p>
        </w:tc>
      </w:tr>
    </w:tbl>
    <w:p w14:paraId="5D213F13" w14:textId="77777777" w:rsidR="003C04A2" w:rsidRDefault="003C04A2">
      <w:pPr>
        <w:numPr>
          <w:ilvl w:val="0"/>
          <w:numId w:val="2"/>
        </w:numPr>
        <w:rPr>
          <w:sz w:val="8"/>
        </w:rPr>
      </w:pPr>
    </w:p>
    <w:tbl>
      <w:tblPr>
        <w:tblW w:w="0" w:type="auto"/>
        <w:tblInd w:w="-165" w:type="dxa"/>
        <w:tblLayout w:type="fixed"/>
        <w:tblLook w:val="0000" w:firstRow="0" w:lastRow="0" w:firstColumn="0" w:lastColumn="0" w:noHBand="0" w:noVBand="0"/>
      </w:tblPr>
      <w:tblGrid>
        <w:gridCol w:w="2340"/>
        <w:gridCol w:w="2250"/>
        <w:gridCol w:w="1980"/>
        <w:gridCol w:w="935"/>
        <w:gridCol w:w="1244"/>
        <w:gridCol w:w="1409"/>
      </w:tblGrid>
      <w:tr w:rsidR="00000000" w14:paraId="6738DADB" w14:textId="77777777">
        <w:trPr>
          <w:cantSplit/>
          <w:trHeight w:val="656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F7D9717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rPr>
                <w:rFonts w:ascii="Tahoma" w:eastAsia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eastAsia="Tahoma" w:hAnsi="Tahoma" w:cs="Tahoma"/>
                <w:b/>
                <w:color w:val="000000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Elemen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01A295D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nl-NL" w:eastAsia="en-US"/>
              </w:rPr>
            </w:pPr>
            <w:r>
              <w:rPr>
                <w:rFonts w:ascii="Tahoma" w:eastAsia="Tahoma" w:hAnsi="Tahoma" w:cs="Tahoma"/>
                <w:b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Tahoma" w:hAnsi="Tahoma" w:cs="Tahoma"/>
                <w:b/>
                <w:color w:val="000000"/>
                <w:sz w:val="18"/>
                <w:szCs w:val="18"/>
              </w:rPr>
              <w:t>Kriteria Unjuk Kerja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B1D716" w14:textId="77777777" w:rsidR="003C04A2" w:rsidRDefault="003C04A2">
            <w:pPr>
              <w:pStyle w:val="Judul3"/>
              <w:spacing w:before="120" w:after="120" w:line="240" w:lineRule="exact"/>
              <w:rPr>
                <w:rFonts w:ascii="Tahoma" w:hAnsi="Tahoma" w:cs="Tahoma"/>
                <w:sz w:val="18"/>
                <w:szCs w:val="18"/>
                <w:lang w:eastAsia="en-US"/>
              </w:rPr>
            </w:pPr>
            <w:r>
              <w:rPr>
                <w:rFonts w:ascii="Tahoma" w:hAnsi="Tahoma" w:cs="Tahoma"/>
                <w:sz w:val="18"/>
                <w:szCs w:val="18"/>
                <w:lang w:val="nl-NL" w:eastAsia="en-US"/>
              </w:rPr>
              <w:t>Bukti-bukti ( Bukti Langsung (L), Bukti Tidak Langsung ( TL))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953C09" w14:textId="77777777" w:rsidR="003C04A2" w:rsidRDefault="003C04A2">
            <w:pPr>
              <w:pStyle w:val="Judul3"/>
              <w:spacing w:before="120" w:after="120" w:line="240" w:lineRule="exac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eastAsia="en-US"/>
              </w:rPr>
              <w:t>Metoda Asesmen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0553" w14:textId="77777777" w:rsidR="003C04A2" w:rsidRDefault="003C04A2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Perangkat Asesmen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9323C1D" w14:textId="77777777" w:rsidR="003C04A2" w:rsidRDefault="003C04A2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Alat dan Bahan</w:t>
            </w:r>
          </w:p>
        </w:tc>
      </w:tr>
      <w:tr w:rsidR="00000000" w14:paraId="7376014F" w14:textId="77777777">
        <w:trPr>
          <w:cantSplit/>
          <w:trHeight w:val="1008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B30F7DA" w14:textId="77777777" w:rsidR="003C04A2" w:rsidRDefault="003C04A2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lang w:val="fi-FI" w:eastAsia="en-US"/>
              </w:rPr>
              <w:t>01</w:t>
            </w:r>
            <w:r>
              <w:rPr>
                <w:rFonts w:ascii="Arial" w:hAnsi="Arial" w:cs="Arial"/>
                <w:b/>
                <w:lang w:eastAsia="en-US"/>
              </w:rPr>
              <w:t>Melakukan persiapan klien/pasien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0A11612" w14:textId="77777777" w:rsidR="003C04A2" w:rsidRDefault="003C04A2">
            <w:pPr>
              <w:pStyle w:val="TeksIsi"/>
              <w:numPr>
                <w:ilvl w:val="0"/>
                <w:numId w:val="3"/>
              </w:numPr>
              <w:tabs>
                <w:tab w:val="left" w:pos="680"/>
              </w:tabs>
              <w:spacing w:before="60" w:after="0"/>
              <w:ind w:left="680" w:hanging="600"/>
              <w:jc w:val="both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</w:rPr>
              <w:t>Data tentang pasien/klien dipelajari sebagai persiapan melakukan pekerjaan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D8B35D" w14:textId="77777777" w:rsidR="003C04A2" w:rsidRDefault="003C04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L =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Mengetahui data pasien (normal, dan tidak normal)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65D653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Observasi</w:t>
            </w:r>
          </w:p>
          <w:p w14:paraId="7FDBD20A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5CA10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Ceklist observasi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F5882C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0000" w14:paraId="64B4971F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111D2153" w14:textId="77777777" w:rsidR="003C04A2" w:rsidRDefault="003C04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259416BD" w14:textId="77777777" w:rsidR="003C04A2" w:rsidRDefault="003C04A2">
            <w:pPr>
              <w:pStyle w:val="TeksIsi"/>
              <w:numPr>
                <w:ilvl w:val="0"/>
                <w:numId w:val="3"/>
              </w:numPr>
              <w:tabs>
                <w:tab w:val="left" w:pos="680"/>
              </w:tabs>
              <w:ind w:left="680" w:hanging="600"/>
              <w:jc w:val="both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t>Instruksi keperawatan dan SOP untuk penyiapan tempat tidur dipersiapkan dan dipahami.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3D39233B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L= Asesi menjawab pert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anyaan lisan asesor</w:t>
            </w:r>
          </w:p>
          <w:p w14:paraId="54096EB7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L= Asesi menjawab pertanyaan tulis asesor</w:t>
            </w:r>
          </w:p>
          <w:p w14:paraId="08E94BFC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7914AC6E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Lisan</w:t>
            </w:r>
          </w:p>
          <w:p w14:paraId="2927E668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7ABEF3BA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0A991F82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Tulis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2F5A784C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lisan</w:t>
            </w:r>
          </w:p>
          <w:p w14:paraId="3CC5CCAF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0B4A1D95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55DA5F6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0000" w14:paraId="11C46D8B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7F166869" w14:textId="77777777" w:rsidR="003C04A2" w:rsidRDefault="003C04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19B0706B" w14:textId="77777777" w:rsidR="003C04A2" w:rsidRDefault="003C04A2">
            <w:pPr>
              <w:pStyle w:val="TeksIsi"/>
              <w:numPr>
                <w:ilvl w:val="0"/>
                <w:numId w:val="3"/>
              </w:numPr>
              <w:tabs>
                <w:tab w:val="left" w:pos="680"/>
              </w:tabs>
              <w:spacing w:before="60" w:after="0"/>
              <w:ind w:left="680" w:hanging="600"/>
              <w:jc w:val="both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</w:rPr>
              <w:t>Salam terapeutik disampaikan terhadap klien/pasien dan keluarga pada saat bertemu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20D57E7B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L: Menyampaikan salam terapetik</w:t>
            </w:r>
          </w:p>
          <w:p w14:paraId="396204B5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L: Asesi  menjawab pertanyaan tertulis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005B6D4C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Observasi</w:t>
            </w:r>
          </w:p>
          <w:p w14:paraId="4E7CB268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0D529A9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CABED25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Tulis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5AB5797C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Ceklist observasi</w:t>
            </w:r>
          </w:p>
          <w:p w14:paraId="7F026A1A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1AAD6268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08A4E61C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tertulis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91C67BC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0000" w14:paraId="48C9C194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37AB2398" w14:textId="77777777" w:rsidR="003C04A2" w:rsidRDefault="003C04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14:paraId="3B815D9A" w14:textId="77777777" w:rsidR="003C04A2" w:rsidRDefault="003C04A2">
            <w:pPr>
              <w:pStyle w:val="TeksIsi"/>
              <w:numPr>
                <w:ilvl w:val="0"/>
                <w:numId w:val="3"/>
              </w:numPr>
              <w:tabs>
                <w:tab w:val="left" w:pos="680"/>
              </w:tabs>
              <w:spacing w:before="60" w:after="0"/>
              <w:ind w:left="680" w:hanging="600"/>
              <w:jc w:val="both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</w:rPr>
              <w:t>Tindakan yang akan dilakukan dijelaskan, kepada pasien/klien meliputi  tujuan dan cara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6CF0BF8C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L: Penjelasan tindakan keperawatan</w:t>
            </w:r>
          </w:p>
          <w:p w14:paraId="6AF15F8F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L: Asesi menjawab pertanyaan lisa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n asesor</w:t>
            </w:r>
          </w:p>
          <w:p w14:paraId="48EBDAF9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L: Asesi menjawab pertanyaan tulis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1B3C5D33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Observasi</w:t>
            </w:r>
          </w:p>
          <w:p w14:paraId="75D01FBA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4C5E173C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Lisan</w:t>
            </w:r>
          </w:p>
          <w:p w14:paraId="50AE2B98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44CB350B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42BEC422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Tulis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2B771DBA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Ceklist observasi</w:t>
            </w:r>
          </w:p>
          <w:p w14:paraId="13BC2617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340DF8B4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lisan</w:t>
            </w:r>
          </w:p>
          <w:p w14:paraId="170ADBA6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16992302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BE0C3F2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0000" w14:paraId="4805B3C4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7F141A1C" w14:textId="77777777" w:rsidR="003C04A2" w:rsidRDefault="003C04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413AB216" w14:textId="77777777" w:rsidR="003C04A2" w:rsidRDefault="003C04A2">
            <w:pPr>
              <w:pStyle w:val="TeksIsi"/>
              <w:numPr>
                <w:ilvl w:val="0"/>
                <w:numId w:val="3"/>
              </w:numPr>
              <w:tabs>
                <w:tab w:val="left" w:pos="680"/>
              </w:tabs>
              <w:spacing w:before="60" w:after="0"/>
              <w:jc w:val="both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</w:rPr>
              <w:t xml:space="preserve">Potensi kecelakaan kerja dan ketidak nyamanan pasien/klien dipertimbangkan dalam menyusun rencana tindakan 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03CED109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L: Asesi menjawab pertanyaan lisan</w:t>
            </w:r>
          </w:p>
          <w:p w14:paraId="3035EDFC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L: Asesi menjawab pertanyaan tulis</w:t>
            </w:r>
          </w:p>
          <w:p w14:paraId="1FF79A5D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TL: CPPT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78E9B600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Lisan</w:t>
            </w:r>
          </w:p>
          <w:p w14:paraId="38F8247F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29CF7C7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7ADA4663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Tulis</w:t>
            </w:r>
          </w:p>
          <w:p w14:paraId="22CB2D8A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679EDE6C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54C7C686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Portofolio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0F17F519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lisan</w:t>
            </w:r>
          </w:p>
          <w:p w14:paraId="25228192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tulis</w:t>
            </w:r>
          </w:p>
          <w:p w14:paraId="37D18E70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7D5234B4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55BCCB4F" w14:textId="77777777" w:rsidR="003C04A2" w:rsidRDefault="003C04A2">
            <w:p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cek portofolio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6D08185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0000" w14:paraId="7BD0DAFF" w14:textId="77777777">
        <w:trPr>
          <w:cantSplit/>
          <w:trHeight w:val="1008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DCE47FD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spacing w:before="60"/>
              <w:jc w:val="both"/>
            </w:pPr>
            <w:r>
              <w:rPr>
                <w:rFonts w:ascii="Arial" w:hAnsi="Arial" w:cs="Arial"/>
                <w:b/>
                <w:sz w:val="20"/>
                <w:lang w:val="de-DE" w:eastAsia="en-US"/>
              </w:rPr>
              <w:t xml:space="preserve">0.2 </w:t>
            </w:r>
            <w:r>
              <w:rPr>
                <w:rFonts w:ascii="Arial" w:hAnsi="Arial" w:cs="Arial"/>
                <w:b/>
                <w:lang w:eastAsia="en-US"/>
              </w:rPr>
              <w:t>Melakukan persiapan alat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DAC69F6" w14:textId="77777777" w:rsidR="003C04A2" w:rsidRDefault="003C04A2">
            <w:pPr>
              <w:pStyle w:val="TeksIsi"/>
              <w:tabs>
                <w:tab w:val="left" w:pos="680"/>
              </w:tabs>
              <w:spacing w:before="60" w:after="60" w:line="240" w:lineRule="atLeast"/>
              <w:ind w:left="89"/>
              <w:jc w:val="both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t>2.1 Set alat tenun disiapkan sesuai SOP rumah sa</w:t>
            </w:r>
            <w:r>
              <w:t>kit.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69CCEC" w14:textId="77777777" w:rsidR="003C04A2" w:rsidRDefault="003C04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 : Persiapan alat tenun</w:t>
            </w:r>
          </w:p>
          <w:p w14:paraId="37E7494F" w14:textId="77777777" w:rsidR="003C04A2" w:rsidRDefault="003C04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 = assesi menjawab pertanyaan tulis asesor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F431CB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Oservasi</w:t>
            </w:r>
          </w:p>
          <w:p w14:paraId="39270746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94EC9B2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Tulis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C6D28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Ceklist observasi</w:t>
            </w:r>
          </w:p>
          <w:p w14:paraId="621479E9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Daftra pertanyaan tulis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695CC71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0000" w14:paraId="4B6CAC12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166E6193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snapToGrid w:val="0"/>
              <w:spacing w:before="60"/>
              <w:jc w:val="both"/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14:paraId="23A1FE79" w14:textId="77777777" w:rsidR="003C04A2" w:rsidRDefault="003C04A2">
            <w:pPr>
              <w:pStyle w:val="TeksIsi"/>
              <w:tabs>
                <w:tab w:val="left" w:pos="680"/>
              </w:tabs>
              <w:spacing w:before="60" w:after="0" w:line="240" w:lineRule="atLeast"/>
              <w:ind w:left="89" w:hanging="180"/>
              <w:jc w:val="both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</w:rPr>
              <w:t>2.2 Keranjang alat kotor disiapkan.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18AC3908" w14:textId="77777777" w:rsidR="003C04A2" w:rsidRDefault="003C04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L: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Asesi menajwab pertanyaan lisan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2214AFEA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Lisan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0EAD6CD7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lisan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E353CDD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0000" w14:paraId="244DEAE2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23121AD0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snapToGrid w:val="0"/>
              <w:spacing w:before="60"/>
              <w:jc w:val="both"/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14:paraId="089B631A" w14:textId="77777777" w:rsidR="003C04A2" w:rsidRDefault="003C04A2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60" w:after="0"/>
              <w:ind w:left="680" w:hanging="600"/>
              <w:jc w:val="both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</w:rPr>
              <w:t>2.3 Set alat dibawa ke ruang klien/pasien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4C357F23" w14:textId="77777777" w:rsidR="003C04A2" w:rsidRDefault="003C04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L: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Mendekatkan set alat</w:t>
            </w:r>
          </w:p>
          <w:p w14:paraId="3B5B3F60" w14:textId="77777777" w:rsidR="003C04A2" w:rsidRDefault="003C04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L: Asesi menjawab pertanyaan tulis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369B21AA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Observasi</w:t>
            </w:r>
          </w:p>
          <w:p w14:paraId="78673DC9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Tulis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2BBA4FB7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Ceklist observasi</w:t>
            </w:r>
          </w:p>
          <w:p w14:paraId="2590F786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5749391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0000" w14:paraId="3FF3A8A5" w14:textId="77777777">
        <w:trPr>
          <w:cantSplit/>
          <w:trHeight w:val="1008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C38A555" w14:textId="77777777" w:rsidR="003C04A2" w:rsidRDefault="003C04A2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</w:rPr>
              <w:t xml:space="preserve">03  </w:t>
            </w:r>
            <w:r>
              <w:rPr>
                <w:rFonts w:ascii="Tahoma" w:hAnsi="Tahoma" w:cs="Tahoma"/>
                <w:b/>
                <w:sz w:val="20"/>
                <w:szCs w:val="20"/>
                <w:lang w:val="fi-FI" w:eastAsia="en-US"/>
              </w:rPr>
              <w:t xml:space="preserve"> </w:t>
            </w:r>
            <w:r>
              <w:rPr>
                <w:rFonts w:ascii="Arial" w:hAnsi="Arial" w:cs="Arial"/>
                <w:b/>
                <w:lang w:eastAsia="en-US"/>
              </w:rPr>
              <w:t>Mengganti alat tenun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42BA7CB" w14:textId="77777777" w:rsidR="003C04A2" w:rsidRDefault="003C04A2">
            <w:pPr>
              <w:tabs>
                <w:tab w:val="left" w:pos="480"/>
              </w:tabs>
              <w:spacing w:before="60"/>
              <w:ind w:left="89" w:hanging="180"/>
              <w:jc w:val="both"/>
            </w:pPr>
            <w:r>
              <w:rPr>
                <w:rFonts w:ascii="Arial" w:hAnsi="Arial" w:cs="Arial"/>
                <w:lang w:val="de-DE"/>
              </w:rPr>
              <w:t>3.1 Mengganti alat tenun p</w:t>
            </w:r>
            <w:r>
              <w:rPr>
                <w:rFonts w:ascii="Arial" w:hAnsi="Arial" w:cs="Arial"/>
              </w:rPr>
              <w:t>asien/klien diposisikan pada tempat, yang memu</w:t>
            </w:r>
            <w:r>
              <w:rPr>
                <w:rFonts w:ascii="Arial" w:hAnsi="Arial" w:cs="Arial"/>
              </w:rPr>
              <w:t>ngkinkan untuk penggantian alat tenun.</w:t>
            </w:r>
          </w:p>
          <w:p w14:paraId="19D0B82B" w14:textId="77777777" w:rsidR="003C04A2" w:rsidRDefault="003C04A2">
            <w:pPr>
              <w:tabs>
                <w:tab w:val="left" w:pos="480"/>
              </w:tabs>
              <w:spacing w:before="60"/>
              <w:jc w:val="both"/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35FD8B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L: Pemberian posisi nyaman pada psien</w:t>
            </w:r>
          </w:p>
          <w:p w14:paraId="6D4CB8FA" w14:textId="77777777" w:rsidR="003C04A2" w:rsidRDefault="003C04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L= Asesi menjawab pertanyaan lisan asesor</w:t>
            </w:r>
          </w:p>
          <w:p w14:paraId="336135D9" w14:textId="77777777" w:rsidR="003C04A2" w:rsidRDefault="003C04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5B9662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5BA4EB31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Observasi</w:t>
            </w:r>
          </w:p>
          <w:p w14:paraId="60DF9C7A" w14:textId="77777777" w:rsidR="003C04A2" w:rsidRDefault="003C04A2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7D82E0D0" w14:textId="77777777" w:rsidR="003C04A2" w:rsidRDefault="003C04A2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Lisan</w:t>
            </w:r>
          </w:p>
          <w:p w14:paraId="20F78C5E" w14:textId="77777777" w:rsidR="003C04A2" w:rsidRDefault="003C04A2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53D0AEEA" w14:textId="77777777" w:rsidR="003C04A2" w:rsidRDefault="003C04A2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07D32CC4" w14:textId="77777777" w:rsidR="003C04A2" w:rsidRDefault="003C04A2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Tulis</w:t>
            </w:r>
          </w:p>
          <w:p w14:paraId="4B6901F1" w14:textId="77777777" w:rsidR="003C04A2" w:rsidRDefault="003C04A2">
            <w:p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7C50DF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Ceklist observasi</w:t>
            </w:r>
          </w:p>
          <w:p w14:paraId="3A373814" w14:textId="77777777" w:rsidR="003C04A2" w:rsidRDefault="003C04A2">
            <w:p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736F3287" w14:textId="77777777" w:rsidR="003C04A2" w:rsidRDefault="003C04A2">
            <w:p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lisan</w:t>
            </w:r>
          </w:p>
          <w:p w14:paraId="0BF24807" w14:textId="77777777" w:rsidR="003C04A2" w:rsidRDefault="003C04A2">
            <w:p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68C1E612" w14:textId="77777777" w:rsidR="003C04A2" w:rsidRDefault="003C04A2">
            <w:p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tulis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A41CD9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0000" w14:paraId="4932720A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01998681" w14:textId="77777777" w:rsidR="003C04A2" w:rsidRDefault="003C04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14:paraId="79C9BE0E" w14:textId="77777777" w:rsidR="003C04A2" w:rsidRDefault="003C04A2">
            <w:pPr>
              <w:pStyle w:val="TeksIsi"/>
              <w:spacing w:before="60" w:after="0" w:line="240" w:lineRule="atLeast"/>
              <w:ind w:firstLine="89"/>
              <w:jc w:val="both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</w:rPr>
              <w:t>3.2 Alat tenun  yang telah terpakai diganti dengan alat tenun yang baru dengan urutan kerja sesuai dengan SOP yang diberlakukan.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4B8D0BF5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L: Penggantian alat tenun sesuai SPO</w:t>
            </w:r>
          </w:p>
          <w:p w14:paraId="7D109888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L: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Asesi menjawab pertanyaan tulis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00B89425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Observasi</w:t>
            </w:r>
          </w:p>
          <w:p w14:paraId="4417F0EF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6582E215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Tulis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69281C17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Ceklist observasi</w:t>
            </w:r>
          </w:p>
          <w:p w14:paraId="42CA7DBD" w14:textId="77777777" w:rsidR="003C04A2" w:rsidRDefault="003C04A2">
            <w:p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rtanyaan 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D469E43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0000" w14:paraId="398BBC12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2F4DD3A8" w14:textId="77777777" w:rsidR="003C04A2" w:rsidRDefault="003C04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14:paraId="57BDAEB2" w14:textId="77777777" w:rsidR="003C04A2" w:rsidRDefault="003C04A2">
            <w:pPr>
              <w:pStyle w:val="TeksIsi"/>
              <w:spacing w:before="60" w:after="0" w:line="240" w:lineRule="atLeast"/>
              <w:ind w:left="89"/>
              <w:jc w:val="both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</w:rPr>
              <w:t>3.3 Pasien/klien ditempatkan kembali pada posisi yang nyaman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22E3B443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L= Penempatan kembali posisi pasien</w:t>
            </w:r>
          </w:p>
          <w:p w14:paraId="148740C4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L: Asesi menjawab pertanyaan lisan asesor 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23CC4B30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Observasi</w:t>
            </w:r>
          </w:p>
          <w:p w14:paraId="6F6D3BD0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4C9C906D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Lisan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2D5D74CC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observasi</w:t>
            </w:r>
          </w:p>
          <w:p w14:paraId="75568FB8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lisan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4D48F57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0000" w14:paraId="1D795C23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40BAD29C" w14:textId="77777777" w:rsidR="003C04A2" w:rsidRDefault="003C04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14:paraId="5A2E7CDE" w14:textId="77777777" w:rsidR="003C04A2" w:rsidRDefault="003C04A2">
            <w:pPr>
              <w:pStyle w:val="TeksIsi"/>
              <w:spacing w:before="60" w:after="0" w:line="240" w:lineRule="atLeast"/>
              <w:ind w:left="89" w:hanging="89"/>
              <w:jc w:val="both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</w:rPr>
              <w:t>3.4 Tempat tidur diperiksa dari kemungkinan kerusakan atau tidak berfungsi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44793474" w14:textId="77777777" w:rsidR="003C04A2" w:rsidRDefault="003C04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L: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Pengecekan tempat tidur</w:t>
            </w:r>
          </w:p>
          <w:p w14:paraId="78DE1DE1" w14:textId="77777777" w:rsidR="003C04A2" w:rsidRDefault="003C04A2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L: Asesi menjawab pertanyaan tulis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7C2D3579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Observasi</w:t>
            </w:r>
          </w:p>
          <w:p w14:paraId="6D696328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Tulis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7F0DEDA3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Ceklist observasi</w:t>
            </w:r>
          </w:p>
          <w:p w14:paraId="54628D03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3C87D3C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0000" w14:paraId="213860E8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53D06F6C" w14:textId="77777777" w:rsidR="003C04A2" w:rsidRDefault="003C04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7E4F71B9" w14:textId="77777777" w:rsidR="003C04A2" w:rsidRDefault="003C04A2">
            <w:pPr>
              <w:pStyle w:val="TeksIsi"/>
              <w:spacing w:before="60" w:after="60" w:line="240" w:lineRule="atLeast"/>
              <w:ind w:left="89"/>
              <w:jc w:val="both"/>
              <w:rPr>
                <w:rFonts w:ascii="Arial" w:hAnsi="Arial" w:cs="Arial"/>
              </w:rPr>
            </w:pPr>
            <w:r>
              <w:t>3.5 Kenyamanan posisi pasien/klien dikonfirmasi dengan cara yang simpatik dan empati</w:t>
            </w:r>
          </w:p>
          <w:p w14:paraId="48CAD133" w14:textId="77777777" w:rsidR="003C04A2" w:rsidRDefault="003C04A2">
            <w:pPr>
              <w:pStyle w:val="TeksIsi"/>
              <w:spacing w:before="60" w:after="0" w:line="240" w:lineRule="atLeast"/>
              <w:jc w:val="both"/>
              <w:rPr>
                <w:rFonts w:ascii="Arial" w:hAnsi="Arial" w:cs="Arial"/>
              </w:rPr>
            </w:pP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27C86945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L:</w:t>
            </w:r>
            <w:r>
              <w:rPr>
                <w:rFonts w:ascii="Tahoma" w:hAnsi="Tahoma" w:cs="Tahoma"/>
                <w:sz w:val="20"/>
                <w:szCs w:val="20"/>
                <w:lang w:val="sv-SE"/>
              </w:rPr>
              <w:t>Konfirmasi posisi nyaman pasien</w:t>
            </w:r>
          </w:p>
          <w:p w14:paraId="4E7B4A71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6AE3AABD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Observasi</w:t>
            </w:r>
          </w:p>
          <w:p w14:paraId="3B19FEC2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6F4F3A1B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4D7511A6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Tulis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1F32E041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Ceklist observasi</w:t>
            </w:r>
          </w:p>
          <w:p w14:paraId="7DD1D402" w14:textId="77777777" w:rsidR="003C04A2" w:rsidRDefault="003C04A2">
            <w:p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75BF4BFB" w14:textId="77777777" w:rsidR="003C04A2" w:rsidRDefault="003C04A2">
            <w:p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tulis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6D2D4BE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0000" w14:paraId="1412043C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0AEA5CA2" w14:textId="77777777" w:rsidR="003C04A2" w:rsidRDefault="003C04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5BF056BE" w14:textId="77777777" w:rsidR="003C04A2" w:rsidRDefault="003C04A2">
            <w:pPr>
              <w:pStyle w:val="TeksIsi"/>
              <w:spacing w:before="60" w:after="0" w:line="240" w:lineRule="atLeast"/>
              <w:ind w:left="89" w:hanging="89"/>
              <w:jc w:val="both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</w:rPr>
              <w:t>3.6 Alat tenun yang telah dipakai (kotor) dimasukkan kedalam keranjang dan dipisahkan sesuai dengan jenisnya.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2E3C9117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L;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Penempatan linen kotor sesuai SPO yang berlaku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6496DF91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Observasi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0B0BB112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celkist observasi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A94A886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0000" w14:paraId="64D6C481" w14:textId="77777777">
        <w:trPr>
          <w:cantSplit/>
          <w:trHeight w:val="1008"/>
        </w:trPr>
        <w:tc>
          <w:tcPr>
            <w:tcW w:w="23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2392653" w14:textId="77777777" w:rsidR="003C04A2" w:rsidRDefault="003C04A2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04   </w:t>
            </w:r>
            <w:r>
              <w:rPr>
                <w:rFonts w:ascii="Tahoma" w:hAnsi="Tahoma" w:cs="Tahoma"/>
                <w:b/>
                <w:sz w:val="20"/>
                <w:szCs w:val="20"/>
                <w:lang w:val="fi-FI" w:eastAsia="en-US"/>
              </w:rPr>
              <w:t xml:space="preserve"> </w:t>
            </w:r>
            <w:r>
              <w:rPr>
                <w:rFonts w:ascii="Arial" w:hAnsi="Arial" w:cs="Arial"/>
                <w:b/>
                <w:lang w:eastAsia="en-US"/>
              </w:rPr>
              <w:t>Membuat laporan hasil pekerjaan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57FFE4B" w14:textId="77777777" w:rsidR="003C04A2" w:rsidRDefault="003C04A2">
            <w:pPr>
              <w:pStyle w:val="TeksIsi"/>
              <w:tabs>
                <w:tab w:val="left" w:pos="812"/>
              </w:tabs>
              <w:spacing w:before="60" w:after="0" w:line="240" w:lineRule="atLeast"/>
              <w:ind w:left="89" w:hanging="89"/>
              <w:jc w:val="both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</w:rPr>
              <w:t xml:space="preserve">4.1 Penggantian alat tenun dan penyiapan tempat tidur dicatat dengan menggunakan </w:t>
            </w:r>
            <w:r>
              <w:rPr>
                <w:rFonts w:ascii="Arial" w:hAnsi="Arial" w:cs="Arial"/>
                <w:i/>
              </w:rPr>
              <w:t>check list</w:t>
            </w:r>
            <w:r>
              <w:rPr>
                <w:rFonts w:ascii="Arial" w:hAnsi="Arial" w:cs="Arial"/>
              </w:rPr>
              <w:t xml:space="preserve"> dan format yang telah ditetapkan.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4B494F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L: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Pencatatan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penggunaan alat tenun</w:t>
            </w:r>
          </w:p>
          <w:p w14:paraId="054808CF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TL: buku linen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AE03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Observasi</w:t>
            </w:r>
          </w:p>
          <w:p w14:paraId="44CE8780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42310E3E" w14:textId="77777777" w:rsidR="003C04A2" w:rsidRDefault="003C04A2">
            <w:pPr>
              <w:tabs>
                <w:tab w:val="left" w:pos="186"/>
              </w:tabs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Portofolio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FC4B12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Ceklist observasi</w:t>
            </w:r>
          </w:p>
          <w:p w14:paraId="5FD8D69E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cek portofolio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AE4697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000000" w14:paraId="17E61841" w14:textId="77777777">
        <w:trPr>
          <w:cantSplit/>
          <w:trHeight w:val="1008"/>
        </w:trPr>
        <w:tc>
          <w:tcPr>
            <w:tcW w:w="2340" w:type="dxa"/>
            <w:tcBorders>
              <w:left w:val="single" w:sz="12" w:space="0" w:color="000000"/>
              <w:bottom w:val="single" w:sz="4" w:space="0" w:color="000000"/>
            </w:tcBorders>
          </w:tcPr>
          <w:p w14:paraId="1E3D64CD" w14:textId="77777777" w:rsidR="003C04A2" w:rsidRDefault="003C04A2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</w:pPr>
          </w:p>
        </w:tc>
        <w:tc>
          <w:tcPr>
            <w:tcW w:w="2250" w:type="dxa"/>
            <w:tcBorders>
              <w:left w:val="single" w:sz="12" w:space="0" w:color="000000"/>
              <w:bottom w:val="single" w:sz="4" w:space="0" w:color="000000"/>
            </w:tcBorders>
          </w:tcPr>
          <w:p w14:paraId="3450E171" w14:textId="77777777" w:rsidR="003C04A2" w:rsidRDefault="003C04A2">
            <w:pPr>
              <w:pStyle w:val="TeksIsi"/>
              <w:snapToGrid w:val="0"/>
              <w:spacing w:before="60" w:after="60" w:line="240" w:lineRule="atLeast"/>
              <w:ind w:left="180" w:hanging="269"/>
              <w:jc w:val="both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bCs/>
                <w:sz w:val="20"/>
              </w:rPr>
              <w:t>4.2 Bila terdapat kerusakan/tidak berfungsi bagian-bagian dari tempat tidur dicatat dan dilaporkan kepada pihak yang berwenang dan terkait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1DE58525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20"/>
                <w:szCs w:val="20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>L: Asesi menjawab pertanyaan tulis asesor</w:t>
            </w:r>
          </w:p>
          <w:p w14:paraId="09318ECC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20"/>
                <w:szCs w:val="20"/>
                <w:lang w:val="sv-SE"/>
              </w:rPr>
              <w:t xml:space="preserve">TL: Form perbaikan 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</w:tcBorders>
          </w:tcPr>
          <w:p w14:paraId="4D3FDDFB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Tulis</w:t>
            </w:r>
          </w:p>
          <w:p w14:paraId="2633D707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DCCF026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  <w:p w14:paraId="2A25BC05" w14:textId="77777777" w:rsidR="003C04A2" w:rsidRDefault="003C04A2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Portofolio</w:t>
            </w:r>
          </w:p>
        </w:tc>
        <w:tc>
          <w:tcPr>
            <w:tcW w:w="1244" w:type="dxa"/>
            <w:tcBorders>
              <w:left w:val="single" w:sz="4" w:space="0" w:color="000000"/>
              <w:bottom w:val="single" w:sz="4" w:space="0" w:color="000000"/>
            </w:tcBorders>
          </w:tcPr>
          <w:p w14:paraId="04AAD9F8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pertanyaan tulis</w:t>
            </w:r>
          </w:p>
          <w:p w14:paraId="2978C3E1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Daftar cek portofolio</w:t>
            </w:r>
          </w:p>
        </w:tc>
        <w:tc>
          <w:tcPr>
            <w:tcW w:w="1409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8FF5ED7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</w:tbl>
    <w:p w14:paraId="713D274A" w14:textId="77777777" w:rsidR="003C04A2" w:rsidRDefault="003C04A2">
      <w:pPr>
        <w:numPr>
          <w:ilvl w:val="0"/>
          <w:numId w:val="2"/>
        </w:numPr>
        <w:spacing w:before="120"/>
        <w:rPr>
          <w:sz w:val="16"/>
          <w:szCs w:val="12"/>
          <w:lang w:val="en-US"/>
        </w:rPr>
      </w:pPr>
    </w:p>
    <w:p w14:paraId="52192C21" w14:textId="77777777" w:rsidR="003C04A2" w:rsidRDefault="003C04A2">
      <w:pPr>
        <w:numPr>
          <w:ilvl w:val="0"/>
          <w:numId w:val="2"/>
        </w:numPr>
        <w:spacing w:before="120"/>
        <w:rPr>
          <w:sz w:val="12"/>
          <w:szCs w:val="12"/>
        </w:rPr>
      </w:pPr>
      <w:r>
        <w:rPr>
          <w:rFonts w:cs="Calibri"/>
          <w:sz w:val="16"/>
          <w:szCs w:val="12"/>
        </w:rPr>
        <w:t xml:space="preserve">    </w:t>
      </w:r>
      <w:r>
        <w:rPr>
          <w:sz w:val="20"/>
          <w:szCs w:val="12"/>
        </w:rPr>
        <w:t xml:space="preserve">Catatan : *) L = Bukti langsung,  TL = Bukti tidak langsung,  T = Bukti tambahan </w:t>
      </w:r>
    </w:p>
    <w:p w14:paraId="2ABEDDB5" w14:textId="77777777" w:rsidR="003C04A2" w:rsidRDefault="003C04A2">
      <w:pPr>
        <w:numPr>
          <w:ilvl w:val="0"/>
          <w:numId w:val="2"/>
        </w:numPr>
        <w:rPr>
          <w:sz w:val="12"/>
          <w:szCs w:val="12"/>
        </w:rPr>
      </w:pPr>
    </w:p>
    <w:p w14:paraId="774C3BEC" w14:textId="77777777" w:rsidR="003C04A2" w:rsidRDefault="003C04A2">
      <w:pPr>
        <w:pStyle w:val="BodyText3"/>
        <w:numPr>
          <w:ilvl w:val="0"/>
          <w:numId w:val="2"/>
        </w:numPr>
        <w:rPr>
          <w:rFonts w:ascii="Tahoma" w:hAnsi="Tahoma" w:cs="Tahoma"/>
        </w:rPr>
      </w:pPr>
    </w:p>
    <w:p w14:paraId="42A3BE67" w14:textId="77777777" w:rsidR="003C04A2" w:rsidRDefault="003C04A2">
      <w:pPr>
        <w:pStyle w:val="BodyText3"/>
        <w:numPr>
          <w:ilvl w:val="0"/>
          <w:numId w:val="2"/>
        </w:numPr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>Metoda – metoda yang digunakan dalam Asesmen /Uji Kom</w:t>
      </w:r>
      <w:r>
        <w:rPr>
          <w:rFonts w:ascii="Tahoma" w:hAnsi="Tahoma" w:cs="Tahoma"/>
        </w:rPr>
        <w:t xml:space="preserve">petensi : </w:t>
      </w:r>
    </w:p>
    <w:p w14:paraId="1ECC3E07" w14:textId="77777777" w:rsidR="003C04A2" w:rsidRDefault="003C04A2">
      <w:pPr>
        <w:numPr>
          <w:ilvl w:val="0"/>
          <w:numId w:val="2"/>
        </w:numPr>
        <w:spacing w:line="200" w:lineRule="exact"/>
        <w:rPr>
          <w:rFonts w:ascii="Tahoma" w:hAnsi="Tahoma" w:cs="Tahoma"/>
          <w:b/>
          <w:bCs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6"/>
        <w:gridCol w:w="1834"/>
        <w:gridCol w:w="546"/>
        <w:gridCol w:w="2239"/>
        <w:gridCol w:w="523"/>
        <w:gridCol w:w="1918"/>
      </w:tblGrid>
      <w:tr w:rsidR="00000000" w14:paraId="338527F4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1C744665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1.</w:t>
            </w:r>
          </w:p>
        </w:tc>
        <w:tc>
          <w:tcPr>
            <w:tcW w:w="1834" w:type="dxa"/>
            <w:vAlign w:val="center"/>
          </w:tcPr>
          <w:p w14:paraId="33BD5ED8" w14:textId="77777777" w:rsidR="003C04A2" w:rsidRDefault="003C04A2">
            <w:pPr>
              <w:numPr>
                <w:ilvl w:val="0"/>
                <w:numId w:val="2"/>
              </w:numPr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Observasi</w:t>
            </w:r>
          </w:p>
        </w:tc>
        <w:tc>
          <w:tcPr>
            <w:tcW w:w="546" w:type="dxa"/>
            <w:vAlign w:val="center"/>
          </w:tcPr>
          <w:p w14:paraId="02EC4942" w14:textId="77777777" w:rsidR="003C04A2" w:rsidRDefault="003C04A2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>4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3DC312B6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Uji Tulis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</w:t>
            </w:r>
          </w:p>
        </w:tc>
        <w:tc>
          <w:tcPr>
            <w:tcW w:w="523" w:type="dxa"/>
            <w:vAlign w:val="center"/>
          </w:tcPr>
          <w:p w14:paraId="7FB1B0A0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7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5ED1D92B" w14:textId="77777777" w:rsidR="003C04A2" w:rsidRDefault="003C04A2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6"/>
                <w:szCs w:val="16"/>
              </w:rPr>
              <w:t>_____________</w:t>
            </w:r>
          </w:p>
        </w:tc>
      </w:tr>
      <w:tr w:rsidR="00000000" w14:paraId="0A46374A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165A939C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2.</w:t>
            </w:r>
          </w:p>
        </w:tc>
        <w:tc>
          <w:tcPr>
            <w:tcW w:w="1834" w:type="dxa"/>
            <w:vAlign w:val="center"/>
          </w:tcPr>
          <w:p w14:paraId="2BDD8497" w14:textId="77777777" w:rsidR="003C04A2" w:rsidRDefault="003C04A2">
            <w:pPr>
              <w:numPr>
                <w:ilvl w:val="0"/>
                <w:numId w:val="2"/>
              </w:numPr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Uji Lisan</w:t>
            </w:r>
          </w:p>
        </w:tc>
        <w:tc>
          <w:tcPr>
            <w:tcW w:w="546" w:type="dxa"/>
            <w:vAlign w:val="center"/>
          </w:tcPr>
          <w:p w14:paraId="6C34622E" w14:textId="77777777" w:rsidR="003C04A2" w:rsidRDefault="003C04A2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>5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30A769EF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Portofolio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</w:t>
            </w:r>
          </w:p>
        </w:tc>
        <w:tc>
          <w:tcPr>
            <w:tcW w:w="523" w:type="dxa"/>
            <w:vAlign w:val="center"/>
          </w:tcPr>
          <w:p w14:paraId="2197CCF8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8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579F0316" w14:textId="77777777" w:rsidR="003C04A2" w:rsidRDefault="003C04A2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6"/>
                <w:szCs w:val="16"/>
              </w:rPr>
              <w:t>_____________</w:t>
            </w:r>
          </w:p>
        </w:tc>
      </w:tr>
      <w:tr w:rsidR="00000000" w14:paraId="3A098A0D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42C3D29F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3.</w:t>
            </w:r>
          </w:p>
        </w:tc>
        <w:tc>
          <w:tcPr>
            <w:tcW w:w="1834" w:type="dxa"/>
            <w:vAlign w:val="center"/>
          </w:tcPr>
          <w:p w14:paraId="6D73F533" w14:textId="77777777" w:rsidR="003C04A2" w:rsidRDefault="003C04A2">
            <w:pPr>
              <w:numPr>
                <w:ilvl w:val="0"/>
                <w:numId w:val="2"/>
              </w:numPr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Studi kasus</w:t>
            </w:r>
          </w:p>
        </w:tc>
        <w:tc>
          <w:tcPr>
            <w:tcW w:w="546" w:type="dxa"/>
            <w:vAlign w:val="center"/>
          </w:tcPr>
          <w:p w14:paraId="1492A4C2" w14:textId="77777777" w:rsidR="003C04A2" w:rsidRDefault="003C04A2">
            <w:pPr>
              <w:numPr>
                <w:ilvl w:val="0"/>
                <w:numId w:val="2"/>
              </w:numPr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  <w:lang w:val="en-US"/>
              </w:rPr>
              <w:t>6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58C76A6F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Simulasi</w:t>
            </w:r>
          </w:p>
        </w:tc>
        <w:tc>
          <w:tcPr>
            <w:tcW w:w="523" w:type="dxa"/>
            <w:vAlign w:val="center"/>
          </w:tcPr>
          <w:p w14:paraId="754B1ADC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9</w:t>
            </w:r>
            <w:r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5D525165" w14:textId="77777777" w:rsidR="003C04A2" w:rsidRDefault="003C04A2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sz w:val="16"/>
                <w:szCs w:val="16"/>
              </w:rPr>
              <w:t>_____________</w:t>
            </w:r>
          </w:p>
        </w:tc>
      </w:tr>
    </w:tbl>
    <w:p w14:paraId="1B01DFF4" w14:textId="77777777" w:rsidR="003C04A2" w:rsidRDefault="003C04A2">
      <w:pPr>
        <w:numPr>
          <w:ilvl w:val="0"/>
          <w:numId w:val="2"/>
        </w:numPr>
        <w:rPr>
          <w:color w:val="FF0000"/>
          <w:sz w:val="12"/>
        </w:rPr>
      </w:pPr>
    </w:p>
    <w:p w14:paraId="31F95534" w14:textId="77777777" w:rsidR="003C04A2" w:rsidRDefault="003C04A2">
      <w:pPr>
        <w:numPr>
          <w:ilvl w:val="0"/>
          <w:numId w:val="2"/>
        </w:numPr>
        <w:rPr>
          <w:sz w:val="12"/>
        </w:rPr>
      </w:pPr>
    </w:p>
    <w:tbl>
      <w:tblPr>
        <w:tblW w:w="0" w:type="auto"/>
        <w:tblInd w:w="-169" w:type="dxa"/>
        <w:tblLayout w:type="fixed"/>
        <w:tblLook w:val="0000" w:firstRow="0" w:lastRow="0" w:firstColumn="0" w:lastColumn="0" w:noHBand="0" w:noVBand="0"/>
      </w:tblPr>
      <w:tblGrid>
        <w:gridCol w:w="558"/>
        <w:gridCol w:w="7947"/>
        <w:gridCol w:w="576"/>
        <w:gridCol w:w="875"/>
      </w:tblGrid>
      <w:tr w:rsidR="00000000" w14:paraId="3D264CE0" w14:textId="77777777">
        <w:trPr>
          <w:trHeight w:val="494"/>
        </w:trPr>
        <w:tc>
          <w:tcPr>
            <w:tcW w:w="99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68342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ahoma" w:hAnsi="Tahoma" w:cs="Tahoma"/>
                <w:b/>
                <w:sz w:val="20"/>
              </w:rPr>
              <w:t>Pengkajian metoda dan perangkat asesmen</w:t>
            </w:r>
          </w:p>
        </w:tc>
      </w:tr>
      <w:tr w:rsidR="00000000" w14:paraId="50D9F630" w14:textId="77777777">
        <w:trPr>
          <w:trHeight w:val="215"/>
        </w:trPr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5FF54F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Kriteria :</w:t>
            </w:r>
          </w:p>
        </w:tc>
        <w:tc>
          <w:tcPr>
            <w:tcW w:w="14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2998F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20"/>
              </w:rPr>
              <w:t>Memenuhi ?</w:t>
            </w:r>
          </w:p>
        </w:tc>
      </w:tr>
      <w:tr w:rsidR="00000000" w14:paraId="6B203447" w14:textId="77777777">
        <w:trPr>
          <w:cantSplit/>
          <w:trHeight w:val="683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54C682AD" w14:textId="77777777" w:rsidR="003C04A2" w:rsidRDefault="003C04A2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Prinsip-prinsip asesmen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900E9F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578DD98E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asesmen memenuhi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DFF6B9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Ya</w:t>
            </w:r>
          </w:p>
          <w:p w14:paraId="660904C0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292C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20"/>
              </w:rPr>
              <w:t>Tidak</w:t>
            </w:r>
          </w:p>
        </w:tc>
      </w:tr>
      <w:tr w:rsidR="00000000" w14:paraId="76AA31ED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8289F2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23F2E6F3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Reliabilitas</w:t>
            </w:r>
          </w:p>
          <w:p w14:paraId="3892D08B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secara konsisten mengukur apa yang seharusnya diukur?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73573D49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D6FCB9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0AACF101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4A4083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left w:val="single" w:sz="4" w:space="0" w:color="000000"/>
            </w:tcBorders>
          </w:tcPr>
          <w:p w14:paraId="0D99E5B1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instruksi-instruksi yang disediakan untuk kandidat memastikan penerapan y</w:t>
            </w:r>
            <w:r>
              <w:rPr>
                <w:rFonts w:ascii="Arial" w:hAnsi="Arial" w:cs="Arial"/>
                <w:sz w:val="20"/>
                <w:szCs w:val="20"/>
              </w:rPr>
              <w:t>ang konsisten dari aktifitas-aktifitas?</w:t>
            </w:r>
          </w:p>
        </w:tc>
        <w:tc>
          <w:tcPr>
            <w:tcW w:w="576" w:type="dxa"/>
            <w:tcBorders>
              <w:left w:val="single" w:sz="4" w:space="0" w:color="000000"/>
            </w:tcBorders>
          </w:tcPr>
          <w:p w14:paraId="640D73C4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75" w:type="dxa"/>
            <w:tcBorders>
              <w:left w:val="single" w:sz="4" w:space="0" w:color="000000"/>
              <w:right w:val="single" w:sz="4" w:space="0" w:color="000000"/>
            </w:tcBorders>
          </w:tcPr>
          <w:p w14:paraId="731F1671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2B773EDF" w14:textId="77777777">
        <w:trPr>
          <w:cantSplit/>
          <w:trHeight w:val="647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A661E5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35066050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Dapatkah aktifitas-aktifitas digunakan oleh asesor yang berbeda pada situasi yang berbeda dengan kandidat yang berbeda untuk mencapai hasil yang konsisten?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50A9B9E6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D886B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38EF7B7C" w14:textId="77777777">
        <w:trPr>
          <w:cantSplit/>
          <w:trHeight w:val="692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B3CE3A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FB390C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Fleksibilitas</w:t>
            </w:r>
          </w:p>
          <w:p w14:paraId="74C8611D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memenuhi kebutuhan kandidat dan organisasi?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429AFB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07C5C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326DEB22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612860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6856CD07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Keadilan </w:t>
            </w:r>
          </w:p>
          <w:p w14:paraId="650483CC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memenuhi kebutuhan dan karakteristik kandidat?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7941056B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79D1AE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3619F5B6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58E9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2F79A927" w14:textId="77777777" w:rsidR="003C04A2" w:rsidRDefault="003C04A2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Apakah aktifitas bebas dari bias dan apakah dapat diadaptasikan untuk mencegah hambatan-hambatan pada individu dengan kebutuhan khusus? 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695B1415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5E71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1348EA92" w14:textId="77777777">
        <w:trPr>
          <w:cantSplit/>
          <w:trHeight w:val="701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1CF406BC" w14:textId="77777777" w:rsidR="003C04A2" w:rsidRDefault="003C04A2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Aturan</w:t>
            </w:r>
            <w:r>
              <w:rPr>
                <w:rFonts w:ascii="Arial" w:hAnsi="Arial" w:cs="Arial"/>
                <w:b/>
              </w:rPr>
              <w:t>-aturan Bukti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315F0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695D8881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diarahkan pada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4AA16B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5691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233228F1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5B9A1C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34116B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Terkini</w:t>
            </w:r>
          </w:p>
          <w:p w14:paraId="708D096A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terkini?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AF15A6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E821B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75205583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596504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1E86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Kecukupan</w:t>
            </w:r>
          </w:p>
          <w:p w14:paraId="13F0CCE1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cukup bukti untuk memenuhi seluruh bagian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F0912F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6975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  <w:tr w:rsidR="00000000" w14:paraId="37F72F9C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7D82A4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9CEAF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Keaslian</w:t>
            </w:r>
          </w:p>
          <w:p w14:paraId="294AC1DA" w14:textId="77777777" w:rsidR="003C04A2" w:rsidRDefault="003C04A2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yang dikumpulkan merupakan pekerjaan kandidat sendiri?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FB9D77" w14:textId="77777777" w:rsidR="003C04A2" w:rsidRDefault="003C04A2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V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ACD4" w14:textId="77777777" w:rsidR="003C04A2" w:rsidRDefault="003C04A2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</w:rPr>
            </w:pPr>
          </w:p>
        </w:tc>
      </w:tr>
    </w:tbl>
    <w:p w14:paraId="20EA5169" w14:textId="77777777" w:rsidR="003C04A2" w:rsidRDefault="003C04A2">
      <w:pPr>
        <w:numPr>
          <w:ilvl w:val="0"/>
          <w:numId w:val="2"/>
        </w:numPr>
        <w:rPr>
          <w:rFonts w:ascii="Arial" w:hAnsi="Arial" w:cs="Arial"/>
          <w:lang w:val="en-US"/>
        </w:rPr>
      </w:pPr>
    </w:p>
    <w:tbl>
      <w:tblPr>
        <w:tblW w:w="0" w:type="auto"/>
        <w:tblInd w:w="-183" w:type="dxa"/>
        <w:tblLayout w:type="fixed"/>
        <w:tblLook w:val="0000" w:firstRow="0" w:lastRow="0" w:firstColumn="0" w:lastColumn="0" w:noHBand="0" w:noVBand="0"/>
      </w:tblPr>
      <w:tblGrid>
        <w:gridCol w:w="4610"/>
        <w:gridCol w:w="2700"/>
        <w:gridCol w:w="2590"/>
      </w:tblGrid>
      <w:tr w:rsidR="00000000" w14:paraId="0E01826C" w14:textId="77777777">
        <w:trPr>
          <w:trHeight w:val="437"/>
        </w:trPr>
        <w:tc>
          <w:tcPr>
            <w:tcW w:w="4610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841E589" w14:textId="77777777" w:rsidR="003C04A2" w:rsidRDefault="003C04A2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sz w:val="20"/>
                <w:szCs w:val="20"/>
              </w:rPr>
            </w:pPr>
          </w:p>
          <w:p w14:paraId="730FA20A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Catatan :</w:t>
            </w:r>
          </w:p>
          <w:p w14:paraId="39C861B4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</w:p>
        </w:tc>
        <w:tc>
          <w:tcPr>
            <w:tcW w:w="529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590AD5" w14:textId="77777777" w:rsidR="003C04A2" w:rsidRDefault="003C04A2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b/>
                <w:sz w:val="20"/>
                <w:szCs w:val="20"/>
              </w:rPr>
              <w:t>Peserta :</w:t>
            </w:r>
          </w:p>
        </w:tc>
      </w:tr>
      <w:tr w:rsidR="00000000" w14:paraId="49127E5D" w14:textId="77777777">
        <w:trPr>
          <w:trHeight w:val="354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AF51211" w14:textId="77777777" w:rsidR="003C04A2" w:rsidRDefault="003C04A2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56C31627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Nama 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35B94D" w14:textId="77777777" w:rsidR="003C04A2" w:rsidRDefault="003C04A2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000000" w14:paraId="2235C755" w14:textId="77777777">
        <w:trPr>
          <w:trHeight w:val="537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58682E2" w14:textId="77777777" w:rsidR="003C04A2" w:rsidRDefault="003C04A2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745814C8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tangan/Tanggal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222015" w14:textId="77777777" w:rsidR="003C04A2" w:rsidRDefault="003C04A2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 w14:paraId="3E942EB5" w14:textId="77777777">
        <w:trPr>
          <w:trHeight w:val="380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42CCB8B" w14:textId="77777777" w:rsidR="003C04A2" w:rsidRDefault="003C04A2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529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58947CC" w14:textId="77777777" w:rsidR="003C04A2" w:rsidRDefault="003C04A2">
            <w:pPr>
              <w:numPr>
                <w:ilvl w:val="0"/>
                <w:numId w:val="2"/>
              </w:numPr>
            </w:pPr>
            <w:r>
              <w:rPr>
                <w:rFonts w:ascii="Tahoma" w:hAnsi="Tahoma" w:cs="Tahoma"/>
                <w:b/>
                <w:sz w:val="20"/>
                <w:szCs w:val="20"/>
              </w:rPr>
              <w:t>Asesor   :</w:t>
            </w:r>
          </w:p>
        </w:tc>
      </w:tr>
      <w:tr w:rsidR="00000000" w14:paraId="2034657F" w14:textId="77777777">
        <w:trPr>
          <w:trHeight w:val="313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5D0A82D" w14:textId="77777777" w:rsidR="003C04A2" w:rsidRDefault="003C04A2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40D098B2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Nama 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7EB00B" w14:textId="77777777" w:rsidR="003C04A2" w:rsidRDefault="003C04A2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000000" w14:paraId="672E9D7D" w14:textId="77777777">
        <w:trPr>
          <w:trHeight w:val="346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5268844" w14:textId="77777777" w:rsidR="003C04A2" w:rsidRDefault="003C04A2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024644FD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No. Reg.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D15ECC" w14:textId="77777777" w:rsidR="003C04A2" w:rsidRDefault="003C04A2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00000" w14:paraId="0B380F2A" w14:textId="77777777">
        <w:trPr>
          <w:trHeight w:val="555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25CAC0A" w14:textId="77777777" w:rsidR="003C04A2" w:rsidRDefault="003C04A2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3840B720" w14:textId="77777777" w:rsidR="003C04A2" w:rsidRDefault="003C04A2">
            <w:pPr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Tanda tangan/Tanggal</w:t>
            </w:r>
          </w:p>
        </w:tc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BE2903" w14:textId="77777777" w:rsidR="003C04A2" w:rsidRDefault="003C04A2">
            <w:pPr>
              <w:numPr>
                <w:ilvl w:val="0"/>
                <w:numId w:val="2"/>
              </w:numPr>
              <w:snapToGrid w:val="0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0AA8525" w14:textId="77777777" w:rsidR="003C04A2" w:rsidRDefault="003C04A2">
      <w:pPr>
        <w:numPr>
          <w:ilvl w:val="0"/>
          <w:numId w:val="2"/>
        </w:numPr>
        <w:rPr>
          <w:lang w:val="en-US"/>
        </w:rPr>
      </w:pPr>
    </w:p>
    <w:p w14:paraId="28C2897A" w14:textId="77777777" w:rsidR="003C04A2" w:rsidRDefault="003C04A2">
      <w:pPr>
        <w:numPr>
          <w:ilvl w:val="0"/>
          <w:numId w:val="2"/>
        </w:numPr>
      </w:pPr>
    </w:p>
    <w:sectPr w:rsidR="003C04A2">
      <w:footerReference w:type="default" r:id="rId7"/>
      <w:footerReference w:type="first" r:id="rId8"/>
      <w:pgSz w:w="11906" w:h="16838"/>
      <w:pgMar w:top="720" w:right="1440" w:bottom="990" w:left="1440" w:header="720" w:footer="720" w:gutter="0"/>
      <w:pgNumType w:start="1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C0B15" w14:textId="77777777" w:rsidR="003C04A2" w:rsidRDefault="003C04A2">
      <w:r>
        <w:separator/>
      </w:r>
    </w:p>
  </w:endnote>
  <w:endnote w:type="continuationSeparator" w:id="0">
    <w:p w14:paraId="56711C77" w14:textId="77777777" w:rsidR="003C04A2" w:rsidRDefault="003C0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01D21" w14:textId="77777777" w:rsidR="003C04A2" w:rsidRDefault="003C04A2">
    <w:pPr>
      <w:pStyle w:val="Footer"/>
      <w:ind w:right="360" w:firstLine="360"/>
      <w:jc w:val="right"/>
      <w:rPr>
        <w:rFonts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A24FD" w14:textId="77777777" w:rsidR="003C04A2" w:rsidRDefault="003C04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B18D6" w14:textId="77777777" w:rsidR="003C04A2" w:rsidRDefault="003C04A2">
      <w:r>
        <w:separator/>
      </w:r>
    </w:p>
  </w:footnote>
  <w:footnote w:type="continuationSeparator" w:id="0">
    <w:p w14:paraId="4891663A" w14:textId="77777777" w:rsidR="003C04A2" w:rsidRDefault="003C04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i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ahoma" w:hAnsi="Tahoma" w:cs="Arial"/>
        <w:bCs/>
        <w:sz w:val="14"/>
        <w:szCs w:val="22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i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ahoma" w:hAnsi="Tahoma" w:cs="Arial"/>
        <w:bCs/>
        <w:sz w:val="14"/>
        <w:szCs w:val="22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rFonts w:ascii="Symbol" w:hAnsi="Symbol" w:cs="Symbol"/>
        <w:sz w:val="24"/>
      </w:rPr>
    </w:lvl>
  </w:abstractNum>
  <w:num w:numId="1" w16cid:durableId="1068847907">
    <w:abstractNumId w:val="0"/>
  </w:num>
  <w:num w:numId="2" w16cid:durableId="805003834">
    <w:abstractNumId w:val="1"/>
  </w:num>
  <w:num w:numId="3" w16cid:durableId="674580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511A"/>
    <w:rsid w:val="00003958"/>
    <w:rsid w:val="003C04A2"/>
    <w:rsid w:val="00AE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D14C9F8"/>
  <w15:chartTrackingRefBased/>
  <w15:docId w15:val="{A7F752B0-C994-4CD8-BF60-8D8FA3451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/>
      <w:sz w:val="22"/>
      <w:szCs w:val="22"/>
      <w:lang w:val="id-ID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ind w:left="120" w:firstLine="0"/>
      <w:outlineLvl w:val="0"/>
    </w:pPr>
    <w:rPr>
      <w:rFonts w:ascii="Arial" w:hAnsi="Arial" w:cs="Arial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rFonts w:ascii="Times New Roman" w:eastAsia="MS Mincho" w:hAnsi="Times New Roman"/>
      <w:b/>
      <w:bCs/>
      <w:sz w:val="24"/>
      <w:szCs w:val="24"/>
      <w:lang w:val="en-US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eastAsia="MS Mincho" w:hAnsi="Arial" w:cs="Arial"/>
      <w:b/>
      <w:bCs/>
      <w:sz w:val="20"/>
      <w:szCs w:val="24"/>
      <w:lang w:val="en-US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eastAsia="MS Mincho" w:hAnsi="Arial" w:cs="Arial"/>
      <w:b/>
      <w:sz w:val="20"/>
      <w:szCs w:val="24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Tahoma" w:hAnsi="Tahoma" w:cs="Tahoma"/>
      <w:b/>
      <w:bCs/>
      <w:i/>
      <w:color w:val="000000"/>
      <w:sz w:val="16"/>
      <w:szCs w:val="16"/>
      <w:lang w:val="en-US" w:eastAsia="en-US"/>
    </w:rPr>
  </w:style>
  <w:style w:type="character" w:customStyle="1" w:styleId="WW8Num1z1">
    <w:name w:val="WW8Num1z1"/>
    <w:rPr>
      <w:rFonts w:ascii="Tahoma" w:hAnsi="Tahoma" w:cs="Arial"/>
      <w:bCs/>
      <w:sz w:val="14"/>
      <w:szCs w:val="22"/>
      <w:lang w:val="en-US" w:eastAsia="en-US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ahoma" w:hAnsi="Tahoma" w:cs="Tahoma"/>
      <w:b/>
      <w:bCs/>
      <w:i/>
      <w:color w:val="000000"/>
      <w:sz w:val="16"/>
      <w:szCs w:val="16"/>
      <w:lang w:val="en-US" w:eastAsia="en-US"/>
    </w:rPr>
  </w:style>
  <w:style w:type="character" w:customStyle="1" w:styleId="WW8Num2z1">
    <w:name w:val="WW8Num2z1"/>
    <w:rPr>
      <w:rFonts w:ascii="Tahoma" w:hAnsi="Tahoma" w:cs="Arial"/>
      <w:bCs/>
      <w:sz w:val="14"/>
      <w:szCs w:val="22"/>
      <w:lang w:val="en-US" w:eastAsia="en-US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/>
      <w:sz w:val="24"/>
    </w:rPr>
  </w:style>
  <w:style w:type="character" w:customStyle="1" w:styleId="WW8Num4z0">
    <w:name w:val="WW8Num4z0"/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" w:hAnsi="Arial" w:cs="Arial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hAnsi="Symbol" w:cs="Symbol"/>
      <w:sz w:val="24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Wingdings" w:hAnsi="Wingdings" w:cs="Wingdings"/>
      <w:sz w:val="28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Arial" w:hAnsi="Arial" w:cs="Arial"/>
    </w:rPr>
  </w:style>
  <w:style w:type="character" w:customStyle="1" w:styleId="WW8Num11z0">
    <w:name w:val="WW8Num11z0"/>
    <w:rPr>
      <w:rFonts w:ascii="Symbol" w:hAnsi="Symbol" w:cs="Symbol"/>
      <w:sz w:val="24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Arial" w:hAnsi="Arial" w:cs="Arial"/>
      <w:b w:val="0"/>
      <w:i w:val="0"/>
      <w:sz w:val="22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hAnsi="Wingdings" w:cs="Wingdings"/>
      <w:sz w:val="28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ascii="Arial" w:hAnsi="Arial" w:cs="Arial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 w:cs="Wingdings"/>
    </w:rPr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</w:style>
  <w:style w:type="character" w:customStyle="1" w:styleId="WW8Num28z0">
    <w:name w:val="WW8Num28z0"/>
  </w:style>
  <w:style w:type="character" w:customStyle="1" w:styleId="WW8Num28z2">
    <w:name w:val="WW8Num28z2"/>
    <w:rPr>
      <w:i w:val="0"/>
    </w:rPr>
  </w:style>
  <w:style w:type="character" w:customStyle="1" w:styleId="WW8Num29z0">
    <w:name w:val="WW8Num29z0"/>
    <w:rPr>
      <w:rFonts w:ascii="Wingdings" w:hAnsi="Wingdings" w:cs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 w:cs="Symbol"/>
    </w:rPr>
  </w:style>
  <w:style w:type="character" w:customStyle="1" w:styleId="WW8Num30z0">
    <w:name w:val="WW8Num30z0"/>
  </w:style>
  <w:style w:type="character" w:customStyle="1" w:styleId="WW8Num31z0">
    <w:name w:val="WW8Num31z0"/>
    <w:rPr>
      <w:rFonts w:ascii="Symbol" w:hAnsi="Symbol" w:cs="Symbol"/>
      <w:sz w:val="24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2z0">
    <w:name w:val="WW8Num32z0"/>
    <w:rPr>
      <w:rFonts w:ascii="Arial" w:hAnsi="Arial" w:cs="Arial"/>
      <w:b w:val="0"/>
      <w:i w:val="0"/>
      <w:sz w:val="22"/>
    </w:rPr>
  </w:style>
  <w:style w:type="character" w:customStyle="1" w:styleId="WW8Num32z1">
    <w:name w:val="WW8Num32z1"/>
    <w:rPr>
      <w:b/>
    </w:rPr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ascii="Symbol" w:hAnsi="Symbol" w:cs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WW8Num34z0">
    <w:name w:val="WW8Num34z0"/>
    <w:rPr>
      <w:rFonts w:ascii="Times New Roman" w:hAnsi="Times New Roman" w:cs="Times New Roman"/>
    </w:rPr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  <w:rPr>
      <w:rFonts w:ascii="Arial" w:hAnsi="Arial" w:cs="Arial"/>
    </w:rPr>
  </w:style>
  <w:style w:type="character" w:customStyle="1" w:styleId="WW8Num37z0">
    <w:name w:val="WW8Num37z0"/>
    <w:rPr>
      <w:rFonts w:ascii="Arial" w:eastAsia="MS Mincho" w:hAnsi="Arial" w:cs="Aria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 w:cs="Wingdings"/>
    </w:rPr>
  </w:style>
  <w:style w:type="character" w:customStyle="1" w:styleId="WW8Num37z3">
    <w:name w:val="WW8Num37z3"/>
    <w:rPr>
      <w:rFonts w:ascii="Symbol" w:hAnsi="Symbol" w:cs="Symbol"/>
    </w:rPr>
  </w:style>
  <w:style w:type="character" w:customStyle="1" w:styleId="WW8Num38z0">
    <w:name w:val="WW8Num38z0"/>
    <w:rPr>
      <w:rFonts w:ascii="Symbol" w:hAnsi="Symbol" w:cs="Symbol"/>
      <w:sz w:val="24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 w:cs="Wingdings"/>
    </w:rPr>
  </w:style>
  <w:style w:type="character" w:customStyle="1" w:styleId="WW8Num38z3">
    <w:name w:val="WW8Num38z3"/>
    <w:rPr>
      <w:rFonts w:ascii="Symbol" w:hAnsi="Symbol" w:cs="Symbol"/>
    </w:rPr>
  </w:style>
  <w:style w:type="character" w:customStyle="1" w:styleId="WW8Num39z0">
    <w:name w:val="WW8Num39z0"/>
    <w:rPr>
      <w:rFonts w:ascii="Symbol" w:hAnsi="Symbol" w:cs="Symbol"/>
    </w:rPr>
  </w:style>
  <w:style w:type="character" w:customStyle="1" w:styleId="WW8Num39z1">
    <w:name w:val="WW8Num39z1"/>
    <w:rPr>
      <w:rFonts w:ascii="Times New Roman" w:hAnsi="Times New Roman" w:cs="Times New Roman"/>
    </w:rPr>
  </w:style>
  <w:style w:type="character" w:customStyle="1" w:styleId="DefaultParagraphFont">
    <w:name w:val="Default Paragraph Font"/>
  </w:style>
  <w:style w:type="character" w:customStyle="1" w:styleId="NoSpacingChar">
    <w:name w:val="No Spacing Char"/>
    <w:rPr>
      <w:rFonts w:eastAsia="Times New Roman"/>
      <w:sz w:val="22"/>
      <w:szCs w:val="22"/>
      <w:lang w:val="en-US" w:bidi="ar-SA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id-ID"/>
    </w:rPr>
  </w:style>
  <w:style w:type="character" w:customStyle="1" w:styleId="HeaderChar">
    <w:name w:val="Header Char"/>
    <w:rPr>
      <w:sz w:val="22"/>
      <w:szCs w:val="22"/>
      <w:lang w:val="id-ID"/>
    </w:rPr>
  </w:style>
  <w:style w:type="character" w:customStyle="1" w:styleId="FooterChar">
    <w:name w:val="Footer Char"/>
    <w:rPr>
      <w:sz w:val="22"/>
      <w:szCs w:val="22"/>
      <w:lang w:val="id-ID"/>
    </w:rPr>
  </w:style>
  <w:style w:type="character" w:customStyle="1" w:styleId="Heading2Char">
    <w:name w:val="Heading 2 Char"/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Heading3Char">
    <w:name w:val="Heading 3 Char"/>
    <w:rPr>
      <w:rFonts w:ascii="Arial" w:eastAsia="MS Mincho" w:hAnsi="Arial" w:cs="Arial"/>
      <w:b/>
      <w:bCs/>
      <w:szCs w:val="24"/>
    </w:rPr>
  </w:style>
  <w:style w:type="character" w:customStyle="1" w:styleId="Heading5Char">
    <w:name w:val="Heading 5 Char"/>
    <w:rPr>
      <w:rFonts w:ascii="Arial" w:eastAsia="MS Mincho" w:hAnsi="Arial" w:cs="Arial"/>
      <w:b/>
      <w:szCs w:val="24"/>
    </w:rPr>
  </w:style>
  <w:style w:type="character" w:customStyle="1" w:styleId="BodyText3Char">
    <w:name w:val="Body Text 3 Char"/>
    <w:rPr>
      <w:rFonts w:ascii="Arial" w:eastAsia="MS Mincho" w:hAnsi="Arial" w:cs="Arial"/>
      <w:sz w:val="22"/>
      <w:szCs w:val="24"/>
    </w:rPr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sz w:val="22"/>
      <w:szCs w:val="22"/>
      <w:lang w:val="id-ID"/>
    </w:rPr>
  </w:style>
  <w:style w:type="character" w:customStyle="1" w:styleId="WW8Num40z0">
    <w:name w:val="WW8Num40z0"/>
    <w:rPr>
      <w:rFonts w:ascii="Symbol" w:hAnsi="Symbol" w:cs="Symbol"/>
      <w:sz w:val="24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2">
    <w:name w:val="WW8Num40z2"/>
    <w:rPr>
      <w:rFonts w:ascii="Wingdings" w:hAnsi="Wingdings" w:cs="Wingdings"/>
    </w:rPr>
  </w:style>
  <w:style w:type="character" w:customStyle="1" w:styleId="WW8Num40z3">
    <w:name w:val="WW8Num40z3"/>
    <w:rPr>
      <w:rFonts w:ascii="Symbol" w:hAnsi="Symbol" w:cs="Symbol"/>
    </w:rPr>
  </w:style>
  <w:style w:type="character" w:customStyle="1" w:styleId="WW8Num39z2">
    <w:name w:val="WW8Num39z2"/>
    <w:rPr>
      <w:rFonts w:ascii="Wingdings" w:hAnsi="Wingdings" w:cs="Wingdings"/>
    </w:rPr>
  </w:style>
  <w:style w:type="character" w:customStyle="1" w:styleId="WW8Num39z3">
    <w:name w:val="WW8Num39z3"/>
    <w:rPr>
      <w:rFonts w:ascii="Symbol" w:hAnsi="Symbol" w:cs="Symbol"/>
    </w:rPr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41z0">
    <w:name w:val="WW8Num41z0"/>
    <w:rPr>
      <w:rFonts w:ascii="Symbol" w:hAnsi="Symbol" w:cs="Symbol"/>
      <w:sz w:val="24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 w:cs="Wingdings"/>
    </w:rPr>
  </w:style>
  <w:style w:type="character" w:customStyle="1" w:styleId="WW8Num41z3">
    <w:name w:val="WW8Num41z3"/>
    <w:rPr>
      <w:rFonts w:ascii="Symbol" w:hAnsi="Symbol" w:cs="Symbol"/>
    </w:rPr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ListLabel4">
    <w:name w:val="ListLabel 4"/>
    <w:rPr>
      <w:b w:val="0"/>
      <w:i w:val="0"/>
      <w:sz w:val="22"/>
      <w:szCs w:val="22"/>
    </w:rPr>
  </w:style>
  <w:style w:type="character" w:customStyle="1" w:styleId="ListLabel8">
    <w:name w:val="ListLabel 8"/>
    <w:rPr>
      <w:b w:val="0"/>
      <w:i w:val="0"/>
      <w:sz w:val="22"/>
      <w:szCs w:val="22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20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ListParagraph">
    <w:name w:val="List Paragraph"/>
    <w:basedOn w:val="Normal"/>
    <w:pPr>
      <w:ind w:left="720"/>
      <w:contextualSpacing/>
    </w:pPr>
  </w:style>
  <w:style w:type="paragraph" w:customStyle="1" w:styleId="NoSpacing">
    <w:name w:val="No Spacing"/>
    <w:pPr>
      <w:suppressAutoHyphens/>
    </w:pPr>
    <w:rPr>
      <w:rFonts w:ascii="Calibri" w:hAnsi="Calibri"/>
      <w:sz w:val="22"/>
      <w:szCs w:val="22"/>
      <w:lang w:val="en-US" w:eastAsia="zh-CN"/>
    </w:rPr>
  </w:style>
  <w:style w:type="paragraph" w:customStyle="1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BodyText3">
    <w:name w:val="Body Text 3"/>
    <w:basedOn w:val="Normal"/>
    <w:rPr>
      <w:rFonts w:ascii="Arial" w:eastAsia="MS Mincho" w:hAnsi="Arial" w:cs="Arial"/>
      <w:szCs w:val="24"/>
      <w:lang w:val="en-U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ASESMEN</dc:title>
  <dc:subject>SKEMA SERTIFIKASI:</dc:subject>
  <dc:creator>2009</dc:creator>
  <cp:keywords/>
  <dc:description/>
  <cp:lastModifiedBy>kelly luo</cp:lastModifiedBy>
  <cp:revision>2</cp:revision>
  <cp:lastPrinted>2014-02-21T23:14:00Z</cp:lastPrinted>
  <dcterms:created xsi:type="dcterms:W3CDTF">2026-09-16T04:18:00Z</dcterms:created>
  <dcterms:modified xsi:type="dcterms:W3CDTF">2026-09-16T04:18:00Z</dcterms:modified>
</cp:coreProperties>
</file>