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1A2C9BD" w14:textId="77777777" w:rsidR="00855C0A" w:rsidRDefault="00855C0A">
      <w:pPr>
        <w:pStyle w:val="Judul5"/>
        <w:spacing w:after="240"/>
        <w:jc w:val="left"/>
        <w:rPr>
          <w:rFonts w:ascii="Tahoma" w:hAnsi="Tahoma" w:cs="Tahoma"/>
          <w:szCs w:val="20"/>
        </w:rPr>
      </w:pPr>
      <w:r>
        <w:rPr>
          <w:rFonts w:ascii="Tahoma" w:hAnsi="Tahoma" w:cs="Tahoma"/>
          <w:szCs w:val="20"/>
          <w:lang w:val="sv-SE"/>
        </w:rPr>
        <w:t xml:space="preserve">FORM- 02  </w:t>
      </w:r>
      <w:r>
        <w:rPr>
          <w:rFonts w:ascii="Tahoma" w:hAnsi="Tahoma" w:cs="Tahoma"/>
          <w:szCs w:val="20"/>
        </w:rPr>
        <w:t xml:space="preserve">ASESMEN MANDIRI </w:t>
      </w:r>
    </w:p>
    <w:p w14:paraId="0D225791" w14:textId="77777777" w:rsidR="00855C0A" w:rsidRDefault="00855C0A">
      <w:pPr>
        <w:pStyle w:val="Judul2"/>
        <w:spacing w:line="160" w:lineRule="exact"/>
        <w:rPr>
          <w:rFonts w:ascii="Tahoma" w:hAnsi="Tahoma" w:cs="Tahoma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63"/>
        <w:gridCol w:w="3166"/>
        <w:gridCol w:w="1942"/>
        <w:gridCol w:w="2985"/>
      </w:tblGrid>
      <w:tr w:rsidR="00000000" w14:paraId="55783820" w14:textId="77777777">
        <w:trPr>
          <w:trHeight w:val="397"/>
        </w:trPr>
        <w:tc>
          <w:tcPr>
            <w:tcW w:w="1663" w:type="dxa"/>
            <w:vAlign w:val="center"/>
          </w:tcPr>
          <w:p w14:paraId="79860B8C" w14:textId="77777777" w:rsidR="00855C0A" w:rsidRDefault="00855C0A">
            <w:pPr>
              <w:pStyle w:val="Judul2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Nama Asesi</w:t>
            </w:r>
          </w:p>
        </w:tc>
        <w:tc>
          <w:tcPr>
            <w:tcW w:w="3166" w:type="dxa"/>
            <w:vAlign w:val="center"/>
          </w:tcPr>
          <w:p w14:paraId="2675EAB4" w14:textId="77777777" w:rsidR="00855C0A" w:rsidRDefault="00855C0A">
            <w:pPr>
              <w:pStyle w:val="Judul2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>
              <w:rPr>
                <w:rFonts w:ascii="Tahoma" w:hAnsi="Tahoma" w:cs="Tahoma"/>
                <w:b w:val="0"/>
                <w:bCs w:val="0"/>
                <w:sz w:val="20"/>
                <w:szCs w:val="20"/>
              </w:rPr>
              <w:t>_________</w:t>
            </w:r>
          </w:p>
        </w:tc>
        <w:tc>
          <w:tcPr>
            <w:tcW w:w="1942" w:type="dxa"/>
            <w:vAlign w:val="center"/>
          </w:tcPr>
          <w:p w14:paraId="14B9C426" w14:textId="77777777" w:rsidR="00855C0A" w:rsidRDefault="00855C0A">
            <w:pPr>
              <w:pStyle w:val="Judul2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Tanggal/Waktu</w:t>
            </w:r>
          </w:p>
        </w:tc>
        <w:tc>
          <w:tcPr>
            <w:tcW w:w="2985" w:type="dxa"/>
            <w:vAlign w:val="center"/>
          </w:tcPr>
          <w:p w14:paraId="35A6A798" w14:textId="77777777" w:rsidR="00855C0A" w:rsidRDefault="00855C0A">
            <w:pPr>
              <w:pStyle w:val="Judul2"/>
              <w:jc w:val="left"/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>
              <w:rPr>
                <w:rFonts w:ascii="Tahoma" w:hAnsi="Tahoma" w:cs="Tahoma"/>
                <w:b w:val="0"/>
                <w:bCs w:val="0"/>
                <w:sz w:val="20"/>
                <w:szCs w:val="20"/>
              </w:rPr>
              <w:t>____________,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b w:val="0"/>
                <w:sz w:val="20"/>
                <w:szCs w:val="20"/>
              </w:rPr>
              <w:t>____________</w:t>
            </w:r>
          </w:p>
        </w:tc>
      </w:tr>
      <w:tr w:rsidR="00000000" w14:paraId="1E910651" w14:textId="77777777">
        <w:trPr>
          <w:trHeight w:val="397"/>
        </w:trPr>
        <w:tc>
          <w:tcPr>
            <w:tcW w:w="1663" w:type="dxa"/>
            <w:vAlign w:val="center"/>
          </w:tcPr>
          <w:p w14:paraId="000E0F87" w14:textId="77777777" w:rsidR="00855C0A" w:rsidRDefault="00855C0A">
            <w:pPr>
              <w:pStyle w:val="Judul2"/>
              <w:jc w:val="left"/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Nama Asesor</w:t>
            </w:r>
          </w:p>
        </w:tc>
        <w:tc>
          <w:tcPr>
            <w:tcW w:w="3166" w:type="dxa"/>
            <w:vAlign w:val="center"/>
          </w:tcPr>
          <w:p w14:paraId="367650BC" w14:textId="77777777" w:rsidR="00855C0A" w:rsidRDefault="00855C0A">
            <w:pPr>
              <w:pStyle w:val="Judul2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b w:val="0"/>
                <w:bCs w:val="0"/>
                <w:sz w:val="20"/>
                <w:szCs w:val="20"/>
                <w:lang w:val="id-ID"/>
              </w:rPr>
              <w:t>:</w:t>
            </w:r>
            <w:r>
              <w:rPr>
                <w:rFonts w:ascii="Tahoma" w:hAnsi="Tahoma" w:cs="Tahoma"/>
                <w:b w:val="0"/>
                <w:bCs w:val="0"/>
                <w:sz w:val="20"/>
                <w:szCs w:val="20"/>
              </w:rPr>
              <w:t>_______________________</w:t>
            </w:r>
          </w:p>
        </w:tc>
        <w:tc>
          <w:tcPr>
            <w:tcW w:w="1942" w:type="dxa"/>
            <w:vAlign w:val="center"/>
          </w:tcPr>
          <w:p w14:paraId="740419F5" w14:textId="77777777" w:rsidR="00855C0A" w:rsidRDefault="00855C0A">
            <w:pPr>
              <w:pStyle w:val="Judul2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Tempat</w:t>
            </w:r>
          </w:p>
        </w:tc>
        <w:tc>
          <w:tcPr>
            <w:tcW w:w="2985" w:type="dxa"/>
            <w:vAlign w:val="center"/>
          </w:tcPr>
          <w:p w14:paraId="5C64B56D" w14:textId="77777777" w:rsidR="00855C0A" w:rsidRDefault="00855C0A">
            <w:pPr>
              <w:pStyle w:val="Judul2"/>
              <w:jc w:val="left"/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>
              <w:rPr>
                <w:rFonts w:ascii="Tahoma" w:hAnsi="Tahoma" w:cs="Tahoma"/>
                <w:b w:val="0"/>
                <w:sz w:val="20"/>
                <w:szCs w:val="20"/>
              </w:rPr>
              <w:t>______________________</w:t>
            </w:r>
          </w:p>
        </w:tc>
      </w:tr>
    </w:tbl>
    <w:p w14:paraId="3CAC2499" w14:textId="77777777" w:rsidR="00855C0A" w:rsidRDefault="00855C0A">
      <w:pPr>
        <w:spacing w:line="240" w:lineRule="exact"/>
        <w:rPr>
          <w:rFonts w:ascii="Tahoma" w:hAnsi="Tahoma" w:cs="Tahoma"/>
          <w:bCs/>
          <w:sz w:val="20"/>
          <w:szCs w:val="20"/>
        </w:rPr>
      </w:pPr>
      <w:r>
        <w:rPr>
          <w:rFonts w:ascii="Tahoma" w:eastAsia="Tahoma" w:hAnsi="Tahoma" w:cs="Tahoma"/>
          <w:b/>
          <w:bCs/>
          <w:sz w:val="20"/>
          <w:szCs w:val="20"/>
        </w:rPr>
        <w:t xml:space="preserve">                           </w:t>
      </w:r>
    </w:p>
    <w:p w14:paraId="3304CCE3" w14:textId="77777777" w:rsidR="00855C0A" w:rsidRDefault="00855C0A">
      <w:pPr>
        <w:spacing w:after="60"/>
        <w:jc w:val="both"/>
        <w:rPr>
          <w:rFonts w:ascii="Tahoma" w:hAnsi="Tahoma" w:cs="Tahoma"/>
          <w:bCs/>
          <w:sz w:val="20"/>
          <w:szCs w:val="20"/>
        </w:rPr>
      </w:pPr>
      <w:r>
        <w:rPr>
          <w:rFonts w:ascii="Tahoma" w:hAnsi="Tahoma" w:cs="Tahoma"/>
          <w:bCs/>
          <w:sz w:val="20"/>
          <w:szCs w:val="20"/>
        </w:rPr>
        <w:t>Petunjuk :</w:t>
      </w:r>
    </w:p>
    <w:p w14:paraId="5A34E8FF" w14:textId="77777777" w:rsidR="00855C0A" w:rsidRDefault="00855C0A">
      <w:pPr>
        <w:spacing w:after="6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Cs/>
          <w:sz w:val="20"/>
          <w:szCs w:val="20"/>
        </w:rPr>
        <w:t xml:space="preserve">Pada bagian ini, anda diminta untuk menilai diri sendiri terhadap unit (unit-unit) kompetensi yang akan diujikan.  </w:t>
      </w:r>
    </w:p>
    <w:p w14:paraId="3ADB51E2" w14:textId="77777777" w:rsidR="00855C0A" w:rsidRDefault="00855C0A">
      <w:pPr>
        <w:rPr>
          <w:rFonts w:ascii="Tahoma" w:hAnsi="Tahoma" w:cs="Tahoma"/>
          <w:sz w:val="20"/>
          <w:szCs w:val="20"/>
        </w:rPr>
      </w:pPr>
    </w:p>
    <w:p w14:paraId="0AE11D60" w14:textId="77777777" w:rsidR="00855C0A" w:rsidRDefault="00855C0A">
      <w:pPr>
        <w:numPr>
          <w:ilvl w:val="0"/>
          <w:numId w:val="3"/>
        </w:numPr>
        <w:spacing w:after="6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Pelajari seluruh standar Kriteria Unjuk Kerja  (KUK) pada Standar Kompetensi dan pahami dengan seksama</w:t>
      </w:r>
    </w:p>
    <w:p w14:paraId="7930B048" w14:textId="77777777" w:rsidR="00855C0A" w:rsidRDefault="00855C0A">
      <w:pPr>
        <w:numPr>
          <w:ilvl w:val="0"/>
          <w:numId w:val="3"/>
        </w:numPr>
        <w:spacing w:after="6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Laksanakan penilaian mandiri dan nilai kemampuan yang anda miliki secara obyektif terha</w:t>
      </w:r>
      <w:r>
        <w:rPr>
          <w:rFonts w:ascii="Tahoma" w:hAnsi="Tahoma" w:cs="Tahoma"/>
          <w:sz w:val="20"/>
          <w:szCs w:val="20"/>
        </w:rPr>
        <w:t xml:space="preserve">dap seluruh pertanyaan, serta tentukan apakah sudah kompeten </w:t>
      </w:r>
      <w:r>
        <w:rPr>
          <w:rFonts w:ascii="Tahoma" w:hAnsi="Tahoma" w:cs="Tahoma"/>
          <w:b/>
          <w:sz w:val="20"/>
          <w:szCs w:val="20"/>
        </w:rPr>
        <w:t>(K)</w:t>
      </w:r>
      <w:r>
        <w:rPr>
          <w:rFonts w:ascii="Tahoma" w:hAnsi="Tahoma" w:cs="Tahoma"/>
          <w:sz w:val="20"/>
          <w:szCs w:val="20"/>
        </w:rPr>
        <w:t xml:space="preserve"> atau belum kompeten </w:t>
      </w:r>
      <w:r>
        <w:rPr>
          <w:rFonts w:ascii="Tahoma" w:hAnsi="Tahoma" w:cs="Tahoma"/>
          <w:b/>
          <w:sz w:val="20"/>
          <w:szCs w:val="20"/>
        </w:rPr>
        <w:t>(BK)</w:t>
      </w:r>
      <w:r>
        <w:rPr>
          <w:rFonts w:ascii="Tahoma" w:hAnsi="Tahoma" w:cs="Tahoma"/>
          <w:sz w:val="20"/>
          <w:szCs w:val="20"/>
        </w:rPr>
        <w:t xml:space="preserve">.   </w:t>
      </w:r>
    </w:p>
    <w:p w14:paraId="5BE7B423" w14:textId="77777777" w:rsidR="00855C0A" w:rsidRDefault="00855C0A">
      <w:pPr>
        <w:numPr>
          <w:ilvl w:val="0"/>
          <w:numId w:val="3"/>
        </w:numPr>
        <w:jc w:val="both"/>
        <w:rPr>
          <w:rFonts w:ascii="Tahoma" w:hAnsi="Tahoma" w:cs="Tahoma"/>
          <w:sz w:val="20"/>
          <w:szCs w:val="20"/>
          <w:lang w:val="sv-SE"/>
        </w:rPr>
      </w:pPr>
      <w:r>
        <w:rPr>
          <w:rFonts w:ascii="Tahoma" w:hAnsi="Tahoma" w:cs="Tahoma"/>
          <w:sz w:val="20"/>
          <w:szCs w:val="20"/>
        </w:rPr>
        <w:t xml:space="preserve">Siapkan bukti-bukti yang anda anggap relevan terhadap unit kompetensi, serta ‘matching’-kan setiap bukti yang ada terhadap setiap elemen/KUK </w:t>
      </w:r>
    </w:p>
    <w:p w14:paraId="62F697D3" w14:textId="77777777" w:rsidR="00855C0A" w:rsidRDefault="00855C0A">
      <w:pPr>
        <w:numPr>
          <w:ilvl w:val="0"/>
          <w:numId w:val="3"/>
        </w:numPr>
        <w:jc w:val="both"/>
        <w:rPr>
          <w:rFonts w:ascii="Tahoma" w:hAnsi="Tahoma" w:cs="Tahoma"/>
          <w:sz w:val="20"/>
          <w:szCs w:val="20"/>
          <w:lang w:val="sv-SE"/>
        </w:rPr>
      </w:pPr>
      <w:r>
        <w:rPr>
          <w:rFonts w:ascii="Tahoma" w:hAnsi="Tahoma" w:cs="Tahoma"/>
          <w:sz w:val="20"/>
          <w:szCs w:val="20"/>
          <w:lang w:val="sv-SE"/>
        </w:rPr>
        <w:t>Asesor dan asesi menandatangani form asesmen mandiri</w:t>
      </w:r>
    </w:p>
    <w:p w14:paraId="292B762F" w14:textId="77777777" w:rsidR="00855C0A" w:rsidRDefault="00855C0A">
      <w:pPr>
        <w:ind w:left="340"/>
        <w:jc w:val="both"/>
        <w:rPr>
          <w:rFonts w:ascii="Tahoma" w:hAnsi="Tahoma" w:cs="Tahoma"/>
          <w:sz w:val="20"/>
          <w:szCs w:val="20"/>
          <w:lang w:val="sv-SE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421"/>
      </w:tblGrid>
      <w:tr w:rsidR="00000000" w14:paraId="7A5FCA55" w14:textId="77777777">
        <w:trPr>
          <w:cantSplit/>
          <w:trHeight w:val="345"/>
        </w:trPr>
        <w:tc>
          <w:tcPr>
            <w:tcW w:w="9421" w:type="dxa"/>
            <w:tcBorders>
              <w:bottom w:val="single" w:sz="6" w:space="0" w:color="000000"/>
            </w:tcBorders>
            <w:vAlign w:val="center"/>
          </w:tcPr>
          <w:p w14:paraId="0361BE92" w14:textId="77777777" w:rsidR="00855C0A" w:rsidRDefault="00855C0A">
            <w:pPr>
              <w:pStyle w:val="Judul3"/>
              <w:spacing w:line="280" w:lineRule="exact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 xml:space="preserve">Unit Kompetensi : </w:t>
            </w:r>
          </w:p>
          <w:p w14:paraId="57D8A42E" w14:textId="77777777" w:rsidR="00855C0A" w:rsidRDefault="00855C0A">
            <w:pPr>
              <w:spacing w:line="320" w:lineRule="exac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Nomor : _____________________________ </w:t>
            </w:r>
          </w:p>
          <w:p w14:paraId="2D1F5AF2" w14:textId="77777777" w:rsidR="00855C0A" w:rsidRDefault="00855C0A">
            <w:pPr>
              <w:spacing w:line="320" w:lineRule="exact"/>
              <w:rPr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Judul   : Verbed _____________________________________________________________________________________________</w:t>
            </w:r>
          </w:p>
          <w:p w14:paraId="26F0AE69" w14:textId="77777777" w:rsidR="00855C0A" w:rsidRDefault="00855C0A">
            <w:pPr>
              <w:spacing w:line="280" w:lineRule="exact"/>
              <w:rPr>
                <w:sz w:val="20"/>
                <w:szCs w:val="20"/>
              </w:rPr>
            </w:pPr>
          </w:p>
        </w:tc>
      </w:tr>
    </w:tbl>
    <w:p w14:paraId="47E21710" w14:textId="77777777" w:rsidR="00855C0A" w:rsidRDefault="00855C0A">
      <w:pPr>
        <w:rPr>
          <w:sz w:val="20"/>
          <w:szCs w:val="20"/>
        </w:rPr>
      </w:pPr>
    </w:p>
    <w:tbl>
      <w:tblPr>
        <w:tblW w:w="0" w:type="auto"/>
        <w:tblInd w:w="196" w:type="dxa"/>
        <w:tblLayout w:type="fixed"/>
        <w:tblLook w:val="0000" w:firstRow="0" w:lastRow="0" w:firstColumn="0" w:lastColumn="0" w:noHBand="0" w:noVBand="0"/>
      </w:tblPr>
      <w:tblGrid>
        <w:gridCol w:w="3247"/>
        <w:gridCol w:w="3140"/>
        <w:gridCol w:w="637"/>
        <w:gridCol w:w="617"/>
        <w:gridCol w:w="1926"/>
      </w:tblGrid>
      <w:tr w:rsidR="00000000" w14:paraId="5A65D0C5" w14:textId="77777777">
        <w:trPr>
          <w:cantSplit/>
          <w:trHeight w:val="345"/>
        </w:trPr>
        <w:tc>
          <w:tcPr>
            <w:tcW w:w="324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79BA823" w14:textId="77777777" w:rsidR="00855C0A" w:rsidRDefault="00855C0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Komponen asesmen mandiri</w:t>
            </w:r>
          </w:p>
        </w:tc>
        <w:tc>
          <w:tcPr>
            <w:tcW w:w="314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98E3310" w14:textId="77777777" w:rsidR="00855C0A" w:rsidRDefault="00855C0A">
            <w:pPr>
              <w:pStyle w:val="Judul3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Daftar Pertanyaan</w:t>
            </w:r>
          </w:p>
          <w:p w14:paraId="1F49B951" w14:textId="77777777" w:rsidR="00855C0A" w:rsidRDefault="00855C0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(Asesme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n Mandiri/</w:t>
            </w:r>
            <w:r>
              <w:rPr>
                <w:rFonts w:ascii="Tahoma" w:hAnsi="Tahoma" w:cs="Tahoma"/>
                <w:bCs/>
                <w:i/>
                <w:sz w:val="20"/>
                <w:szCs w:val="20"/>
              </w:rPr>
              <w:t>Self  Assessment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)</w:t>
            </w:r>
          </w:p>
        </w:tc>
        <w:tc>
          <w:tcPr>
            <w:tcW w:w="12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A571D5C" w14:textId="77777777" w:rsidR="00855C0A" w:rsidRDefault="00855C0A">
            <w:pPr>
              <w:pStyle w:val="Judul6"/>
              <w:ind w:left="0" w:right="-57" w:firstLine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Penilaian</w:t>
            </w:r>
          </w:p>
        </w:tc>
        <w:tc>
          <w:tcPr>
            <w:tcW w:w="19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0E3075" w14:textId="77777777" w:rsidR="00855C0A" w:rsidRDefault="00855C0A">
            <w:pPr>
              <w:pStyle w:val="Judul3"/>
              <w:ind w:left="269"/>
              <w:jc w:val="center"/>
            </w:pPr>
            <w:r>
              <w:rPr>
                <w:rFonts w:ascii="Tahoma" w:hAnsi="Tahoma" w:cs="Tahoma"/>
                <w:szCs w:val="20"/>
              </w:rPr>
              <w:t>Bukti-bukti pendukung</w:t>
            </w:r>
          </w:p>
        </w:tc>
      </w:tr>
      <w:tr w:rsidR="00000000" w14:paraId="09B04F99" w14:textId="77777777">
        <w:trPr>
          <w:cantSplit/>
          <w:trHeight w:val="351"/>
        </w:trPr>
        <w:tc>
          <w:tcPr>
            <w:tcW w:w="324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F06EE5C" w14:textId="77777777" w:rsidR="00855C0A" w:rsidRDefault="00855C0A">
            <w:p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4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7F2FC44" w14:textId="77777777" w:rsidR="00855C0A" w:rsidRDefault="00855C0A">
            <w:pPr>
              <w:snapToGrid w:val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FC4830F" w14:textId="77777777" w:rsidR="00855C0A" w:rsidRDefault="00855C0A">
            <w:pPr>
              <w:pStyle w:val="Judul6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K</w:t>
            </w:r>
          </w:p>
        </w:tc>
        <w:tc>
          <w:tcPr>
            <w:tcW w:w="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0E4C5CC" w14:textId="77777777" w:rsidR="00855C0A" w:rsidRDefault="00855C0A">
            <w:pPr>
              <w:ind w:firstLine="89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BK</w:t>
            </w:r>
          </w:p>
        </w:tc>
        <w:tc>
          <w:tcPr>
            <w:tcW w:w="192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84D370" w14:textId="77777777" w:rsidR="00855C0A" w:rsidRDefault="00855C0A">
            <w:p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00000" w14:paraId="7A877403" w14:textId="77777777">
        <w:trPr>
          <w:cantSplit/>
          <w:trHeight w:val="499"/>
        </w:trPr>
        <w:tc>
          <w:tcPr>
            <w:tcW w:w="956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EA673D" w14:textId="77777777" w:rsidR="00855C0A" w:rsidRDefault="00855C0A">
            <w:pPr>
              <w:tabs>
                <w:tab w:val="left" w:pos="8532"/>
              </w:tabs>
              <w:spacing w:before="60"/>
              <w:ind w:firstLine="360"/>
            </w:pPr>
            <w:r>
              <w:rPr>
                <w:rFonts w:ascii="Tahoma" w:hAnsi="Tahoma" w:cs="Tahoma"/>
                <w:b/>
                <w:sz w:val="20"/>
                <w:szCs w:val="20"/>
                <w:lang w:val="fi-FI"/>
              </w:rPr>
              <w:t xml:space="preserve">Elemen Kompetensi 1: </w:t>
            </w:r>
            <w:r>
              <w:rPr>
                <w:rFonts w:ascii="Arial" w:hAnsi="Arial" w:cs="Arial"/>
                <w:b/>
                <w:sz w:val="22"/>
                <w:szCs w:val="22"/>
                <w:lang w:val="fi-FI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  <w:lang w:val="id-ID"/>
              </w:rPr>
              <w:t>Melakukan persiapan klien/pasien</w:t>
            </w:r>
          </w:p>
        </w:tc>
      </w:tr>
      <w:tr w:rsidR="00000000" w14:paraId="011FCE68" w14:textId="77777777">
        <w:trPr>
          <w:cantSplit/>
          <w:trHeight w:val="346"/>
        </w:trPr>
        <w:tc>
          <w:tcPr>
            <w:tcW w:w="3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97A83A9" w14:textId="77777777" w:rsidR="00855C0A" w:rsidRDefault="00855C0A">
            <w:pPr>
              <w:pStyle w:val="TeksIsi"/>
              <w:numPr>
                <w:ilvl w:val="0"/>
                <w:numId w:val="5"/>
              </w:numPr>
              <w:tabs>
                <w:tab w:val="left" w:pos="680"/>
              </w:tabs>
              <w:spacing w:after="0"/>
              <w:ind w:left="680" w:hanging="600"/>
              <w:jc w:val="both"/>
            </w:pPr>
            <w:r>
              <w:rPr>
                <w:sz w:val="22"/>
                <w:szCs w:val="22"/>
                <w:lang w:val="id-ID"/>
              </w:rPr>
              <w:t>Data tentang pasien/klien dipelajari sebagai persiapan melakukan pekerjaan</w:t>
            </w:r>
          </w:p>
          <w:p w14:paraId="2C19CBE1" w14:textId="77777777" w:rsidR="00855C0A" w:rsidRDefault="00855C0A">
            <w:pPr>
              <w:tabs>
                <w:tab w:val="left" w:pos="480"/>
              </w:tabs>
              <w:spacing w:before="60"/>
              <w:jc w:val="both"/>
            </w:pPr>
          </w:p>
        </w:tc>
        <w:tc>
          <w:tcPr>
            <w:tcW w:w="3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4AF3646" w14:textId="77777777" w:rsidR="00855C0A" w:rsidRDefault="00855C0A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mempelajari data tentang pasien/ klien sebagai persiapan melakukan pekerjaan?</w:t>
            </w:r>
          </w:p>
        </w:tc>
        <w:tc>
          <w:tcPr>
            <w:tcW w:w="6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0C21CD6" w14:textId="77777777" w:rsidR="00855C0A" w:rsidRDefault="00855C0A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1D8E588" w14:textId="77777777" w:rsidR="00855C0A" w:rsidRDefault="00855C0A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EA5730" w14:textId="77777777" w:rsidR="00855C0A" w:rsidRDefault="00855C0A">
            <w: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  <w:t>Data pasien,rekam medis</w:t>
            </w:r>
          </w:p>
        </w:tc>
      </w:tr>
      <w:tr w:rsidR="00000000" w14:paraId="2F50E9F5" w14:textId="77777777">
        <w:trPr>
          <w:cantSplit/>
          <w:trHeight w:val="346"/>
        </w:trPr>
        <w:tc>
          <w:tcPr>
            <w:tcW w:w="3247" w:type="dxa"/>
            <w:tcBorders>
              <w:left w:val="single" w:sz="2" w:space="0" w:color="000000"/>
              <w:bottom w:val="single" w:sz="2" w:space="0" w:color="000000"/>
            </w:tcBorders>
          </w:tcPr>
          <w:p w14:paraId="3C3E0E40" w14:textId="77777777" w:rsidR="00855C0A" w:rsidRDefault="00855C0A">
            <w:pPr>
              <w:pStyle w:val="TeksIsi"/>
              <w:numPr>
                <w:ilvl w:val="0"/>
                <w:numId w:val="5"/>
              </w:numPr>
              <w:tabs>
                <w:tab w:val="left" w:pos="680"/>
              </w:tabs>
              <w:ind w:left="680" w:hanging="600"/>
              <w:jc w:val="both"/>
              <w:rPr>
                <w:sz w:val="22"/>
                <w:szCs w:val="22"/>
                <w:lang w:val="es-ES"/>
              </w:rPr>
            </w:pPr>
            <w:r>
              <w:rPr>
                <w:szCs w:val="22"/>
                <w:lang w:val="id-ID"/>
              </w:rPr>
              <w:t>Instruksi keperawatan dan SOP untuk penyiapan tempat tidur dipersiapkan dan dipahami.</w:t>
            </w:r>
          </w:p>
          <w:p w14:paraId="33B57602" w14:textId="77777777" w:rsidR="00855C0A" w:rsidRDefault="00855C0A">
            <w:pPr>
              <w:pStyle w:val="TeksIsi"/>
              <w:tabs>
                <w:tab w:val="left" w:pos="480"/>
              </w:tabs>
              <w:spacing w:after="0"/>
              <w:jc w:val="both"/>
              <w:rPr>
                <w:sz w:val="22"/>
                <w:szCs w:val="22"/>
                <w:lang w:val="es-ES"/>
              </w:rPr>
            </w:pPr>
          </w:p>
        </w:tc>
        <w:tc>
          <w:tcPr>
            <w:tcW w:w="3140" w:type="dxa"/>
            <w:tcBorders>
              <w:left w:val="single" w:sz="2" w:space="0" w:color="000000"/>
              <w:bottom w:val="single" w:sz="2" w:space="0" w:color="000000"/>
            </w:tcBorders>
          </w:tcPr>
          <w:p w14:paraId="537CF7FA" w14:textId="77777777" w:rsidR="00855C0A" w:rsidRDefault="00855C0A">
            <w:pPr>
              <w:tabs>
                <w:tab w:val="left" w:pos="300"/>
              </w:tabs>
              <w:snapToGrid w:val="0"/>
              <w:ind w:righ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menyiapkan dan memahami  instruksi keperawatan dan SPO untuk penyiapan tempat tidu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r?</w:t>
            </w:r>
          </w:p>
        </w:tc>
        <w:tc>
          <w:tcPr>
            <w:tcW w:w="637" w:type="dxa"/>
            <w:tcBorders>
              <w:left w:val="single" w:sz="2" w:space="0" w:color="000000"/>
              <w:bottom w:val="single" w:sz="2" w:space="0" w:color="000000"/>
            </w:tcBorders>
          </w:tcPr>
          <w:p w14:paraId="7C421612" w14:textId="77777777" w:rsidR="00855C0A" w:rsidRDefault="00855C0A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tcBorders>
              <w:left w:val="single" w:sz="2" w:space="0" w:color="000000"/>
              <w:bottom w:val="single" w:sz="2" w:space="0" w:color="000000"/>
            </w:tcBorders>
          </w:tcPr>
          <w:p w14:paraId="0E55B218" w14:textId="77777777" w:rsidR="00855C0A" w:rsidRDefault="00855C0A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9DF872" w14:textId="77777777" w:rsidR="00855C0A" w:rsidRDefault="00855C0A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000000" w14:paraId="34B51134" w14:textId="77777777">
        <w:trPr>
          <w:cantSplit/>
          <w:trHeight w:val="346"/>
        </w:trPr>
        <w:tc>
          <w:tcPr>
            <w:tcW w:w="3247" w:type="dxa"/>
            <w:tcBorders>
              <w:left w:val="single" w:sz="2" w:space="0" w:color="000000"/>
              <w:bottom w:val="single" w:sz="2" w:space="0" w:color="000000"/>
            </w:tcBorders>
          </w:tcPr>
          <w:p w14:paraId="4E2C2CDA" w14:textId="77777777" w:rsidR="00855C0A" w:rsidRDefault="00855C0A">
            <w:pPr>
              <w:pStyle w:val="TeksIsi"/>
              <w:numPr>
                <w:ilvl w:val="0"/>
                <w:numId w:val="5"/>
              </w:numPr>
              <w:tabs>
                <w:tab w:val="left" w:pos="680"/>
              </w:tabs>
              <w:spacing w:after="0"/>
              <w:ind w:left="680" w:hanging="600"/>
              <w:jc w:val="both"/>
              <w:rPr>
                <w:sz w:val="20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Salam terapeutik disampaikan terhadap klien/pasien dan keluarga pada saat bertemu</w:t>
            </w:r>
          </w:p>
        </w:tc>
        <w:tc>
          <w:tcPr>
            <w:tcW w:w="3140" w:type="dxa"/>
            <w:tcBorders>
              <w:left w:val="single" w:sz="2" w:space="0" w:color="000000"/>
              <w:bottom w:val="single" w:sz="2" w:space="0" w:color="000000"/>
            </w:tcBorders>
          </w:tcPr>
          <w:p w14:paraId="0FC180AA" w14:textId="77777777" w:rsidR="00855C0A" w:rsidRDefault="00855C0A">
            <w:pPr>
              <w:tabs>
                <w:tab w:val="left" w:pos="300"/>
              </w:tabs>
              <w:snapToGrid w:val="0"/>
              <w:ind w:righ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menyampaikan salam terapeutik kepada klien/ pasien dan keluarga saat bertemu?</w:t>
            </w:r>
          </w:p>
        </w:tc>
        <w:tc>
          <w:tcPr>
            <w:tcW w:w="637" w:type="dxa"/>
            <w:tcBorders>
              <w:left w:val="single" w:sz="2" w:space="0" w:color="000000"/>
              <w:bottom w:val="single" w:sz="2" w:space="0" w:color="000000"/>
            </w:tcBorders>
          </w:tcPr>
          <w:p w14:paraId="0D71A897" w14:textId="77777777" w:rsidR="00855C0A" w:rsidRDefault="00855C0A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tcBorders>
              <w:left w:val="single" w:sz="2" w:space="0" w:color="000000"/>
              <w:bottom w:val="single" w:sz="2" w:space="0" w:color="000000"/>
            </w:tcBorders>
          </w:tcPr>
          <w:p w14:paraId="5C5D707C" w14:textId="77777777" w:rsidR="00855C0A" w:rsidRDefault="00855C0A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137C4" w14:textId="77777777" w:rsidR="00855C0A" w:rsidRDefault="00855C0A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000000" w14:paraId="48D4057F" w14:textId="77777777">
        <w:trPr>
          <w:cantSplit/>
          <w:trHeight w:val="346"/>
        </w:trPr>
        <w:tc>
          <w:tcPr>
            <w:tcW w:w="3247" w:type="dxa"/>
            <w:tcBorders>
              <w:left w:val="single" w:sz="2" w:space="0" w:color="000000"/>
              <w:bottom w:val="single" w:sz="2" w:space="0" w:color="000000"/>
            </w:tcBorders>
          </w:tcPr>
          <w:p w14:paraId="2161B7CF" w14:textId="77777777" w:rsidR="00855C0A" w:rsidRDefault="00855C0A">
            <w:pPr>
              <w:pStyle w:val="TeksIsi"/>
              <w:numPr>
                <w:ilvl w:val="0"/>
                <w:numId w:val="5"/>
              </w:numPr>
              <w:tabs>
                <w:tab w:val="left" w:pos="680"/>
              </w:tabs>
              <w:spacing w:after="0"/>
              <w:ind w:left="680" w:hanging="600"/>
              <w:jc w:val="both"/>
              <w:rPr>
                <w:sz w:val="20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Tindakan yang akan dilakukan dijelaskan, kepada pasien/klien meliputi  tujuan dan cara</w:t>
            </w:r>
          </w:p>
        </w:tc>
        <w:tc>
          <w:tcPr>
            <w:tcW w:w="3140" w:type="dxa"/>
            <w:tcBorders>
              <w:left w:val="single" w:sz="2" w:space="0" w:color="000000"/>
              <w:bottom w:val="single" w:sz="2" w:space="0" w:color="000000"/>
            </w:tcBorders>
          </w:tcPr>
          <w:p w14:paraId="3CD5315A" w14:textId="77777777" w:rsidR="00855C0A" w:rsidRDefault="00855C0A">
            <w:pPr>
              <w:tabs>
                <w:tab w:val="left" w:pos="300"/>
              </w:tabs>
              <w:snapToGrid w:val="0"/>
              <w:ind w:righ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menjelaskan t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>indakan yang akan dilakukan kepada pasien/klien meliputi  tujuan dan cara?</w:t>
            </w:r>
          </w:p>
        </w:tc>
        <w:tc>
          <w:tcPr>
            <w:tcW w:w="637" w:type="dxa"/>
            <w:tcBorders>
              <w:left w:val="single" w:sz="2" w:space="0" w:color="000000"/>
              <w:bottom w:val="single" w:sz="2" w:space="0" w:color="000000"/>
            </w:tcBorders>
          </w:tcPr>
          <w:p w14:paraId="59D32987" w14:textId="77777777" w:rsidR="00855C0A" w:rsidRDefault="00855C0A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tcBorders>
              <w:left w:val="single" w:sz="2" w:space="0" w:color="000000"/>
              <w:bottom w:val="single" w:sz="2" w:space="0" w:color="000000"/>
            </w:tcBorders>
          </w:tcPr>
          <w:p w14:paraId="14ED0619" w14:textId="77777777" w:rsidR="00855C0A" w:rsidRDefault="00855C0A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FAFB1" w14:textId="77777777" w:rsidR="00855C0A" w:rsidRDefault="00855C0A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000000" w14:paraId="4AA2EC9A" w14:textId="77777777">
        <w:trPr>
          <w:cantSplit/>
          <w:trHeight w:val="346"/>
        </w:trPr>
        <w:tc>
          <w:tcPr>
            <w:tcW w:w="3247" w:type="dxa"/>
            <w:tcBorders>
              <w:left w:val="single" w:sz="2" w:space="0" w:color="000000"/>
              <w:bottom w:val="single" w:sz="2" w:space="0" w:color="000000"/>
            </w:tcBorders>
          </w:tcPr>
          <w:p w14:paraId="08E3BE12" w14:textId="77777777" w:rsidR="00855C0A" w:rsidRDefault="00855C0A">
            <w:pPr>
              <w:pStyle w:val="TeksIsi"/>
              <w:numPr>
                <w:ilvl w:val="0"/>
                <w:numId w:val="5"/>
              </w:numPr>
              <w:tabs>
                <w:tab w:val="left" w:pos="680"/>
              </w:tabs>
              <w:spacing w:after="0"/>
              <w:jc w:val="both"/>
              <w:rPr>
                <w:sz w:val="20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lastRenderedPageBreak/>
              <w:t xml:space="preserve">Potensi kecelakaan kerja dan ketidak nyamanan pasien/klien dipertimbangkan dalam menyusun rencana tindakan </w:t>
            </w:r>
          </w:p>
        </w:tc>
        <w:tc>
          <w:tcPr>
            <w:tcW w:w="3140" w:type="dxa"/>
            <w:tcBorders>
              <w:left w:val="single" w:sz="2" w:space="0" w:color="000000"/>
              <w:bottom w:val="single" w:sz="2" w:space="0" w:color="000000"/>
            </w:tcBorders>
          </w:tcPr>
          <w:p w14:paraId="23FF5F5B" w14:textId="77777777" w:rsidR="00855C0A" w:rsidRDefault="00855C0A">
            <w:pPr>
              <w:pStyle w:val="TeksIsi"/>
              <w:tabs>
                <w:tab w:val="left" w:pos="680"/>
              </w:tabs>
              <w:snapToGrid w:val="0"/>
              <w:ind w:left="80"/>
              <w:jc w:val="both"/>
              <w:rPr>
                <w:sz w:val="20"/>
              </w:rPr>
            </w:pPr>
            <w:r>
              <w:rPr>
                <w:sz w:val="20"/>
                <w:szCs w:val="22"/>
                <w:lang w:val="id-ID"/>
              </w:rPr>
              <w:t xml:space="preserve">Apakah anda mmapu </w:t>
            </w:r>
            <w:r>
              <w:rPr>
                <w:sz w:val="20"/>
                <w:szCs w:val="22"/>
                <w:lang w:val="id-ID"/>
              </w:rPr>
              <w:t>mempertimbangkan p</w:t>
            </w:r>
            <w:r>
              <w:rPr>
                <w:sz w:val="20"/>
                <w:szCs w:val="22"/>
                <w:lang w:val="id-ID"/>
              </w:rPr>
              <w:t>otensi kecelakaan kerja dan ketidak nyamanan pasien/klien dalam menyusun rencana tindakan?</w:t>
            </w:r>
          </w:p>
        </w:tc>
        <w:tc>
          <w:tcPr>
            <w:tcW w:w="637" w:type="dxa"/>
            <w:tcBorders>
              <w:left w:val="single" w:sz="2" w:space="0" w:color="000000"/>
              <w:bottom w:val="single" w:sz="2" w:space="0" w:color="000000"/>
            </w:tcBorders>
          </w:tcPr>
          <w:p w14:paraId="16F9DCFC" w14:textId="77777777" w:rsidR="00855C0A" w:rsidRDefault="00855C0A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tcBorders>
              <w:left w:val="single" w:sz="2" w:space="0" w:color="000000"/>
              <w:bottom w:val="single" w:sz="2" w:space="0" w:color="000000"/>
            </w:tcBorders>
          </w:tcPr>
          <w:p w14:paraId="0A9F687F" w14:textId="77777777" w:rsidR="00855C0A" w:rsidRDefault="00855C0A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78856A" w14:textId="77777777" w:rsidR="00855C0A" w:rsidRDefault="00855C0A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000000" w14:paraId="44E8FA88" w14:textId="77777777">
        <w:trPr>
          <w:cantSplit/>
          <w:trHeight w:val="346"/>
        </w:trPr>
        <w:tc>
          <w:tcPr>
            <w:tcW w:w="9567" w:type="dxa"/>
            <w:gridSpan w:val="5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5BB984" w14:textId="77777777" w:rsidR="00855C0A" w:rsidRDefault="00855C0A">
            <w:pPr>
              <w:tabs>
                <w:tab w:val="left" w:pos="8532"/>
              </w:tabs>
              <w:spacing w:before="60"/>
              <w:ind w:left="449"/>
              <w:jc w:val="both"/>
            </w:pPr>
            <w:r>
              <w:rPr>
                <w:rFonts w:ascii="Tahoma" w:hAnsi="Tahoma" w:cs="Tahoma"/>
                <w:b/>
                <w:sz w:val="20"/>
                <w:szCs w:val="20"/>
                <w:lang w:val="fi-FI"/>
              </w:rPr>
              <w:t xml:space="preserve">ElemenKompetensi 2: </w:t>
            </w:r>
            <w:r>
              <w:rPr>
                <w:rFonts w:ascii="Arial" w:hAnsi="Arial" w:cs="Arial"/>
                <w:b/>
                <w:sz w:val="22"/>
                <w:szCs w:val="22"/>
                <w:lang w:val="id-ID"/>
              </w:rPr>
              <w:t>Melakukan persiapan alat</w:t>
            </w:r>
          </w:p>
        </w:tc>
      </w:tr>
      <w:tr w:rsidR="00000000" w14:paraId="4635FBBF" w14:textId="77777777">
        <w:trPr>
          <w:cantSplit/>
          <w:trHeight w:val="346"/>
        </w:trPr>
        <w:tc>
          <w:tcPr>
            <w:tcW w:w="3247" w:type="dxa"/>
            <w:tcBorders>
              <w:left w:val="single" w:sz="2" w:space="0" w:color="000000"/>
              <w:bottom w:val="single" w:sz="2" w:space="0" w:color="000000"/>
            </w:tcBorders>
          </w:tcPr>
          <w:p w14:paraId="38E01DBB" w14:textId="77777777" w:rsidR="00855C0A" w:rsidRDefault="00855C0A">
            <w:pPr>
              <w:pStyle w:val="TeksIsi"/>
              <w:tabs>
                <w:tab w:val="left" w:pos="680"/>
              </w:tabs>
              <w:ind w:left="89"/>
              <w:jc w:val="both"/>
              <w:rPr>
                <w:sz w:val="20"/>
                <w:lang w:val="id-ID"/>
              </w:rPr>
            </w:pPr>
            <w:r>
              <w:rPr>
                <w:szCs w:val="22"/>
                <w:lang w:val="id-ID"/>
              </w:rPr>
              <w:t xml:space="preserve">2.1 </w:t>
            </w:r>
            <w:r>
              <w:rPr>
                <w:szCs w:val="22"/>
                <w:lang w:val="id-ID"/>
              </w:rPr>
              <w:t>Set alat tenun disiapkan sesuai SOP rumah sakit.</w:t>
            </w:r>
          </w:p>
        </w:tc>
        <w:tc>
          <w:tcPr>
            <w:tcW w:w="3140" w:type="dxa"/>
            <w:tcBorders>
              <w:left w:val="single" w:sz="2" w:space="0" w:color="000000"/>
              <w:bottom w:val="single" w:sz="2" w:space="0" w:color="000000"/>
            </w:tcBorders>
          </w:tcPr>
          <w:p w14:paraId="08E15F1C" w14:textId="77777777" w:rsidR="00855C0A" w:rsidRDefault="00855C0A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mengetahui dan mampu menjelaskan SPO verbeden ?</w:t>
            </w:r>
          </w:p>
        </w:tc>
        <w:tc>
          <w:tcPr>
            <w:tcW w:w="637" w:type="dxa"/>
            <w:tcBorders>
              <w:left w:val="single" w:sz="2" w:space="0" w:color="000000"/>
              <w:bottom w:val="single" w:sz="2" w:space="0" w:color="000000"/>
            </w:tcBorders>
          </w:tcPr>
          <w:p w14:paraId="490A7649" w14:textId="77777777" w:rsidR="00855C0A" w:rsidRDefault="00855C0A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tcBorders>
              <w:left w:val="single" w:sz="2" w:space="0" w:color="000000"/>
              <w:bottom w:val="single" w:sz="2" w:space="0" w:color="000000"/>
            </w:tcBorders>
          </w:tcPr>
          <w:p w14:paraId="3168A271" w14:textId="77777777" w:rsidR="00855C0A" w:rsidRDefault="00855C0A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C8D50" w14:textId="77777777" w:rsidR="00855C0A" w:rsidRDefault="00855C0A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000000" w14:paraId="763B5C41" w14:textId="77777777">
        <w:trPr>
          <w:cantSplit/>
          <w:trHeight w:val="346"/>
        </w:trPr>
        <w:tc>
          <w:tcPr>
            <w:tcW w:w="32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007A561" w14:textId="77777777" w:rsidR="00855C0A" w:rsidRDefault="00855C0A">
            <w:pPr>
              <w:pStyle w:val="TeksIsi"/>
              <w:tabs>
                <w:tab w:val="left" w:pos="680"/>
              </w:tabs>
              <w:spacing w:after="0"/>
              <w:ind w:left="89" w:hanging="360"/>
              <w:jc w:val="both"/>
              <w:rPr>
                <w:sz w:val="20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 xml:space="preserve">2.2 </w:t>
            </w:r>
            <w:r>
              <w:rPr>
                <w:sz w:val="22"/>
                <w:szCs w:val="22"/>
                <w:lang w:val="id-ID"/>
              </w:rPr>
              <w:t>Keranjang alat kotor disiapkan.</w:t>
            </w:r>
          </w:p>
        </w:tc>
        <w:tc>
          <w:tcPr>
            <w:tcW w:w="3140" w:type="dxa"/>
            <w:tcBorders>
              <w:left w:val="single" w:sz="2" w:space="0" w:color="000000"/>
              <w:bottom w:val="single" w:sz="2" w:space="0" w:color="000000"/>
            </w:tcBorders>
          </w:tcPr>
          <w:p w14:paraId="60604FA8" w14:textId="77777777" w:rsidR="00855C0A" w:rsidRDefault="00855C0A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ind w:left="89" w:firstLine="0"/>
              <w:jc w:val="both"/>
              <w:rPr>
                <w:sz w:val="20"/>
              </w:rPr>
            </w:pPr>
            <w:r>
              <w:rPr>
                <w:sz w:val="20"/>
                <w:szCs w:val="22"/>
                <w:lang w:val="id-ID"/>
              </w:rPr>
              <w:t xml:space="preserve">Apakah anda mampu menyiapkan keranjang </w:t>
            </w:r>
            <w:r>
              <w:rPr>
                <w:sz w:val="20"/>
                <w:szCs w:val="22"/>
                <w:lang w:val="id-ID"/>
              </w:rPr>
              <w:t xml:space="preserve"> alat kotor disiapkan?</w:t>
            </w:r>
          </w:p>
        </w:tc>
        <w:tc>
          <w:tcPr>
            <w:tcW w:w="637" w:type="dxa"/>
            <w:tcBorders>
              <w:left w:val="single" w:sz="2" w:space="0" w:color="000000"/>
              <w:bottom w:val="single" w:sz="2" w:space="0" w:color="000000"/>
            </w:tcBorders>
          </w:tcPr>
          <w:p w14:paraId="69DCBC91" w14:textId="77777777" w:rsidR="00855C0A" w:rsidRDefault="00855C0A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tcBorders>
              <w:left w:val="single" w:sz="2" w:space="0" w:color="000000"/>
              <w:bottom w:val="single" w:sz="2" w:space="0" w:color="000000"/>
            </w:tcBorders>
          </w:tcPr>
          <w:p w14:paraId="543AED07" w14:textId="77777777" w:rsidR="00855C0A" w:rsidRDefault="00855C0A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A40406" w14:textId="77777777" w:rsidR="00855C0A" w:rsidRDefault="00855C0A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000000" w14:paraId="09A2F6EC" w14:textId="77777777">
        <w:trPr>
          <w:cantSplit/>
          <w:trHeight w:val="346"/>
        </w:trPr>
        <w:tc>
          <w:tcPr>
            <w:tcW w:w="32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E4F100A" w14:textId="77777777" w:rsidR="00855C0A" w:rsidRDefault="00855C0A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pacing w:after="0"/>
              <w:ind w:left="680" w:hanging="600"/>
              <w:jc w:val="both"/>
              <w:rPr>
                <w:sz w:val="20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 xml:space="preserve">2.3 </w:t>
            </w:r>
            <w:r>
              <w:rPr>
                <w:sz w:val="22"/>
                <w:szCs w:val="22"/>
                <w:lang w:val="id-ID"/>
              </w:rPr>
              <w:t>Set alat dibawa ke ruang klien/pasien</w:t>
            </w:r>
          </w:p>
        </w:tc>
        <w:tc>
          <w:tcPr>
            <w:tcW w:w="3140" w:type="dxa"/>
            <w:tcBorders>
              <w:left w:val="single" w:sz="2" w:space="0" w:color="000000"/>
              <w:bottom w:val="single" w:sz="2" w:space="0" w:color="000000"/>
            </w:tcBorders>
          </w:tcPr>
          <w:p w14:paraId="1A27352A" w14:textId="77777777" w:rsidR="00855C0A" w:rsidRDefault="00855C0A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ind w:left="180" w:hanging="89"/>
              <w:jc w:val="both"/>
              <w:rPr>
                <w:sz w:val="20"/>
              </w:rPr>
            </w:pPr>
            <w:r>
              <w:rPr>
                <w:sz w:val="20"/>
                <w:szCs w:val="22"/>
                <w:lang w:val="id-ID"/>
              </w:rPr>
              <w:t>Apakah anda mampu membawa s</w:t>
            </w:r>
            <w:r>
              <w:rPr>
                <w:sz w:val="20"/>
                <w:szCs w:val="22"/>
                <w:lang w:val="id-ID"/>
              </w:rPr>
              <w:t>et alat ke ruang klien/pasien?</w:t>
            </w:r>
          </w:p>
        </w:tc>
        <w:tc>
          <w:tcPr>
            <w:tcW w:w="637" w:type="dxa"/>
            <w:tcBorders>
              <w:left w:val="single" w:sz="2" w:space="0" w:color="000000"/>
              <w:bottom w:val="single" w:sz="2" w:space="0" w:color="000000"/>
            </w:tcBorders>
          </w:tcPr>
          <w:p w14:paraId="6D2F4474" w14:textId="77777777" w:rsidR="00855C0A" w:rsidRDefault="00855C0A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tcBorders>
              <w:left w:val="single" w:sz="2" w:space="0" w:color="000000"/>
              <w:bottom w:val="single" w:sz="2" w:space="0" w:color="000000"/>
            </w:tcBorders>
          </w:tcPr>
          <w:p w14:paraId="4961F8D2" w14:textId="77777777" w:rsidR="00855C0A" w:rsidRDefault="00855C0A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9372AB" w14:textId="77777777" w:rsidR="00855C0A" w:rsidRDefault="00855C0A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000000" w14:paraId="0726CD5D" w14:textId="77777777">
        <w:trPr>
          <w:cantSplit/>
          <w:trHeight w:val="346"/>
        </w:trPr>
        <w:tc>
          <w:tcPr>
            <w:tcW w:w="9567" w:type="dxa"/>
            <w:gridSpan w:val="5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E76552" w14:textId="77777777" w:rsidR="00855C0A" w:rsidRDefault="00855C0A">
            <w:pPr>
              <w:tabs>
                <w:tab w:val="left" w:pos="8532"/>
              </w:tabs>
              <w:spacing w:before="60"/>
              <w:ind w:left="360" w:hanging="360"/>
              <w:jc w:val="both"/>
            </w:pPr>
            <w:r>
              <w:rPr>
                <w:rFonts w:ascii="Tahoma" w:hAnsi="Tahoma" w:cs="Tahoma"/>
                <w:b/>
                <w:sz w:val="20"/>
                <w:szCs w:val="20"/>
                <w:lang w:val="fi-FI"/>
              </w:rPr>
              <w:t xml:space="preserve">Elemen Kompetensi 3: </w:t>
            </w:r>
            <w:r>
              <w:rPr>
                <w:rFonts w:ascii="Arial" w:hAnsi="Arial" w:cs="Arial"/>
                <w:b/>
                <w:sz w:val="22"/>
                <w:szCs w:val="22"/>
                <w:lang w:val="id-ID"/>
              </w:rPr>
              <w:t>Mengga</w:t>
            </w:r>
            <w:r>
              <w:rPr>
                <w:rFonts w:ascii="Arial" w:hAnsi="Arial" w:cs="Arial"/>
                <w:b/>
                <w:sz w:val="22"/>
                <w:szCs w:val="22"/>
                <w:lang w:val="id-ID"/>
              </w:rPr>
              <w:t>nti alat tenun</w:t>
            </w:r>
          </w:p>
        </w:tc>
      </w:tr>
      <w:tr w:rsidR="00000000" w14:paraId="144CC813" w14:textId="77777777">
        <w:trPr>
          <w:cantSplit/>
          <w:trHeight w:val="346"/>
        </w:trPr>
        <w:tc>
          <w:tcPr>
            <w:tcW w:w="3247" w:type="dxa"/>
            <w:tcBorders>
              <w:left w:val="single" w:sz="2" w:space="0" w:color="000000"/>
              <w:bottom w:val="single" w:sz="2" w:space="0" w:color="000000"/>
            </w:tcBorders>
          </w:tcPr>
          <w:p w14:paraId="76A122B4" w14:textId="77777777" w:rsidR="00855C0A" w:rsidRDefault="00855C0A">
            <w:pPr>
              <w:tabs>
                <w:tab w:val="left" w:pos="480"/>
              </w:tabs>
              <w:spacing w:before="60"/>
              <w:ind w:left="89" w:hanging="180"/>
              <w:jc w:val="both"/>
            </w:pPr>
            <w:r>
              <w:rPr>
                <w:rFonts w:ascii="Arial" w:hAnsi="Arial" w:cs="Arial"/>
                <w:sz w:val="22"/>
                <w:szCs w:val="22"/>
                <w:lang w:val="de-DE"/>
              </w:rPr>
              <w:t xml:space="preserve">3.1 </w:t>
            </w:r>
            <w:r>
              <w:rPr>
                <w:rFonts w:ascii="Arial" w:hAnsi="Arial" w:cs="Arial"/>
                <w:sz w:val="22"/>
                <w:szCs w:val="22"/>
                <w:lang w:val="de-DE"/>
              </w:rPr>
              <w:t>Mengganti alat tenun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>Pasien/klien diposisikan pada tempat, yang memungkinkan untuk penggantian alat tenun.</w:t>
            </w:r>
          </w:p>
          <w:p w14:paraId="1EBD3CE4" w14:textId="77777777" w:rsidR="00855C0A" w:rsidRDefault="00855C0A">
            <w:pPr>
              <w:tabs>
                <w:tab w:val="left" w:pos="480"/>
              </w:tabs>
              <w:spacing w:before="60"/>
              <w:jc w:val="both"/>
            </w:pPr>
          </w:p>
        </w:tc>
        <w:tc>
          <w:tcPr>
            <w:tcW w:w="3140" w:type="dxa"/>
            <w:tcBorders>
              <w:left w:val="single" w:sz="2" w:space="0" w:color="000000"/>
              <w:bottom w:val="single" w:sz="2" w:space="0" w:color="000000"/>
            </w:tcBorders>
          </w:tcPr>
          <w:p w14:paraId="5CD5C713" w14:textId="77777777" w:rsidR="00855C0A" w:rsidRDefault="00855C0A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3.1.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memposisikan p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>asien/klien pada tempat, yang memungkinkan untuk penggantian alat tenun?</w:t>
            </w:r>
          </w:p>
        </w:tc>
        <w:tc>
          <w:tcPr>
            <w:tcW w:w="637" w:type="dxa"/>
            <w:tcBorders>
              <w:left w:val="single" w:sz="2" w:space="0" w:color="000000"/>
              <w:bottom w:val="single" w:sz="2" w:space="0" w:color="000000"/>
            </w:tcBorders>
          </w:tcPr>
          <w:p w14:paraId="1043125A" w14:textId="77777777" w:rsidR="00855C0A" w:rsidRDefault="00855C0A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tcBorders>
              <w:left w:val="single" w:sz="2" w:space="0" w:color="000000"/>
              <w:bottom w:val="single" w:sz="2" w:space="0" w:color="000000"/>
            </w:tcBorders>
          </w:tcPr>
          <w:p w14:paraId="7823B021" w14:textId="77777777" w:rsidR="00855C0A" w:rsidRDefault="00855C0A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8CCFD" w14:textId="77777777" w:rsidR="00855C0A" w:rsidRDefault="00855C0A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000000" w14:paraId="6E43B12F" w14:textId="77777777">
        <w:trPr>
          <w:cantSplit/>
          <w:trHeight w:val="346"/>
        </w:trPr>
        <w:tc>
          <w:tcPr>
            <w:tcW w:w="3247" w:type="dxa"/>
            <w:tcBorders>
              <w:left w:val="single" w:sz="2" w:space="0" w:color="000000"/>
              <w:bottom w:val="single" w:sz="2" w:space="0" w:color="000000"/>
            </w:tcBorders>
          </w:tcPr>
          <w:p w14:paraId="60A4434A" w14:textId="77777777" w:rsidR="00855C0A" w:rsidRDefault="00855C0A">
            <w:pPr>
              <w:pStyle w:val="TeksIsi"/>
              <w:spacing w:after="0"/>
              <w:ind w:firstLine="89"/>
              <w:jc w:val="both"/>
              <w:rPr>
                <w:sz w:val="20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 xml:space="preserve">3.2 </w:t>
            </w:r>
            <w:r>
              <w:rPr>
                <w:sz w:val="22"/>
                <w:szCs w:val="22"/>
                <w:lang w:val="id-ID"/>
              </w:rPr>
              <w:t>Alat tenun  yang telah terpakai diganti dengan alat tenun yang baru dengan urutan kerja sesuai dengan SOP yang diberlakukan.</w:t>
            </w:r>
          </w:p>
        </w:tc>
        <w:tc>
          <w:tcPr>
            <w:tcW w:w="3140" w:type="dxa"/>
            <w:tcBorders>
              <w:left w:val="single" w:sz="2" w:space="0" w:color="000000"/>
              <w:bottom w:val="single" w:sz="2" w:space="0" w:color="000000"/>
            </w:tcBorders>
          </w:tcPr>
          <w:p w14:paraId="18B6452D" w14:textId="77777777" w:rsidR="00855C0A" w:rsidRDefault="00855C0A">
            <w:pPr>
              <w:pStyle w:val="TeksIsi"/>
              <w:ind w:left="80"/>
              <w:jc w:val="both"/>
              <w:rPr>
                <w:sz w:val="20"/>
              </w:rPr>
            </w:pPr>
            <w:r>
              <w:rPr>
                <w:sz w:val="20"/>
                <w:szCs w:val="22"/>
                <w:lang w:val="id-ID"/>
              </w:rPr>
              <w:t>Apakah anda mampu mengganti a</w:t>
            </w:r>
            <w:r>
              <w:rPr>
                <w:sz w:val="20"/>
                <w:szCs w:val="22"/>
                <w:lang w:val="id-ID"/>
              </w:rPr>
              <w:t>lat tenun  yang telah terpakai dengan alat tenun yang baru dengan urutan kerja sesuai dengan SOP yang diberlakukan</w:t>
            </w:r>
            <w:r>
              <w:rPr>
                <w:sz w:val="20"/>
                <w:szCs w:val="22"/>
                <w:lang w:val="id-ID"/>
              </w:rPr>
              <w:t>?</w:t>
            </w:r>
          </w:p>
        </w:tc>
        <w:tc>
          <w:tcPr>
            <w:tcW w:w="637" w:type="dxa"/>
            <w:tcBorders>
              <w:left w:val="single" w:sz="2" w:space="0" w:color="000000"/>
              <w:bottom w:val="single" w:sz="2" w:space="0" w:color="000000"/>
            </w:tcBorders>
          </w:tcPr>
          <w:p w14:paraId="23889A47" w14:textId="77777777" w:rsidR="00855C0A" w:rsidRDefault="00855C0A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tcBorders>
              <w:left w:val="single" w:sz="2" w:space="0" w:color="000000"/>
              <w:bottom w:val="single" w:sz="2" w:space="0" w:color="000000"/>
            </w:tcBorders>
          </w:tcPr>
          <w:p w14:paraId="4A9361D8" w14:textId="77777777" w:rsidR="00855C0A" w:rsidRDefault="00855C0A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D8353" w14:textId="77777777" w:rsidR="00855C0A" w:rsidRDefault="00855C0A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000000" w14:paraId="25817E82" w14:textId="77777777">
        <w:trPr>
          <w:cantSplit/>
          <w:trHeight w:val="346"/>
        </w:trPr>
        <w:tc>
          <w:tcPr>
            <w:tcW w:w="3247" w:type="dxa"/>
            <w:tcBorders>
              <w:left w:val="single" w:sz="2" w:space="0" w:color="000000"/>
              <w:bottom w:val="single" w:sz="2" w:space="0" w:color="000000"/>
            </w:tcBorders>
          </w:tcPr>
          <w:p w14:paraId="35F15475" w14:textId="77777777" w:rsidR="00855C0A" w:rsidRDefault="00855C0A">
            <w:pPr>
              <w:pStyle w:val="TeksIsi"/>
              <w:spacing w:after="0"/>
              <w:ind w:left="89"/>
              <w:jc w:val="both"/>
              <w:rPr>
                <w:sz w:val="20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 xml:space="preserve">3.3 </w:t>
            </w:r>
            <w:r>
              <w:rPr>
                <w:sz w:val="22"/>
                <w:szCs w:val="22"/>
                <w:lang w:val="id-ID"/>
              </w:rPr>
              <w:t>Pasien/klien ditempatkan kembali pada posisi yang nyaman</w:t>
            </w:r>
          </w:p>
        </w:tc>
        <w:tc>
          <w:tcPr>
            <w:tcW w:w="3140" w:type="dxa"/>
            <w:tcBorders>
              <w:left w:val="single" w:sz="2" w:space="0" w:color="000000"/>
              <w:bottom w:val="single" w:sz="2" w:space="0" w:color="000000"/>
            </w:tcBorders>
          </w:tcPr>
          <w:p w14:paraId="0641D410" w14:textId="77777777" w:rsidR="00855C0A" w:rsidRDefault="00855C0A">
            <w:pPr>
              <w:pStyle w:val="TeksIsi"/>
              <w:ind w:left="80"/>
              <w:jc w:val="both"/>
              <w:rPr>
                <w:sz w:val="20"/>
              </w:rPr>
            </w:pPr>
            <w:r>
              <w:rPr>
                <w:sz w:val="20"/>
                <w:szCs w:val="22"/>
                <w:lang w:val="id-ID"/>
              </w:rPr>
              <w:t>3.4 Apakah anda mampu menempatkan p</w:t>
            </w:r>
            <w:r>
              <w:rPr>
                <w:sz w:val="20"/>
                <w:szCs w:val="22"/>
                <w:lang w:val="id-ID"/>
              </w:rPr>
              <w:t>asien/klien  kembali pada posisi yang nyaman?</w:t>
            </w:r>
          </w:p>
        </w:tc>
        <w:tc>
          <w:tcPr>
            <w:tcW w:w="637" w:type="dxa"/>
            <w:tcBorders>
              <w:left w:val="single" w:sz="2" w:space="0" w:color="000000"/>
              <w:bottom w:val="single" w:sz="2" w:space="0" w:color="000000"/>
            </w:tcBorders>
          </w:tcPr>
          <w:p w14:paraId="26712F33" w14:textId="77777777" w:rsidR="00855C0A" w:rsidRDefault="00855C0A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tcBorders>
              <w:left w:val="single" w:sz="2" w:space="0" w:color="000000"/>
              <w:bottom w:val="single" w:sz="2" w:space="0" w:color="000000"/>
            </w:tcBorders>
          </w:tcPr>
          <w:p w14:paraId="5F2C72A5" w14:textId="77777777" w:rsidR="00855C0A" w:rsidRDefault="00855C0A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3709D8" w14:textId="77777777" w:rsidR="00855C0A" w:rsidRDefault="00855C0A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000000" w14:paraId="4DEBC7B5" w14:textId="77777777">
        <w:trPr>
          <w:cantSplit/>
          <w:trHeight w:val="346"/>
        </w:trPr>
        <w:tc>
          <w:tcPr>
            <w:tcW w:w="3247" w:type="dxa"/>
            <w:tcBorders>
              <w:left w:val="single" w:sz="2" w:space="0" w:color="000000"/>
              <w:bottom w:val="single" w:sz="2" w:space="0" w:color="000000"/>
            </w:tcBorders>
          </w:tcPr>
          <w:p w14:paraId="73DF0F4D" w14:textId="77777777" w:rsidR="00855C0A" w:rsidRDefault="00855C0A">
            <w:pPr>
              <w:pStyle w:val="TeksIsi"/>
              <w:spacing w:after="0"/>
              <w:ind w:left="89" w:hanging="89"/>
              <w:jc w:val="both"/>
              <w:rPr>
                <w:sz w:val="20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 xml:space="preserve">3.4 </w:t>
            </w:r>
            <w:r>
              <w:rPr>
                <w:sz w:val="22"/>
                <w:szCs w:val="22"/>
                <w:lang w:val="id-ID"/>
              </w:rPr>
              <w:t>Tempat tidur diperiksa dari kemungkinan kerusakan atau tidak berfungsi</w:t>
            </w:r>
          </w:p>
        </w:tc>
        <w:tc>
          <w:tcPr>
            <w:tcW w:w="3140" w:type="dxa"/>
            <w:tcBorders>
              <w:left w:val="single" w:sz="2" w:space="0" w:color="000000"/>
              <w:bottom w:val="single" w:sz="2" w:space="0" w:color="000000"/>
            </w:tcBorders>
          </w:tcPr>
          <w:p w14:paraId="4F5AE127" w14:textId="77777777" w:rsidR="00855C0A" w:rsidRDefault="00855C0A">
            <w:pPr>
              <w:pStyle w:val="TeksIsi"/>
              <w:ind w:left="80"/>
              <w:jc w:val="both"/>
              <w:rPr>
                <w:sz w:val="20"/>
              </w:rPr>
            </w:pPr>
            <w:r>
              <w:rPr>
                <w:sz w:val="20"/>
                <w:szCs w:val="22"/>
                <w:lang w:val="id-ID"/>
              </w:rPr>
              <w:t>Apakah anda mampu memeriksa t</w:t>
            </w:r>
            <w:r>
              <w:rPr>
                <w:sz w:val="20"/>
                <w:szCs w:val="22"/>
                <w:lang w:val="id-ID"/>
              </w:rPr>
              <w:t>empat tidur dari kemungkinan kerusakan atau tidak berfungsi?</w:t>
            </w:r>
          </w:p>
        </w:tc>
        <w:tc>
          <w:tcPr>
            <w:tcW w:w="637" w:type="dxa"/>
            <w:tcBorders>
              <w:left w:val="single" w:sz="2" w:space="0" w:color="000000"/>
              <w:bottom w:val="single" w:sz="2" w:space="0" w:color="000000"/>
            </w:tcBorders>
          </w:tcPr>
          <w:p w14:paraId="6C7C6976" w14:textId="77777777" w:rsidR="00855C0A" w:rsidRDefault="00855C0A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tcBorders>
              <w:left w:val="single" w:sz="2" w:space="0" w:color="000000"/>
              <w:bottom w:val="single" w:sz="2" w:space="0" w:color="000000"/>
            </w:tcBorders>
          </w:tcPr>
          <w:p w14:paraId="7BE6BAF7" w14:textId="77777777" w:rsidR="00855C0A" w:rsidRDefault="00855C0A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9F9389" w14:textId="77777777" w:rsidR="00855C0A" w:rsidRDefault="00855C0A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000000" w14:paraId="5E78C8F5" w14:textId="77777777">
        <w:trPr>
          <w:cantSplit/>
          <w:trHeight w:val="346"/>
        </w:trPr>
        <w:tc>
          <w:tcPr>
            <w:tcW w:w="3247" w:type="dxa"/>
            <w:tcBorders>
              <w:left w:val="single" w:sz="2" w:space="0" w:color="000000"/>
              <w:bottom w:val="single" w:sz="2" w:space="0" w:color="000000"/>
            </w:tcBorders>
          </w:tcPr>
          <w:p w14:paraId="69595BE5" w14:textId="77777777" w:rsidR="00855C0A" w:rsidRDefault="00855C0A">
            <w:pPr>
              <w:pStyle w:val="TeksIsi"/>
              <w:ind w:left="89"/>
              <w:jc w:val="both"/>
              <w:rPr>
                <w:sz w:val="22"/>
                <w:szCs w:val="22"/>
                <w:lang w:val="id-ID"/>
              </w:rPr>
            </w:pPr>
            <w:r>
              <w:rPr>
                <w:szCs w:val="22"/>
                <w:lang w:val="id-ID"/>
              </w:rPr>
              <w:t xml:space="preserve">3.5 </w:t>
            </w:r>
            <w:r>
              <w:rPr>
                <w:szCs w:val="22"/>
                <w:lang w:val="id-ID"/>
              </w:rPr>
              <w:t>Kenyamanan posisi pasien/klien dikonfirmasi dengan cara yang simpatik dan empati</w:t>
            </w:r>
          </w:p>
          <w:p w14:paraId="242744AC" w14:textId="77777777" w:rsidR="00855C0A" w:rsidRDefault="00855C0A">
            <w:pPr>
              <w:pStyle w:val="TeksIsi"/>
              <w:spacing w:after="0"/>
              <w:jc w:val="both"/>
              <w:rPr>
                <w:sz w:val="22"/>
                <w:szCs w:val="22"/>
                <w:lang w:val="id-ID"/>
              </w:rPr>
            </w:pPr>
          </w:p>
        </w:tc>
        <w:tc>
          <w:tcPr>
            <w:tcW w:w="3140" w:type="dxa"/>
            <w:tcBorders>
              <w:left w:val="single" w:sz="2" w:space="0" w:color="000000"/>
              <w:bottom w:val="single" w:sz="2" w:space="0" w:color="000000"/>
            </w:tcBorders>
          </w:tcPr>
          <w:p w14:paraId="11824438" w14:textId="77777777" w:rsidR="00855C0A" w:rsidRDefault="00855C0A">
            <w:pPr>
              <w:pStyle w:val="TeksIsi"/>
              <w:ind w:left="80"/>
              <w:jc w:val="both"/>
              <w:rPr>
                <w:sz w:val="20"/>
                <w:szCs w:val="22"/>
                <w:lang w:val="id-ID"/>
              </w:rPr>
            </w:pPr>
            <w:r>
              <w:rPr>
                <w:szCs w:val="22"/>
                <w:lang w:val="id-ID"/>
              </w:rPr>
              <w:t>Apakah anda mampu mengkonfirmasi k</w:t>
            </w:r>
            <w:r>
              <w:rPr>
                <w:szCs w:val="22"/>
                <w:lang w:val="id-ID"/>
              </w:rPr>
              <w:t>enyamanan posisi pasien/klien dengan cara yang simpatik dan empati?</w:t>
            </w:r>
          </w:p>
          <w:p w14:paraId="4D7FC1A1" w14:textId="77777777" w:rsidR="00855C0A" w:rsidRDefault="00855C0A">
            <w:pPr>
              <w:pStyle w:val="TeksIsi"/>
              <w:tabs>
                <w:tab w:val="left" w:pos="300"/>
              </w:tabs>
              <w:ind w:right="-57"/>
              <w:jc w:val="both"/>
              <w:rPr>
                <w:sz w:val="20"/>
                <w:szCs w:val="22"/>
                <w:lang w:val="id-ID"/>
              </w:rPr>
            </w:pPr>
          </w:p>
        </w:tc>
        <w:tc>
          <w:tcPr>
            <w:tcW w:w="637" w:type="dxa"/>
            <w:tcBorders>
              <w:left w:val="single" w:sz="2" w:space="0" w:color="000000"/>
              <w:bottom w:val="single" w:sz="2" w:space="0" w:color="000000"/>
            </w:tcBorders>
          </w:tcPr>
          <w:p w14:paraId="39341A8D" w14:textId="77777777" w:rsidR="00855C0A" w:rsidRDefault="00855C0A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tcBorders>
              <w:left w:val="single" w:sz="2" w:space="0" w:color="000000"/>
              <w:bottom w:val="single" w:sz="2" w:space="0" w:color="000000"/>
            </w:tcBorders>
          </w:tcPr>
          <w:p w14:paraId="1EEB5DA1" w14:textId="77777777" w:rsidR="00855C0A" w:rsidRDefault="00855C0A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73AB20" w14:textId="77777777" w:rsidR="00855C0A" w:rsidRDefault="00855C0A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000000" w14:paraId="43EEF122" w14:textId="77777777">
        <w:trPr>
          <w:cantSplit/>
          <w:trHeight w:val="346"/>
        </w:trPr>
        <w:tc>
          <w:tcPr>
            <w:tcW w:w="3247" w:type="dxa"/>
            <w:tcBorders>
              <w:left w:val="single" w:sz="2" w:space="0" w:color="000000"/>
              <w:bottom w:val="single" w:sz="2" w:space="0" w:color="000000"/>
            </w:tcBorders>
          </w:tcPr>
          <w:p w14:paraId="5AC25324" w14:textId="77777777" w:rsidR="00855C0A" w:rsidRDefault="00855C0A">
            <w:pPr>
              <w:pStyle w:val="TeksIsi"/>
              <w:spacing w:after="0"/>
              <w:ind w:left="89" w:hanging="89"/>
              <w:jc w:val="both"/>
              <w:rPr>
                <w:sz w:val="20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 xml:space="preserve">3.6 </w:t>
            </w:r>
            <w:r>
              <w:rPr>
                <w:sz w:val="22"/>
                <w:szCs w:val="22"/>
                <w:lang w:val="id-ID"/>
              </w:rPr>
              <w:t>Alat tenun yang telah dipakai (kotor) dimasukkan kedalam keranjang dan dipisahkan sesuai dengan jenisnya.</w:t>
            </w:r>
          </w:p>
        </w:tc>
        <w:tc>
          <w:tcPr>
            <w:tcW w:w="3140" w:type="dxa"/>
            <w:tcBorders>
              <w:left w:val="single" w:sz="2" w:space="0" w:color="000000"/>
              <w:bottom w:val="single" w:sz="2" w:space="0" w:color="000000"/>
            </w:tcBorders>
          </w:tcPr>
          <w:p w14:paraId="6BFC7ABF" w14:textId="77777777" w:rsidR="00855C0A" w:rsidRDefault="00855C0A">
            <w:pPr>
              <w:pStyle w:val="TeksIsi"/>
              <w:ind w:left="80"/>
              <w:jc w:val="both"/>
              <w:rPr>
                <w:sz w:val="20"/>
              </w:rPr>
            </w:pPr>
            <w:r>
              <w:rPr>
                <w:sz w:val="20"/>
                <w:szCs w:val="22"/>
                <w:lang w:val="id-ID"/>
              </w:rPr>
              <w:t>Apakah anda mampu memasukkan a</w:t>
            </w:r>
            <w:r>
              <w:rPr>
                <w:sz w:val="20"/>
                <w:szCs w:val="22"/>
                <w:lang w:val="id-ID"/>
              </w:rPr>
              <w:t>lat tenun yang telah dipakai (kotor) kedalam keranjang dan dipisahkan sesuai dengan jenisnya.?</w:t>
            </w:r>
          </w:p>
        </w:tc>
        <w:tc>
          <w:tcPr>
            <w:tcW w:w="637" w:type="dxa"/>
            <w:tcBorders>
              <w:left w:val="single" w:sz="2" w:space="0" w:color="000000"/>
              <w:bottom w:val="single" w:sz="2" w:space="0" w:color="000000"/>
            </w:tcBorders>
          </w:tcPr>
          <w:p w14:paraId="4FFDD617" w14:textId="77777777" w:rsidR="00855C0A" w:rsidRDefault="00855C0A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tcBorders>
              <w:left w:val="single" w:sz="2" w:space="0" w:color="000000"/>
              <w:bottom w:val="single" w:sz="2" w:space="0" w:color="000000"/>
            </w:tcBorders>
          </w:tcPr>
          <w:p w14:paraId="580B0EFD" w14:textId="77777777" w:rsidR="00855C0A" w:rsidRDefault="00855C0A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4AE98F" w14:textId="77777777" w:rsidR="00855C0A" w:rsidRDefault="00855C0A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000000" w14:paraId="29E79723" w14:textId="77777777">
        <w:trPr>
          <w:cantSplit/>
          <w:trHeight w:val="346"/>
        </w:trPr>
        <w:tc>
          <w:tcPr>
            <w:tcW w:w="9567" w:type="dxa"/>
            <w:gridSpan w:val="5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A58B8E" w14:textId="77777777" w:rsidR="00855C0A" w:rsidRDefault="00855C0A">
            <w:pPr>
              <w:tabs>
                <w:tab w:val="left" w:pos="8532"/>
              </w:tabs>
              <w:spacing w:before="60"/>
              <w:ind w:left="449" w:hanging="360"/>
              <w:jc w:val="both"/>
            </w:pPr>
            <w:r>
              <w:rPr>
                <w:rFonts w:ascii="Tahoma" w:hAnsi="Tahoma" w:cs="Tahoma"/>
                <w:b/>
                <w:sz w:val="20"/>
                <w:szCs w:val="20"/>
                <w:lang w:val="fi-FI"/>
              </w:rPr>
              <w:t xml:space="preserve">Elemen Kompetensi 4: </w:t>
            </w:r>
            <w:r>
              <w:rPr>
                <w:rFonts w:ascii="Arial" w:hAnsi="Arial" w:cs="Arial"/>
                <w:b/>
                <w:sz w:val="22"/>
                <w:szCs w:val="22"/>
                <w:lang w:val="id-ID"/>
              </w:rPr>
              <w:t>Membuat laporan hasil pekerjaan</w:t>
            </w:r>
          </w:p>
        </w:tc>
      </w:tr>
      <w:tr w:rsidR="00000000" w14:paraId="145A36E3" w14:textId="77777777">
        <w:trPr>
          <w:cantSplit/>
          <w:trHeight w:val="346"/>
        </w:trPr>
        <w:tc>
          <w:tcPr>
            <w:tcW w:w="32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49DD74F" w14:textId="77777777" w:rsidR="00855C0A" w:rsidRDefault="00855C0A">
            <w:pPr>
              <w:pStyle w:val="TeksIsi"/>
              <w:tabs>
                <w:tab w:val="left" w:pos="812"/>
              </w:tabs>
              <w:spacing w:after="0"/>
              <w:ind w:left="89" w:hanging="89"/>
              <w:jc w:val="both"/>
            </w:pPr>
            <w:r>
              <w:rPr>
                <w:sz w:val="22"/>
                <w:szCs w:val="22"/>
                <w:lang w:val="id-ID"/>
              </w:rPr>
              <w:t xml:space="preserve">4.1 </w:t>
            </w:r>
            <w:r>
              <w:rPr>
                <w:sz w:val="22"/>
                <w:szCs w:val="22"/>
                <w:lang w:val="id-ID"/>
              </w:rPr>
              <w:t xml:space="preserve">Penggantian alat tenun dan penyiapan tempat tidur dicatat dengan menggunakan </w:t>
            </w:r>
            <w:r>
              <w:rPr>
                <w:i/>
                <w:sz w:val="22"/>
                <w:szCs w:val="22"/>
                <w:lang w:val="id-ID"/>
              </w:rPr>
              <w:t>check list</w:t>
            </w:r>
            <w:r>
              <w:rPr>
                <w:sz w:val="22"/>
                <w:szCs w:val="22"/>
                <w:lang w:val="id-ID"/>
              </w:rPr>
              <w:t xml:space="preserve"> dan format yang telah ditetapkan.</w:t>
            </w:r>
          </w:p>
          <w:p w14:paraId="2659B104" w14:textId="77777777" w:rsidR="00855C0A" w:rsidRDefault="00855C0A">
            <w:pPr>
              <w:tabs>
                <w:tab w:val="left" w:pos="480"/>
              </w:tabs>
              <w:spacing w:before="60"/>
              <w:jc w:val="both"/>
            </w:pPr>
          </w:p>
        </w:tc>
        <w:tc>
          <w:tcPr>
            <w:tcW w:w="3140" w:type="dxa"/>
            <w:tcBorders>
              <w:left w:val="single" w:sz="2" w:space="0" w:color="000000"/>
              <w:bottom w:val="single" w:sz="2" w:space="0" w:color="000000"/>
            </w:tcBorders>
          </w:tcPr>
          <w:p w14:paraId="59E8AC96" w14:textId="77777777" w:rsidR="00855C0A" w:rsidRDefault="00855C0A">
            <w:pPr>
              <w:pStyle w:val="TeksIsi"/>
              <w:snapToGrid w:val="0"/>
              <w:ind w:left="80"/>
              <w:jc w:val="both"/>
              <w:rPr>
                <w:sz w:val="20"/>
              </w:rPr>
            </w:pPr>
            <w:r>
              <w:rPr>
                <w:sz w:val="20"/>
                <w:szCs w:val="22"/>
                <w:lang w:val="id-ID"/>
              </w:rPr>
              <w:t>Apakah anda mampu mencatat p</w:t>
            </w:r>
            <w:r>
              <w:rPr>
                <w:sz w:val="20"/>
                <w:szCs w:val="22"/>
                <w:lang w:val="id-ID"/>
              </w:rPr>
              <w:t>enggantian alat tenun dan penyiapan tempat tidur dengan menggu</w:t>
            </w:r>
            <w:r>
              <w:rPr>
                <w:sz w:val="20"/>
                <w:szCs w:val="22"/>
                <w:lang w:val="id-ID"/>
              </w:rPr>
              <w:t xml:space="preserve">nakan </w:t>
            </w:r>
            <w:r>
              <w:rPr>
                <w:i/>
                <w:sz w:val="20"/>
                <w:szCs w:val="22"/>
                <w:lang w:val="id-ID"/>
              </w:rPr>
              <w:t>check list</w:t>
            </w:r>
            <w:r>
              <w:rPr>
                <w:sz w:val="20"/>
                <w:szCs w:val="22"/>
                <w:lang w:val="id-ID"/>
              </w:rPr>
              <w:t xml:space="preserve"> dan format yang telah ditetapkan?</w:t>
            </w:r>
          </w:p>
        </w:tc>
        <w:tc>
          <w:tcPr>
            <w:tcW w:w="637" w:type="dxa"/>
            <w:tcBorders>
              <w:left w:val="single" w:sz="2" w:space="0" w:color="000000"/>
              <w:bottom w:val="single" w:sz="2" w:space="0" w:color="000000"/>
            </w:tcBorders>
          </w:tcPr>
          <w:p w14:paraId="4E31D0EE" w14:textId="77777777" w:rsidR="00855C0A" w:rsidRDefault="00855C0A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tcBorders>
              <w:left w:val="single" w:sz="2" w:space="0" w:color="000000"/>
              <w:bottom w:val="single" w:sz="2" w:space="0" w:color="000000"/>
            </w:tcBorders>
          </w:tcPr>
          <w:p w14:paraId="68291D84" w14:textId="77777777" w:rsidR="00855C0A" w:rsidRDefault="00855C0A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E2FBE" w14:textId="77777777" w:rsidR="00855C0A" w:rsidRDefault="00855C0A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000000" w14:paraId="2F68E9FC" w14:textId="77777777">
        <w:trPr>
          <w:cantSplit/>
          <w:trHeight w:val="346"/>
        </w:trPr>
        <w:tc>
          <w:tcPr>
            <w:tcW w:w="3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3F8520B" w14:textId="77777777" w:rsidR="00855C0A" w:rsidRDefault="00855C0A">
            <w:pPr>
              <w:pStyle w:val="TeksIsi"/>
              <w:snapToGrid w:val="0"/>
              <w:ind w:left="180" w:hanging="360"/>
              <w:jc w:val="both"/>
              <w:rPr>
                <w:rFonts w:ascii="Tahoma" w:hAnsi="Tahoma" w:cs="Tahoma"/>
                <w:sz w:val="20"/>
                <w:szCs w:val="22"/>
                <w:lang w:val="id-ID"/>
              </w:rPr>
            </w:pPr>
            <w:r>
              <w:rPr>
                <w:rFonts w:ascii="Tahoma" w:hAnsi="Tahoma" w:cs="Tahoma"/>
                <w:bCs/>
                <w:sz w:val="20"/>
                <w:szCs w:val="22"/>
                <w:lang w:val="id-ID"/>
              </w:rPr>
              <w:lastRenderedPageBreak/>
              <w:t xml:space="preserve">4.2 </w:t>
            </w:r>
            <w:r>
              <w:rPr>
                <w:rFonts w:ascii="Tahoma" w:hAnsi="Tahoma" w:cs="Tahoma"/>
                <w:bCs/>
                <w:sz w:val="20"/>
                <w:szCs w:val="22"/>
                <w:lang w:val="id-ID"/>
              </w:rPr>
              <w:t>Bila terdapat kerusakan/tidak berfungsi bagian-bagian dari tempat tidur dicatat dan dilaporkan kepada pihak yang berwenang dan terkait</w:t>
            </w:r>
          </w:p>
        </w:tc>
        <w:tc>
          <w:tcPr>
            <w:tcW w:w="3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87056F3" w14:textId="77777777" w:rsidR="00855C0A" w:rsidRDefault="00855C0A">
            <w:pPr>
              <w:pStyle w:val="TeksIsi"/>
              <w:snapToGrid w:val="0"/>
              <w:ind w:left="80"/>
              <w:jc w:val="both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  <w:szCs w:val="22"/>
                <w:lang w:val="id-ID"/>
              </w:rPr>
              <w:t>Apakah  anda mampu mencatat dan melaporkan b</w:t>
            </w:r>
            <w:r>
              <w:rPr>
                <w:rFonts w:ascii="Tahoma" w:hAnsi="Tahoma" w:cs="Tahoma"/>
                <w:sz w:val="20"/>
                <w:szCs w:val="22"/>
                <w:lang w:val="id-ID"/>
              </w:rPr>
              <w:t>ila terdapat kerusakan/tidak berfungsi bagian-bagian dari tempat tidur kepada pihak yang berwenang dan terkait?</w:t>
            </w:r>
          </w:p>
        </w:tc>
        <w:tc>
          <w:tcPr>
            <w:tcW w:w="6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8C471C9" w14:textId="77777777" w:rsidR="00855C0A" w:rsidRDefault="00855C0A">
            <w:p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34DE6C3" w14:textId="77777777" w:rsidR="00855C0A" w:rsidRDefault="00855C0A">
            <w:p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9AB044" w14:textId="77777777" w:rsidR="00855C0A" w:rsidRDefault="00855C0A">
            <w:pPr>
              <w:snapToGrid w:val="0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</w:tr>
    </w:tbl>
    <w:p w14:paraId="66E534BF" w14:textId="77777777" w:rsidR="00855C0A" w:rsidRDefault="00855C0A">
      <w:pPr>
        <w:rPr>
          <w:sz w:val="20"/>
          <w:szCs w:val="20"/>
        </w:rPr>
      </w:pPr>
    </w:p>
    <w:tbl>
      <w:tblPr>
        <w:tblW w:w="0" w:type="auto"/>
        <w:tblInd w:w="-18" w:type="dxa"/>
        <w:tblLayout w:type="fixed"/>
        <w:tblLook w:val="0000" w:firstRow="0" w:lastRow="0" w:firstColumn="0" w:lastColumn="0" w:noHBand="0" w:noVBand="0"/>
      </w:tblPr>
      <w:tblGrid>
        <w:gridCol w:w="4679"/>
        <w:gridCol w:w="1981"/>
        <w:gridCol w:w="2845"/>
      </w:tblGrid>
      <w:tr w:rsidR="00000000" w14:paraId="6EBC5071" w14:textId="77777777">
        <w:trPr>
          <w:trHeight w:val="437"/>
        </w:trPr>
        <w:tc>
          <w:tcPr>
            <w:tcW w:w="4679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0225792E" w14:textId="77777777" w:rsidR="00855C0A" w:rsidRDefault="00855C0A">
            <w:pPr>
              <w:spacing w:before="60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Rekomendasi Asesor :</w:t>
            </w:r>
          </w:p>
          <w:p w14:paraId="72A67B80" w14:textId="77777777" w:rsidR="00855C0A" w:rsidRDefault="00855C0A">
            <w:pPr>
              <w:spacing w:before="60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4826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7DCDAA1" w14:textId="77777777" w:rsidR="00855C0A" w:rsidRDefault="00855C0A">
            <w:r>
              <w:rPr>
                <w:rFonts w:ascii="Tahoma" w:hAnsi="Tahoma" w:cs="Tahoma"/>
                <w:b/>
                <w:sz w:val="20"/>
                <w:szCs w:val="20"/>
              </w:rPr>
              <w:t>Peserta :</w:t>
            </w:r>
          </w:p>
        </w:tc>
      </w:tr>
      <w:tr w:rsidR="00000000" w14:paraId="3EB2853A" w14:textId="77777777">
        <w:trPr>
          <w:trHeight w:val="354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966E5ED" w14:textId="77777777" w:rsidR="00855C0A" w:rsidRDefault="00855C0A">
            <w:pPr>
              <w:snapToGrid w:val="0"/>
              <w:spacing w:before="6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0B8F9E13" w14:textId="77777777" w:rsidR="00855C0A" w:rsidRDefault="00855C0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Nama </w:t>
            </w:r>
          </w:p>
        </w:tc>
        <w:tc>
          <w:tcPr>
            <w:tcW w:w="28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B004BD" w14:textId="77777777" w:rsidR="00855C0A" w:rsidRDefault="00855C0A">
            <w:p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00000" w14:paraId="3C316990" w14:textId="77777777">
        <w:trPr>
          <w:trHeight w:val="694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61ADCF3F" w14:textId="77777777" w:rsidR="00855C0A" w:rsidRDefault="00855C0A">
            <w:pPr>
              <w:snapToGrid w:val="0"/>
              <w:spacing w:before="6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63F4812C" w14:textId="77777777" w:rsidR="00855C0A" w:rsidRDefault="00855C0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Tanda tangan/</w:t>
            </w:r>
          </w:p>
          <w:p w14:paraId="360C544B" w14:textId="77777777" w:rsidR="00855C0A" w:rsidRDefault="00855C0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Tanggal</w:t>
            </w:r>
          </w:p>
        </w:tc>
        <w:tc>
          <w:tcPr>
            <w:tcW w:w="28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0A9CE3" w14:textId="77777777" w:rsidR="00855C0A" w:rsidRDefault="00855C0A">
            <w:p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00000" w14:paraId="3C36F684" w14:textId="77777777">
        <w:trPr>
          <w:trHeight w:val="380"/>
        </w:trPr>
        <w:tc>
          <w:tcPr>
            <w:tcW w:w="4679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EAB7C86" w14:textId="77777777" w:rsidR="00855C0A" w:rsidRDefault="00855C0A">
            <w:pPr>
              <w:spacing w:before="60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Catatan :</w:t>
            </w:r>
          </w:p>
        </w:tc>
        <w:tc>
          <w:tcPr>
            <w:tcW w:w="4826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3D4F7E6" w14:textId="77777777" w:rsidR="00855C0A" w:rsidRDefault="00855C0A">
            <w:r>
              <w:rPr>
                <w:rFonts w:ascii="Tahoma" w:hAnsi="Tahoma" w:cs="Tahoma"/>
                <w:b/>
                <w:sz w:val="20"/>
                <w:szCs w:val="20"/>
              </w:rPr>
              <w:t>Asesor   :</w:t>
            </w:r>
          </w:p>
        </w:tc>
      </w:tr>
      <w:tr w:rsidR="00000000" w14:paraId="16EC6869" w14:textId="77777777">
        <w:trPr>
          <w:trHeight w:val="313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239BF621" w14:textId="77777777" w:rsidR="00855C0A" w:rsidRDefault="00855C0A">
            <w:p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313E111A" w14:textId="77777777" w:rsidR="00855C0A" w:rsidRDefault="00855C0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Nama </w:t>
            </w:r>
          </w:p>
        </w:tc>
        <w:tc>
          <w:tcPr>
            <w:tcW w:w="28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22E65E" w14:textId="77777777" w:rsidR="00855C0A" w:rsidRDefault="00855C0A">
            <w:p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00000" w14:paraId="7F45AAF9" w14:textId="77777777">
        <w:trPr>
          <w:trHeight w:val="346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066E49D5" w14:textId="77777777" w:rsidR="00855C0A" w:rsidRDefault="00855C0A">
            <w:p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50132102" w14:textId="77777777" w:rsidR="00855C0A" w:rsidRDefault="00855C0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No. Reg.</w:t>
            </w:r>
          </w:p>
        </w:tc>
        <w:tc>
          <w:tcPr>
            <w:tcW w:w="28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E61F26" w14:textId="77777777" w:rsidR="00855C0A" w:rsidRDefault="00855C0A">
            <w:p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00000" w14:paraId="3657A8B3" w14:textId="77777777">
        <w:trPr>
          <w:trHeight w:val="715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2EBD1F2C" w14:textId="77777777" w:rsidR="00855C0A" w:rsidRDefault="00855C0A">
            <w:p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2861B99F" w14:textId="77777777" w:rsidR="00855C0A" w:rsidRDefault="00855C0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Tanda tangan/</w:t>
            </w:r>
          </w:p>
          <w:p w14:paraId="481ACC0C" w14:textId="77777777" w:rsidR="00855C0A" w:rsidRDefault="00855C0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Tanggal</w:t>
            </w:r>
          </w:p>
        </w:tc>
        <w:tc>
          <w:tcPr>
            <w:tcW w:w="28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12C68B" w14:textId="77777777" w:rsidR="00855C0A" w:rsidRDefault="00855C0A">
            <w:p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5BEFAB93" w14:textId="77777777" w:rsidR="00855C0A" w:rsidRDefault="00855C0A">
      <w:pPr>
        <w:spacing w:line="20" w:lineRule="exact"/>
      </w:pPr>
    </w:p>
    <w:sectPr w:rsidR="00855C0A">
      <w:footerReference w:type="default" r:id="rId7"/>
      <w:footerReference w:type="first" r:id="rId8"/>
      <w:pgSz w:w="11906" w:h="16838"/>
      <w:pgMar w:top="1008" w:right="1008" w:bottom="1008" w:left="1440" w:header="720" w:footer="461" w:gutter="0"/>
      <w:pgNumType w:start="16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0C7C6" w14:textId="77777777" w:rsidR="00855C0A" w:rsidRDefault="00855C0A">
      <w:r>
        <w:separator/>
      </w:r>
    </w:p>
  </w:endnote>
  <w:endnote w:type="continuationSeparator" w:id="0">
    <w:p w14:paraId="3C5B9650" w14:textId="77777777" w:rsidR="00855C0A" w:rsidRDefault="00855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6F714" w14:textId="77777777" w:rsidR="00855C0A" w:rsidRDefault="00855C0A">
    <w:pPr>
      <w:pStyle w:val="Footer"/>
      <w:ind w:right="360" w:firstLine="360"/>
    </w:pPr>
    <w:r>
      <w:pict w14:anchorId="10C7EBB5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1in;margin-top:.05pt;width:1.1pt;height:27.25pt;z-index:251657728;mso-wrap-distance-left:0;mso-wrap-distance-right:0;mso-position-horizontal:absolute;mso-position-horizontal-relative:page;mso-position-vertical:absolute;mso-position-vertical-relative:text" stroked="f">
          <v:fill opacity="0" color2="black"/>
          <v:textbox inset="0,0,0,0">
            <w:txbxContent>
              <w:p w14:paraId="014C50D1" w14:textId="77777777" w:rsidR="00855C0A" w:rsidRDefault="00855C0A">
                <w:pPr>
                  <w:pStyle w:val="Footer"/>
                </w:pPr>
              </w:p>
              <w:p w14:paraId="67C51EFE" w14:textId="77777777" w:rsidR="00855C0A" w:rsidRDefault="00855C0A">
                <w:pPr>
                  <w:pStyle w:val="Footer"/>
                </w:pPr>
              </w:p>
            </w:txbxContent>
          </v:textbox>
          <w10:wrap type="square" side="largest"/>
        </v:shape>
      </w:pict>
    </w:r>
    <w:r>
      <w:rPr>
        <w:rFonts w:ascii="Arial" w:eastAsia="Arial" w:hAnsi="Arial" w:cs="Arial"/>
        <w:i/>
        <w:iCs/>
        <w:sz w:val="18"/>
      </w:rPr>
      <w:t xml:space="preserve"> </w:t>
    </w:r>
    <w:r>
      <w:rPr>
        <w:rFonts w:ascii="Arial" w:eastAsia="Arial" w:hAnsi="Arial" w:cs="Arial"/>
        <w:i/>
        <w:iCs/>
        <w:sz w:val="18"/>
      </w:rPr>
      <w:t xml:space="preserve">                   </w:t>
    </w: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Tahoma" w:eastAsia="Tahoma" w:hAnsi="Tahoma" w:cs="Tahoma"/>
        <w:sz w:val="20"/>
      </w:rPr>
      <w:t xml:space="preserve">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FF23D" w14:textId="77777777" w:rsidR="00855C0A" w:rsidRDefault="00855C0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CF94A" w14:textId="77777777" w:rsidR="00855C0A" w:rsidRDefault="00855C0A">
      <w:r>
        <w:separator/>
      </w:r>
    </w:p>
  </w:footnote>
  <w:footnote w:type="continuationSeparator" w:id="0">
    <w:p w14:paraId="06D9612F" w14:textId="77777777" w:rsidR="00855C0A" w:rsidRDefault="00855C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ascii="Tahoma" w:hAnsi="Tahoma" w:cs="Tahoma"/>
        <w:sz w:val="20"/>
        <w:szCs w:val="20"/>
        <w:lang w:val="sv-SE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5"/>
    <w:multiLevelType w:val="singleLevel"/>
    <w:tmpl w:val="00000005"/>
    <w:name w:val="WW8Num6"/>
    <w:lvl w:ilvl="0">
      <w:start w:val="1"/>
      <w:numFmt w:val="decimal"/>
      <w:lvlText w:val="1.%1"/>
      <w:lvlJc w:val="left"/>
      <w:pPr>
        <w:tabs>
          <w:tab w:val="num" w:pos="576"/>
        </w:tabs>
        <w:ind w:left="576" w:hanging="576"/>
      </w:pPr>
    </w:lvl>
  </w:abstractNum>
  <w:abstractNum w:abstractNumId="5" w15:restartNumberingAfterBreak="0">
    <w:nsid w:val="00000006"/>
    <w:multiLevelType w:val="multilevel"/>
    <w:tmpl w:val="00000006"/>
    <w:name w:val="WW8Num10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  <w:rPr>
        <w:szCs w:val="22"/>
        <w:lang w:val="id-ID"/>
      </w:r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</w:lvl>
  </w:abstractNum>
  <w:num w:numId="1" w16cid:durableId="368186893">
    <w:abstractNumId w:val="0"/>
  </w:num>
  <w:num w:numId="2" w16cid:durableId="676006938">
    <w:abstractNumId w:val="1"/>
  </w:num>
  <w:num w:numId="3" w16cid:durableId="2131119949">
    <w:abstractNumId w:val="2"/>
  </w:num>
  <w:num w:numId="4" w16cid:durableId="38752909">
    <w:abstractNumId w:val="3"/>
  </w:num>
  <w:num w:numId="5" w16cid:durableId="728042734">
    <w:abstractNumId w:val="4"/>
  </w:num>
  <w:num w:numId="6" w16cid:durableId="6595761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54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1CBD"/>
    <w:rsid w:val="00611CBD"/>
    <w:rsid w:val="00855C0A"/>
    <w:rsid w:val="00DB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4B8315D"/>
  <w15:chartTrackingRefBased/>
  <w15:docId w15:val="{4D08DBFF-A818-4C94-A1C3-4EA085D0A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outlineLvl w:val="0"/>
    </w:pPr>
    <w:rPr>
      <w:rFonts w:ascii="Arial" w:hAnsi="Arial" w:cs="Arial"/>
      <w:b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b/>
      <w:bCs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hAnsi="Arial" w:cs="Arial"/>
      <w:b/>
      <w:bCs/>
      <w:sz w:val="20"/>
    </w:rPr>
  </w:style>
  <w:style w:type="paragraph" w:styleId="Judul4">
    <w:name w:val="heading 4"/>
    <w:basedOn w:val="Normal"/>
    <w:next w:val="Normal"/>
    <w:qFormat/>
    <w:pPr>
      <w:keepNext/>
      <w:numPr>
        <w:ilvl w:val="3"/>
        <w:numId w:val="2"/>
      </w:numPr>
      <w:jc w:val="center"/>
      <w:outlineLvl w:val="3"/>
    </w:pPr>
    <w:rPr>
      <w:rFonts w:ascii="Arial" w:hAnsi="Arial" w:cs="Arial"/>
      <w:b/>
      <w:sz w:val="22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hAnsi="Arial" w:cs="Arial"/>
      <w:b/>
      <w:sz w:val="20"/>
    </w:rPr>
  </w:style>
  <w:style w:type="paragraph" w:styleId="Judul6">
    <w:name w:val="heading 6"/>
    <w:basedOn w:val="Normal"/>
    <w:next w:val="Normal"/>
    <w:qFormat/>
    <w:pPr>
      <w:keepNext/>
      <w:numPr>
        <w:ilvl w:val="5"/>
        <w:numId w:val="2"/>
      </w:numPr>
      <w:outlineLvl w:val="5"/>
    </w:pPr>
    <w:rPr>
      <w:rFonts w:ascii="Arial" w:hAnsi="Arial" w:cs="Arial"/>
      <w:b/>
      <w:sz w:val="28"/>
    </w:rPr>
  </w:style>
  <w:style w:type="paragraph" w:styleId="Judul7">
    <w:name w:val="heading 7"/>
    <w:basedOn w:val="Normal"/>
    <w:next w:val="Normal"/>
    <w:qFormat/>
    <w:pPr>
      <w:keepNext/>
      <w:numPr>
        <w:ilvl w:val="6"/>
        <w:numId w:val="2"/>
      </w:numPr>
      <w:outlineLvl w:val="6"/>
    </w:pPr>
    <w:rPr>
      <w:rFonts w:ascii="Tahoma" w:hAnsi="Tahoma" w:cs="Tahoma"/>
      <w:b/>
      <w:bCs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Tahoma" w:hAnsi="Tahoma" w:cs="Tahoma"/>
      <w:sz w:val="20"/>
      <w:szCs w:val="20"/>
      <w:lang w:val="sv-SE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3z1">
    <w:name w:val="WW8Num3z1"/>
    <w:rPr>
      <w:rFonts w:cs="Arial"/>
      <w:sz w:val="20"/>
    </w:rPr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5z0">
    <w:name w:val="WW8Num5z0"/>
  </w:style>
  <w:style w:type="character" w:customStyle="1" w:styleId="WW8Num5z1">
    <w:name w:val="WW8Num5z1"/>
    <w:rPr>
      <w:rFonts w:cs="Arial"/>
      <w:sz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Tahoma" w:hAnsi="Tahoma" w:cs="Tahoma"/>
      <w:sz w:val="20"/>
      <w:szCs w:val="20"/>
      <w:lang w:val="sv-SE"/>
    </w:rPr>
  </w:style>
  <w:style w:type="character" w:customStyle="1" w:styleId="WW8Num8z0">
    <w:name w:val="WW8Num8z0"/>
  </w:style>
  <w:style w:type="character" w:customStyle="1" w:styleId="WW8Num8z1">
    <w:name w:val="WW8Num8z1"/>
    <w:rPr>
      <w:rFonts w:cs="Arial"/>
      <w:sz w:val="20"/>
    </w:rPr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7z1">
    <w:name w:val="WW8Num7z1"/>
    <w:rPr>
      <w:rFonts w:cs="Arial"/>
      <w:sz w:val="20"/>
    </w:rPr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WW8Num10z0">
    <w:name w:val="WW8Num10z0"/>
  </w:style>
  <w:style w:type="character" w:customStyle="1" w:styleId="WW8Num10z1">
    <w:name w:val="WW8Num10z1"/>
    <w:rPr>
      <w:szCs w:val="22"/>
      <w:lang w:val="id-ID"/>
    </w:rPr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before="60" w:after="60" w:line="240" w:lineRule="atLeast"/>
    </w:pPr>
    <w:rPr>
      <w:rFonts w:ascii="Arial" w:hAnsi="Arial" w:cs="Arial"/>
      <w:sz w:val="18"/>
      <w:szCs w:val="20"/>
      <w:lang w:val="en-AU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next w:val="Normal"/>
    <w:qFormat/>
    <w:rPr>
      <w:b/>
      <w:b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IndenTeksIsi">
    <w:name w:val="Body Text Indent"/>
    <w:basedOn w:val="Normal"/>
    <w:pPr>
      <w:tabs>
        <w:tab w:val="left" w:pos="2586"/>
        <w:tab w:val="left" w:pos="3011"/>
      </w:tabs>
      <w:spacing w:before="60" w:after="60" w:line="240" w:lineRule="atLeast"/>
      <w:ind w:left="2869"/>
    </w:pPr>
    <w:rPr>
      <w:rFonts w:ascii="Arial" w:hAnsi="Arial" w:cs="Arial"/>
      <w:sz w:val="18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pacing w:before="60" w:after="60" w:line="240" w:lineRule="atLeast"/>
    </w:pPr>
    <w:rPr>
      <w:rFonts w:ascii="Bookman Old Style" w:hAnsi="Bookman Old Style" w:cs="Bookman Old Style"/>
      <w:sz w:val="22"/>
      <w:szCs w:val="20"/>
      <w:lang w:val="en-AU"/>
    </w:rPr>
  </w:style>
  <w:style w:type="paragraph" w:styleId="PengembalianAmplop">
    <w:name w:val="envelope return"/>
    <w:basedOn w:val="Normal"/>
    <w:rPr>
      <w:rFonts w:ascii="Comic Sans MS" w:hAnsi="Comic Sans MS" w:cs="Arial"/>
      <w:szCs w:val="20"/>
    </w:rPr>
  </w:style>
  <w:style w:type="paragraph" w:customStyle="1" w:styleId="BodyText2">
    <w:name w:val="Body Text 2"/>
    <w:basedOn w:val="Normal"/>
    <w:rPr>
      <w:rFonts w:ascii="Arial" w:hAnsi="Arial" w:cs="Arial"/>
      <w:b/>
      <w:bCs/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odyText3">
    <w:name w:val="Body Text 3"/>
    <w:basedOn w:val="Normal"/>
    <w:rPr>
      <w:rFonts w:ascii="Arial" w:hAnsi="Arial" w:cs="Arial"/>
      <w:sz w:val="22"/>
    </w:rPr>
  </w:style>
  <w:style w:type="paragraph" w:customStyle="1" w:styleId="BodyTextIndent2">
    <w:name w:val="Body Text Indent 2"/>
    <w:basedOn w:val="Normal"/>
    <w:pPr>
      <w:ind w:left="1725"/>
      <w:jc w:val="both"/>
    </w:pPr>
    <w:rPr>
      <w:rFonts w:ascii="Arial" w:hAnsi="Arial" w:cs="Arial"/>
    </w:rPr>
  </w:style>
  <w:style w:type="paragraph" w:customStyle="1" w:styleId="ListParagraph">
    <w:name w:val="List Paragraph"/>
    <w:basedOn w:val="Normal"/>
    <w:pPr>
      <w:ind w:left="720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684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 APLIKASI    RCC</dc:title>
  <dc:subject/>
  <dc:creator>office200</dc:creator>
  <cp:keywords/>
  <dc:description/>
  <cp:lastModifiedBy>kelly luo</cp:lastModifiedBy>
  <cp:revision>2</cp:revision>
  <cp:lastPrinted>2018-07-12T03:56:00Z</cp:lastPrinted>
  <dcterms:created xsi:type="dcterms:W3CDTF">2026-09-16T04:18:00Z</dcterms:created>
  <dcterms:modified xsi:type="dcterms:W3CDTF">2026-09-16T04:18:00Z</dcterms:modified>
</cp:coreProperties>
</file>