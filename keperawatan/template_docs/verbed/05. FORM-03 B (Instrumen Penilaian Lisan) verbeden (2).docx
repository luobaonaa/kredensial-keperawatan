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735C7E" w:rsidRDefault="00735C7E">
      <w:pPr>
        <w:pStyle w:val="NoSpacing"/>
        <w:tabs>
          <w:tab w:val="left" w:pos="4730"/>
        </w:tabs>
        <w:jc w:val="center"/>
        <w:rPr>
          <w:rFonts w:ascii="Arial" w:hAnsi="Arial" w:cs="Arial"/>
          <w:b/>
          <w:sz w:val="24"/>
          <w:szCs w:val="24"/>
          <w:lang w:val="sv-SE"/>
        </w:rPr>
      </w:pPr>
      <w:r>
        <w:rPr>
          <w:rFonts w:ascii="Arial" w:hAnsi="Arial" w:cs="Arial"/>
          <w:b/>
          <w:sz w:val="24"/>
          <w:szCs w:val="24"/>
          <w:lang w:val="sv-SE"/>
        </w:rPr>
        <w:t>FORM- 03 B. Instrumen Penilaian Secara Lisan(Membantu Pasien/ Klien BAK di Tempat Tidur)</w:t>
      </w:r>
    </w:p>
    <w:p w:rsidR="00735C7E" w:rsidRDefault="00735C7E">
      <w:pPr>
        <w:pStyle w:val="NoSpacing"/>
        <w:tabs>
          <w:tab w:val="left" w:pos="4730"/>
        </w:tabs>
        <w:jc w:val="both"/>
        <w:rPr>
          <w:rFonts w:ascii="Arial" w:hAnsi="Arial" w:cs="Arial"/>
          <w:b/>
          <w:sz w:val="24"/>
          <w:szCs w:val="24"/>
          <w:lang w:val="sv-SE"/>
        </w:rPr>
      </w:pPr>
    </w:p>
    <w:tbl>
      <w:tblPr>
        <w:tblW w:w="0" w:type="auto"/>
        <w:tblInd w:w="-50" w:type="dxa"/>
        <w:tblLayout w:type="fixed"/>
        <w:tblLook w:val="0000" w:firstRow="0" w:lastRow="0" w:firstColumn="0" w:lastColumn="0" w:noHBand="0" w:noVBand="0"/>
      </w:tblPr>
      <w:tblGrid>
        <w:gridCol w:w="2160"/>
        <w:gridCol w:w="2340"/>
        <w:gridCol w:w="3240"/>
        <w:gridCol w:w="3960"/>
        <w:gridCol w:w="720"/>
        <w:gridCol w:w="850"/>
      </w:tblGrid>
      <w:tr w:rsidR="00000000">
        <w:tc>
          <w:tcPr>
            <w:tcW w:w="1327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5C7E" w:rsidRDefault="00735C7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  <w:p w:rsidR="00735C7E" w:rsidRDefault="00735C7E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lang w:val="es-ES"/>
              </w:rPr>
              <w:t>Nama Asesi     :                                                                                                        Tanggal Asesmen:</w:t>
            </w:r>
          </w:p>
          <w:p w:rsidR="00735C7E" w:rsidRDefault="00735C7E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lang w:val="es-ES"/>
              </w:rPr>
              <w:t>Nama Asesor  :                                                                                                         Tempat Asesmen:</w:t>
            </w:r>
          </w:p>
          <w:p w:rsidR="00735C7E" w:rsidRDefault="00735C7E">
            <w:pPr>
              <w:pStyle w:val="NoSpacing"/>
              <w:tabs>
                <w:tab w:val="left" w:pos="4730"/>
              </w:tabs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Sumber pembanding ( SPO dll ) :      </w:t>
            </w:r>
          </w:p>
          <w:p w:rsidR="00735C7E" w:rsidRDefault="00735C7E">
            <w:pPr>
              <w:pStyle w:val="NoSpacing"/>
              <w:tabs>
                <w:tab w:val="left" w:pos="4730"/>
              </w:tabs>
              <w:jc w:val="both"/>
            </w:pPr>
            <w:r>
              <w:rPr>
                <w:rFonts w:ascii="Arial" w:eastAsia="Arial" w:hAnsi="Arial" w:cs="Arial"/>
                <w:b/>
              </w:rPr>
              <w:t xml:space="preserve">                                    </w:t>
            </w:r>
          </w:p>
        </w:tc>
      </w:tr>
      <w:tr w:rsidR="00000000">
        <w:tc>
          <w:tcPr>
            <w:tcW w:w="117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35C7E" w:rsidRDefault="00735C7E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lang w:val="fi-FI"/>
              </w:rPr>
            </w:pPr>
            <w:r>
              <w:rPr>
                <w:rFonts w:ascii="Arial" w:hAnsi="Arial" w:cs="Arial"/>
                <w:b/>
              </w:rPr>
              <w:t>Pertanyaan berikut untuk dijawab oleh asesi</w:t>
            </w:r>
          </w:p>
        </w:tc>
        <w:tc>
          <w:tcPr>
            <w:tcW w:w="15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5C7E" w:rsidRDefault="00735C7E">
            <w:pPr>
              <w:pStyle w:val="NoSpacing"/>
              <w:tabs>
                <w:tab w:val="left" w:pos="4730"/>
              </w:tabs>
              <w:jc w:val="center"/>
            </w:pPr>
            <w:r>
              <w:rPr>
                <w:rFonts w:ascii="Arial" w:hAnsi="Arial" w:cs="Arial"/>
                <w:b/>
                <w:lang w:val="fi-FI"/>
              </w:rPr>
              <w:t>Ketercapaian</w:t>
            </w:r>
          </w:p>
        </w:tc>
      </w:tr>
      <w:tr w:rsidR="00000000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:rsidR="00735C7E" w:rsidRDefault="00735C7E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lang w:val="es-ES"/>
              </w:rPr>
              <w:t>NO. KUK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:rsidR="00735C7E" w:rsidRDefault="00735C7E">
            <w:pPr>
              <w:pStyle w:val="NoSpacing"/>
              <w:tabs>
                <w:tab w:val="left" w:pos="4730"/>
              </w:tabs>
              <w:spacing w:after="200" w:line="276" w:lineRule="auto"/>
              <w:jc w:val="center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lang w:val="es-ES"/>
              </w:rPr>
              <w:t>Pertany</w:t>
            </w:r>
            <w:r>
              <w:rPr>
                <w:rFonts w:ascii="Arial" w:hAnsi="Arial" w:cs="Arial"/>
                <w:b/>
                <w:lang w:val="es-ES"/>
              </w:rPr>
              <w:t>aan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:rsidR="00735C7E" w:rsidRDefault="00735C7E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lang w:val="es-ES"/>
              </w:rPr>
              <w:t>Indikator Ketercapaian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:rsidR="00735C7E" w:rsidRDefault="00735C7E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lang w:val="es-ES"/>
              </w:rPr>
              <w:t>Jawaban Asesi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:rsidR="00735C7E" w:rsidRDefault="00735C7E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lang w:val="es-ES"/>
              </w:rPr>
              <w:t>Ya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:rsidR="00735C7E" w:rsidRDefault="00735C7E">
            <w:pPr>
              <w:pStyle w:val="NoSpacing"/>
              <w:tabs>
                <w:tab w:val="left" w:pos="4730"/>
              </w:tabs>
              <w:jc w:val="center"/>
            </w:pPr>
            <w:r>
              <w:rPr>
                <w:rFonts w:ascii="Arial" w:hAnsi="Arial" w:cs="Arial"/>
                <w:b/>
                <w:lang w:val="es-ES"/>
              </w:rPr>
              <w:t>Tidak</w:t>
            </w:r>
          </w:p>
        </w:tc>
      </w:tr>
      <w:tr w:rsidR="00000000">
        <w:trPr>
          <w:trHeight w:val="1375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35C7E" w:rsidRDefault="00735C7E">
            <w:pPr>
              <w:pStyle w:val="NoSpacing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lang w:val="fi-FI"/>
              </w:rPr>
              <w:t xml:space="preserve">1.2. </w:t>
            </w:r>
            <w:r>
              <w:rPr>
                <w:rFonts w:ascii="Arial" w:hAnsi="Arial" w:cs="Arial"/>
                <w:sz w:val="20"/>
                <w:lang w:val="id-ID"/>
              </w:rPr>
              <w:t>Instruksi keperawatan dan SOP untuk penyiapan tempat tidur dipersiapkan dan dipahami.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35C7E" w:rsidRDefault="00735C7E">
            <w:pPr>
              <w:tabs>
                <w:tab w:val="left" w:pos="300"/>
              </w:tabs>
              <w:snapToGrid w:val="0"/>
              <w:spacing w:before="60" w:after="60" w:line="240" w:lineRule="atLeast"/>
              <w:ind w:right="-57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Apakah yang lakukan jika mendapat instruksi untuk mengganti alat tenun dengan pasien diatasnya?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35C7E" w:rsidRDefault="00735C7E">
            <w:pPr>
              <w:pStyle w:val="NoSpacing"/>
              <w:numPr>
                <w:ilvl w:val="0"/>
                <w:numId w:val="2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Mengkonfirmasi/ memastikan instruksi pada perawat yang memberikan istruksi</w:t>
            </w:r>
          </w:p>
          <w:p w:rsidR="00735C7E" w:rsidRDefault="00735C7E">
            <w:pPr>
              <w:pStyle w:val="NoSpacing"/>
              <w:numPr>
                <w:ilvl w:val="0"/>
                <w:numId w:val="2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Melihat data dalam rekam medis pasien</w:t>
            </w:r>
          </w:p>
          <w:p w:rsidR="00735C7E" w:rsidRDefault="00735C7E">
            <w:pPr>
              <w:pStyle w:val="NoSpacing"/>
              <w:numPr>
                <w:ilvl w:val="0"/>
                <w:numId w:val="2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Mengetahui sejauh mana kemandirian pasien</w:t>
            </w:r>
          </w:p>
          <w:p w:rsidR="00735C7E" w:rsidRDefault="00735C7E">
            <w:pPr>
              <w:pStyle w:val="NoSpacing"/>
              <w:numPr>
                <w:ilvl w:val="0"/>
                <w:numId w:val="2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Menyiapkan alat tenun sesuai SPO yang berlaku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35C7E" w:rsidRDefault="00735C7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35C7E" w:rsidRDefault="00735C7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5C7E" w:rsidRDefault="00735C7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</w:tr>
      <w:tr w:rsidR="00000000">
        <w:trPr>
          <w:trHeight w:val="1375"/>
        </w:trPr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</w:tcPr>
          <w:p w:rsidR="00735C7E" w:rsidRDefault="00735C7E">
            <w:pPr>
              <w:pStyle w:val="TeksIsi"/>
              <w:tabs>
                <w:tab w:val="left" w:pos="680"/>
              </w:tabs>
              <w:spacing w:before="60" w:after="0"/>
              <w:ind w:left="680" w:hanging="60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1.4 Tindakan yang akan dilakukan dijelaskan, kepada pasien/klien meli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puti  tujuan dan cara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</w:tcPr>
          <w:p w:rsidR="00735C7E" w:rsidRDefault="00735C7E">
            <w:pPr>
              <w:tabs>
                <w:tab w:val="left" w:pos="300"/>
              </w:tabs>
              <w:snapToGrid w:val="0"/>
              <w:spacing w:before="60" w:after="60" w:line="240" w:lineRule="atLeast"/>
              <w:ind w:right="-57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yang anda siapkan pada tahap persiapan alat untuk mengganti alat tenun dengan pasien diatasnya sesuai dengan SPO yang berlaku?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 w:rsidR="00735C7E" w:rsidRDefault="00735C7E">
            <w:pPr>
              <w:pStyle w:val="NoSpacing"/>
              <w:numPr>
                <w:ilvl w:val="0"/>
                <w:numId w:val="3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Troley tempat alat tenun bersih lengkap, berisi: sprei besar, sprei kecil (stik laken), sarung bantal, selimut, perlak</w:t>
            </w:r>
          </w:p>
          <w:p w:rsidR="00735C7E" w:rsidRDefault="00735C7E">
            <w:pPr>
              <w:pStyle w:val="NoSpacing"/>
              <w:numPr>
                <w:ilvl w:val="0"/>
                <w:numId w:val="3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Tempat alat tenun kotor</w:t>
            </w:r>
          </w:p>
          <w:p w:rsidR="00735C7E" w:rsidRDefault="00735C7E">
            <w:pPr>
              <w:pStyle w:val="NoSpacing"/>
              <w:numPr>
                <w:ilvl w:val="0"/>
                <w:numId w:val="3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Sarung tangan</w:t>
            </w:r>
          </w:p>
          <w:p w:rsidR="00735C7E" w:rsidRDefault="00735C7E">
            <w:pPr>
              <w:pStyle w:val="NoSpacing"/>
              <w:numPr>
                <w:ilvl w:val="0"/>
                <w:numId w:val="3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Masker</w:t>
            </w:r>
          </w:p>
        </w:tc>
        <w:tc>
          <w:tcPr>
            <w:tcW w:w="3960" w:type="dxa"/>
            <w:tcBorders>
              <w:left w:val="single" w:sz="4" w:space="0" w:color="000000"/>
              <w:bottom w:val="single" w:sz="4" w:space="0" w:color="000000"/>
            </w:tcBorders>
          </w:tcPr>
          <w:p w:rsidR="00735C7E" w:rsidRDefault="00735C7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</w:tcPr>
          <w:p w:rsidR="00735C7E" w:rsidRDefault="00735C7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5C7E" w:rsidRDefault="00735C7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</w:tr>
      <w:tr w:rsidR="00000000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35C7E" w:rsidRDefault="00735C7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/>
                <w:lang w:val="es-ES"/>
              </w:rPr>
              <w:lastRenderedPageBreak/>
              <w:t xml:space="preserve">1.5. </w:t>
            </w:r>
            <w:r>
              <w:rPr>
                <w:rFonts w:ascii="Arial" w:hAnsi="Arial" w:cs="Arial"/>
                <w:lang w:val="id-ID"/>
              </w:rPr>
              <w:t xml:space="preserve">Potensi kecelakaan kerja dan ketidak nyamanan pasien/klien dipertimbangkan dalam menyusun rencana tindakan 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35C7E" w:rsidRDefault="00735C7E">
            <w:pPr>
              <w:tabs>
                <w:tab w:val="left" w:pos="300"/>
              </w:tabs>
              <w:snapToGrid w:val="0"/>
              <w:spacing w:before="60" w:after="60" w:line="240" w:lineRule="atLeast"/>
              <w:ind w:right="-57"/>
              <w:jc w:val="both"/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Sebutkan prinsip penggantian alat tenun! Minimal 2</w:t>
            </w:r>
          </w:p>
          <w:p w:rsidR="00735C7E" w:rsidRDefault="00735C7E">
            <w:pPr>
              <w:tabs>
                <w:tab w:val="left" w:pos="300"/>
              </w:tabs>
              <w:snapToGrid w:val="0"/>
              <w:spacing w:before="60" w:after="60" w:line="240" w:lineRule="atLeast"/>
              <w:ind w:right="-57"/>
              <w:jc w:val="both"/>
            </w:pP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35C7E" w:rsidRDefault="00735C7E">
            <w:pPr>
              <w:pStyle w:val="NoSpacing"/>
              <w:numPr>
                <w:ilvl w:val="0"/>
                <w:numId w:val="4"/>
              </w:numPr>
              <w:tabs>
                <w:tab w:val="left" w:pos="4730"/>
              </w:tabs>
              <w:snapToGrid w:val="0"/>
              <w:jc w:val="both"/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Jaga privasi, kenyamana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>n dan keamanan pasien</w:t>
            </w:r>
          </w:p>
          <w:p w:rsidR="00735C7E" w:rsidRDefault="00735C7E">
            <w:pPr>
              <w:pStyle w:val="NoSpacing"/>
              <w:numPr>
                <w:ilvl w:val="0"/>
                <w:numId w:val="4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s-E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>Bila pasien kurang kooperatif gunakan rails/ pagar tempat tidur</w:t>
            </w:r>
          </w:p>
          <w:p w:rsidR="00735C7E" w:rsidRDefault="00735C7E">
            <w:pPr>
              <w:pStyle w:val="NoSpacing"/>
              <w:numPr>
                <w:ilvl w:val="0"/>
                <w:numId w:val="4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Linen yang sudah digunakan jangan diletakkan di lantai untuk mencegah penyebaran infeksi</w:t>
            </w:r>
          </w:p>
          <w:p w:rsidR="00735C7E" w:rsidRDefault="00735C7E">
            <w:pPr>
              <w:pStyle w:val="NoSpacing"/>
              <w:numPr>
                <w:ilvl w:val="0"/>
                <w:numId w:val="4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Jangan mengibaskan alat tenun karena dapat menyebarkan mikroorganisme melalui udara</w:t>
            </w:r>
          </w:p>
          <w:p w:rsidR="00735C7E" w:rsidRDefault="00735C7E">
            <w:pPr>
              <w:pStyle w:val="NoSpacing"/>
              <w:numPr>
                <w:ilvl w:val="0"/>
                <w:numId w:val="4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>Tetap memperhatikan keadaan umum pasien saat penggantian linen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35C7E" w:rsidRDefault="00735C7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35C7E" w:rsidRDefault="00735C7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5C7E" w:rsidRDefault="00735C7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</w:tr>
      <w:tr w:rsidR="00000000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35C7E" w:rsidRDefault="00735C7E">
            <w:pPr>
              <w:pStyle w:val="TeksIsi"/>
              <w:tabs>
                <w:tab w:val="left" w:pos="680"/>
              </w:tabs>
              <w:snapToGrid w:val="0"/>
              <w:spacing w:before="60" w:after="0" w:line="240" w:lineRule="atLeast"/>
              <w:ind w:left="89" w:hanging="180"/>
              <w:jc w:val="both"/>
              <w:rPr>
                <w:rFonts w:ascii="Arial" w:eastAsia="Arial" w:hAnsi="Arial" w:cs="Arial"/>
                <w:sz w:val="18"/>
                <w:szCs w:val="18"/>
                <w:lang w:val="id-ID"/>
              </w:rPr>
            </w:pPr>
            <w:r>
              <w:rPr>
                <w:rFonts w:ascii="Arial" w:eastAsia="Arial" w:hAnsi="Arial" w:cs="Arial"/>
                <w:lang w:val="id-ID"/>
              </w:rPr>
              <w:t>2.2 Keranjang alat kotor disiapkan.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35C7E" w:rsidRDefault="00735C7E">
            <w:pPr>
              <w:tabs>
                <w:tab w:val="left" w:pos="300"/>
              </w:tabs>
              <w:snapToGrid w:val="0"/>
              <w:spacing w:before="60" w:after="60" w:line="240" w:lineRule="atLeast"/>
              <w:ind w:right="-57"/>
              <w:jc w:val="both"/>
              <w:rPr>
                <w:rFonts w:ascii="Arial" w:hAnsi="Arial" w:cs="Arial"/>
                <w:sz w:val="18"/>
                <w:szCs w:val="18"/>
                <w:lang w:val="id-ID"/>
              </w:rPr>
            </w:pPr>
            <w:r>
              <w:rPr>
                <w:rFonts w:ascii="Arial" w:eastAsia="Arial" w:hAnsi="Arial" w:cs="Arial"/>
                <w:sz w:val="18"/>
                <w:szCs w:val="18"/>
                <w:lang w:val="id-ID"/>
              </w:rPr>
              <w:t>Alat tenun kotor yang terkena urine</w:t>
            </w:r>
            <w:r>
              <w:rPr>
                <w:rFonts w:ascii="Arial" w:eastAsia="Arial" w:hAnsi="Arial" w:cs="Arial"/>
                <w:sz w:val="18"/>
                <w:szCs w:val="18"/>
                <w:lang w:val="id-ID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35C7E" w:rsidRDefault="00735C7E">
            <w:pPr>
              <w:numPr>
                <w:ilvl w:val="0"/>
                <w:numId w:val="1"/>
              </w:numPr>
              <w:spacing w:before="120" w:after="120" w:line="220" w:lineRule="exact"/>
              <w:ind w:right="-57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sz w:val="18"/>
                <w:szCs w:val="18"/>
                <w:lang w:val="id-ID"/>
              </w:rPr>
              <w:t>Menjelaskan</w:t>
            </w:r>
            <w:r>
              <w:rPr>
                <w:rFonts w:ascii="Arial" w:hAnsi="Arial" w:cs="Arial"/>
                <w:sz w:val="18"/>
                <w:szCs w:val="18"/>
                <w:lang w:val="fi-FI"/>
              </w:rPr>
              <w:t xml:space="preserve"> prosedur dan tujuan tindakan verbeden pada pasien/ klien dan keluarga</w:t>
            </w:r>
          </w:p>
          <w:p w:rsidR="00735C7E" w:rsidRDefault="00735C7E">
            <w:pPr>
              <w:spacing w:before="120" w:after="120" w:line="220" w:lineRule="exact"/>
              <w:ind w:left="360" w:right="-57"/>
              <w:rPr>
                <w:rFonts w:ascii="Arial" w:hAnsi="Arial" w:cs="Arial"/>
                <w:lang w:val="fi-FI"/>
              </w:rPr>
            </w:pP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35C7E" w:rsidRDefault="00735C7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35C7E" w:rsidRDefault="00735C7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5C7E" w:rsidRDefault="00735C7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</w:tr>
      <w:tr w:rsidR="00000000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35C7E" w:rsidRDefault="00735C7E">
            <w:pPr>
              <w:tabs>
                <w:tab w:val="left" w:pos="480"/>
              </w:tabs>
              <w:spacing w:before="60" w:after="0"/>
              <w:ind w:left="89" w:hanging="180"/>
              <w:jc w:val="both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lang w:val="de-DE"/>
              </w:rPr>
              <w:t xml:space="preserve">3.1 Mengganti alat tenun </w:t>
            </w:r>
            <w:r>
              <w:rPr>
                <w:rFonts w:ascii="Arial" w:hAnsi="Arial" w:cs="Arial"/>
                <w:lang w:val="de-DE"/>
              </w:rPr>
              <w:t>p</w:t>
            </w:r>
            <w:r>
              <w:rPr>
                <w:rFonts w:ascii="Arial" w:hAnsi="Arial" w:cs="Arial"/>
                <w:lang w:val="id-ID"/>
              </w:rPr>
              <w:t>asien/klien diposisikan pada tempat, yang memungkinkan untuk penggantian alat tenun.</w:t>
            </w:r>
          </w:p>
          <w:p w:rsidR="00735C7E" w:rsidRDefault="00735C7E">
            <w:pPr>
              <w:tabs>
                <w:tab w:val="left" w:pos="480"/>
              </w:tabs>
              <w:snapToGrid w:val="0"/>
              <w:spacing w:before="60" w:after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35C7E" w:rsidRDefault="00735C7E">
            <w:pPr>
              <w:tabs>
                <w:tab w:val="left" w:pos="300"/>
              </w:tabs>
              <w:snapToGrid w:val="0"/>
              <w:spacing w:before="60" w:after="60" w:line="240" w:lineRule="atLeast"/>
              <w:ind w:right="-57"/>
              <w:jc w:val="both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Apakah yang harus diperhatikan ketika memberikan/ mengubah posisi pasien dalam penggantian alat tenun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35C7E" w:rsidRDefault="00735C7E">
            <w:pPr>
              <w:pStyle w:val="NoSpacing"/>
              <w:numPr>
                <w:ilvl w:val="0"/>
                <w:numId w:val="5"/>
              </w:numPr>
              <w:tabs>
                <w:tab w:val="left" w:pos="871"/>
              </w:tabs>
              <w:jc w:val="both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Jalan nafas pasien tidak tertutup</w:t>
            </w:r>
          </w:p>
          <w:p w:rsidR="00735C7E" w:rsidRDefault="00735C7E">
            <w:pPr>
              <w:pStyle w:val="NoSpacing"/>
              <w:numPr>
                <w:ilvl w:val="0"/>
                <w:numId w:val="5"/>
              </w:numPr>
              <w:tabs>
                <w:tab w:val="left" w:pos="871"/>
              </w:tabs>
              <w:jc w:val="both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Pasien tidak gelisah</w:t>
            </w:r>
          </w:p>
          <w:p w:rsidR="00735C7E" w:rsidRDefault="00735C7E">
            <w:pPr>
              <w:pStyle w:val="NoSpacing"/>
              <w:numPr>
                <w:ilvl w:val="0"/>
                <w:numId w:val="5"/>
              </w:numPr>
              <w:tabs>
                <w:tab w:val="left" w:pos="871"/>
              </w:tabs>
              <w:jc w:val="both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Pasien tetap merasa nyaman/ tidak mengeluh</w:t>
            </w:r>
          </w:p>
          <w:p w:rsidR="00735C7E" w:rsidRDefault="00735C7E">
            <w:pPr>
              <w:pStyle w:val="NoSpacing"/>
              <w:tabs>
                <w:tab w:val="left" w:pos="871"/>
              </w:tabs>
              <w:jc w:val="both"/>
              <w:rPr>
                <w:rFonts w:ascii="Arial" w:hAnsi="Arial" w:cs="Arial"/>
                <w:lang w:val="fi-FI"/>
              </w:rPr>
            </w:pP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35C7E" w:rsidRDefault="00735C7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35C7E" w:rsidRDefault="00735C7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5C7E" w:rsidRDefault="00735C7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</w:tr>
      <w:tr w:rsidR="00000000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35C7E" w:rsidRDefault="00735C7E">
            <w:pPr>
              <w:pStyle w:val="TeksIsi"/>
              <w:tabs>
                <w:tab w:val="left" w:pos="4730"/>
              </w:tabs>
              <w:snapToGrid w:val="0"/>
              <w:spacing w:before="60" w:after="0" w:line="240" w:lineRule="atLeast"/>
              <w:ind w:left="89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lastRenderedPageBreak/>
              <w:t>3.3 Pasien/klien ditempatkan kembali pada posisi yang nyaman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35C7E" w:rsidRDefault="00735C7E">
            <w:pPr>
              <w:tabs>
                <w:tab w:val="left" w:pos="300"/>
              </w:tabs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Bagaimanakah cara anda menempatkan kembali posisi pasien dengan nyaman?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35C7E" w:rsidRDefault="00735C7E">
            <w:pPr>
              <w:pStyle w:val="NoSpacing"/>
              <w:numPr>
                <w:ilvl w:val="0"/>
                <w:numId w:val="6"/>
              </w:numPr>
              <w:tabs>
                <w:tab w:val="left" w:pos="871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Mengembalikan posisi pasien seperti posisi semula</w:t>
            </w:r>
          </w:p>
          <w:p w:rsidR="00735C7E" w:rsidRDefault="00735C7E">
            <w:pPr>
              <w:pStyle w:val="NoSpacing"/>
              <w:numPr>
                <w:ilvl w:val="0"/>
                <w:numId w:val="6"/>
              </w:numPr>
              <w:tabs>
                <w:tab w:val="left" w:pos="871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Menanyakan pasien apakah sudah dalam 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>posisi nyaman atau belum?</w:t>
            </w:r>
          </w:p>
          <w:p w:rsidR="00735C7E" w:rsidRDefault="00735C7E">
            <w:pPr>
              <w:pStyle w:val="NoSpacing"/>
              <w:numPr>
                <w:ilvl w:val="0"/>
                <w:numId w:val="6"/>
              </w:numPr>
              <w:tabs>
                <w:tab w:val="left" w:pos="871"/>
              </w:tabs>
              <w:ind w:left="0" w:firstLine="0"/>
              <w:jc w:val="both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Memastikan pasien dalam posisi nyaman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35C7E" w:rsidRDefault="00735C7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35C7E" w:rsidRDefault="00735C7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5C7E" w:rsidRDefault="00735C7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</w:tr>
      <w:tr w:rsidR="00000000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35C7E" w:rsidRDefault="00735C7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/>
                <w:lang w:val="es-ES"/>
              </w:rPr>
              <w:t>2.2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35C7E" w:rsidRDefault="00735C7E">
            <w:pPr>
              <w:tabs>
                <w:tab w:val="left" w:pos="300"/>
              </w:tabs>
              <w:ind w:right="-57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id-ID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Apakah yang anda siapkan untuk meletakkan linen kotor ?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35C7E" w:rsidRDefault="00735C7E">
            <w:pPr>
              <w:pStyle w:val="NoSpacing"/>
              <w:tabs>
                <w:tab w:val="left" w:pos="871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Menyiapkan keranjang linen kotor</w:t>
            </w:r>
          </w:p>
          <w:p w:rsidR="00735C7E" w:rsidRDefault="00735C7E">
            <w:pPr>
              <w:pStyle w:val="NoSpacing"/>
              <w:tabs>
                <w:tab w:val="left" w:pos="871"/>
              </w:tabs>
              <w:jc w:val="both"/>
              <w:rPr>
                <w:rFonts w:ascii="Arial" w:hAnsi="Arial" w:cs="Arial"/>
              </w:rPr>
            </w:pP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35C7E" w:rsidRDefault="00735C7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35C7E" w:rsidRDefault="00735C7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5C7E" w:rsidRDefault="00735C7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</w:tr>
      <w:tr w:rsidR="00000000"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</w:tcPr>
          <w:p w:rsidR="00735C7E" w:rsidRDefault="00735C7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2.3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</w:tcPr>
          <w:p w:rsidR="00735C7E" w:rsidRDefault="00735C7E">
            <w:pPr>
              <w:tabs>
                <w:tab w:val="left" w:pos="300"/>
              </w:tabs>
              <w:snapToGrid w:val="0"/>
              <w:spacing w:before="60" w:after="60" w:line="240" w:lineRule="atLeast"/>
              <w:ind w:right="-5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yang saudara siapkan di dekat pasien/ klien sebelum melakukan verbeden 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 w:rsidR="00735C7E" w:rsidRDefault="00735C7E">
            <w:pPr>
              <w:pStyle w:val="NoSpacing"/>
              <w:tabs>
                <w:tab w:val="left" w:pos="871"/>
              </w:tabs>
              <w:jc w:val="both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lang w:val="fi-FI"/>
              </w:rPr>
              <w:t>Menyiapkan linen sesuai kebutuhan pasien/ klien di dekat tempat tidur</w:t>
            </w:r>
          </w:p>
        </w:tc>
        <w:tc>
          <w:tcPr>
            <w:tcW w:w="3960" w:type="dxa"/>
            <w:tcBorders>
              <w:left w:val="single" w:sz="4" w:space="0" w:color="000000"/>
              <w:bottom w:val="single" w:sz="4" w:space="0" w:color="000000"/>
            </w:tcBorders>
          </w:tcPr>
          <w:p w:rsidR="00735C7E" w:rsidRDefault="00735C7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</w:tcPr>
          <w:p w:rsidR="00735C7E" w:rsidRDefault="00735C7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5C7E" w:rsidRDefault="00735C7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</w:tr>
      <w:tr w:rsidR="00000000"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</w:tcPr>
          <w:p w:rsidR="00735C7E" w:rsidRDefault="00735C7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id-ID"/>
              </w:rPr>
              <w:t>3.1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</w:tcPr>
          <w:p w:rsidR="00735C7E" w:rsidRDefault="00735C7E">
            <w:pPr>
              <w:tabs>
                <w:tab w:val="left" w:pos="300"/>
              </w:tabs>
              <w:snapToGrid w:val="0"/>
              <w:spacing w:before="60" w:after="60" w:line="240" w:lineRule="atLeast"/>
              <w:ind w:right="-57"/>
              <w:jc w:val="both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id-ID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Apakah saudara mengetahui bagaimana cara memberikan posisi pada pasien?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 w:rsidR="00735C7E" w:rsidRDefault="00735C7E">
            <w:pPr>
              <w:pStyle w:val="NoSpacing"/>
              <w:tabs>
                <w:tab w:val="left" w:pos="871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Menanyakan/ menawarkan pasien/klien posisi nyaman</w:t>
            </w:r>
          </w:p>
          <w:p w:rsidR="00735C7E" w:rsidRDefault="00735C7E">
            <w:pPr>
              <w:pStyle w:val="NoSpacing"/>
              <w:tabs>
                <w:tab w:val="left" w:pos="871"/>
              </w:tabs>
              <w:jc w:val="both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</w:rPr>
              <w:t>- Mengklarifikasi posisi nyaman pada pasien/ klien</w:t>
            </w:r>
          </w:p>
        </w:tc>
        <w:tc>
          <w:tcPr>
            <w:tcW w:w="3960" w:type="dxa"/>
            <w:tcBorders>
              <w:left w:val="single" w:sz="4" w:space="0" w:color="000000"/>
              <w:bottom w:val="single" w:sz="4" w:space="0" w:color="000000"/>
            </w:tcBorders>
          </w:tcPr>
          <w:p w:rsidR="00735C7E" w:rsidRDefault="00735C7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</w:tcPr>
          <w:p w:rsidR="00735C7E" w:rsidRDefault="00735C7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5C7E" w:rsidRDefault="00735C7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</w:tr>
      <w:tr w:rsidR="00000000"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</w:tcPr>
          <w:p w:rsidR="00735C7E" w:rsidRDefault="00735C7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de-DE"/>
              </w:rPr>
              <w:t>3.2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</w:tcPr>
          <w:p w:rsidR="00735C7E" w:rsidRDefault="00735C7E">
            <w:pPr>
              <w:tabs>
                <w:tab w:val="left" w:pos="300"/>
              </w:tabs>
              <w:snapToGrid w:val="0"/>
              <w:spacing w:before="60" w:after="60" w:line="240" w:lineRule="atLeast"/>
              <w:ind w:right="-57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Jelaskan SPO cara verbeden/ penggantian linen dengan pasien diatas tempat tidur 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 w:rsidR="00735C7E" w:rsidRDefault="00735C7E">
            <w:pPr>
              <w:pStyle w:val="NoSpacing"/>
              <w:tabs>
                <w:tab w:val="left" w:pos="871"/>
              </w:tabs>
              <w:jc w:val="both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lang w:val="fi-FI"/>
              </w:rPr>
              <w:t>Menjelaskan SPO verbeden dengan benar</w:t>
            </w:r>
          </w:p>
          <w:p w:rsidR="00735C7E" w:rsidRDefault="00735C7E">
            <w:pPr>
              <w:pStyle w:val="NoSpacing"/>
              <w:tabs>
                <w:tab w:val="left" w:pos="871"/>
              </w:tabs>
              <w:jc w:val="both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lang w:val="fi-FI"/>
              </w:rPr>
              <w:t>- Cross check dengan SPO verbeden</w:t>
            </w:r>
          </w:p>
        </w:tc>
        <w:tc>
          <w:tcPr>
            <w:tcW w:w="3960" w:type="dxa"/>
            <w:tcBorders>
              <w:left w:val="single" w:sz="4" w:space="0" w:color="000000"/>
              <w:bottom w:val="single" w:sz="4" w:space="0" w:color="000000"/>
            </w:tcBorders>
          </w:tcPr>
          <w:p w:rsidR="00735C7E" w:rsidRDefault="00735C7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</w:tcPr>
          <w:p w:rsidR="00735C7E" w:rsidRDefault="00735C7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5C7E" w:rsidRDefault="00735C7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</w:tr>
      <w:tr w:rsidR="00000000"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</w:tcPr>
          <w:p w:rsidR="00735C7E" w:rsidRDefault="00735C7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3.3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</w:tcPr>
          <w:p w:rsidR="00735C7E" w:rsidRDefault="00735C7E">
            <w:pPr>
              <w:tabs>
                <w:tab w:val="left" w:pos="300"/>
              </w:tabs>
              <w:snapToGrid w:val="0"/>
              <w:spacing w:before="60" w:after="60" w:line="240" w:lineRule="atLeast"/>
              <w:ind w:right="-5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yang saudara lakukan pada pasien/ klien setelah verbeden 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 w:rsidR="00735C7E" w:rsidRDefault="00735C7E">
            <w:pPr>
              <w:pStyle w:val="NoSpacing"/>
              <w:tabs>
                <w:tab w:val="left" w:pos="871"/>
              </w:tabs>
              <w:jc w:val="both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eastAsia="Calibri" w:hAnsi="Arial" w:cs="Arial"/>
              </w:rPr>
              <w:t>Me</w:t>
            </w:r>
            <w:r>
              <w:rPr>
                <w:rFonts w:ascii="Arial" w:eastAsia="Calibri" w:hAnsi="Arial" w:cs="Arial"/>
                <w:lang w:val="fi-FI"/>
              </w:rPr>
              <w:t>ngembalikan posisi nyama pasien/ klien</w:t>
            </w:r>
          </w:p>
        </w:tc>
        <w:tc>
          <w:tcPr>
            <w:tcW w:w="3960" w:type="dxa"/>
            <w:tcBorders>
              <w:left w:val="single" w:sz="4" w:space="0" w:color="000000"/>
              <w:bottom w:val="single" w:sz="4" w:space="0" w:color="000000"/>
            </w:tcBorders>
          </w:tcPr>
          <w:p w:rsidR="00735C7E" w:rsidRDefault="00735C7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</w:tcPr>
          <w:p w:rsidR="00735C7E" w:rsidRDefault="00735C7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5C7E" w:rsidRDefault="00735C7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</w:tr>
      <w:tr w:rsidR="00000000"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</w:tcPr>
          <w:p w:rsidR="00735C7E" w:rsidRDefault="00735C7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eastAsia="Arial" w:hAnsi="Arial" w:cs="Arial"/>
                <w:bCs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</w:rPr>
              <w:t>3.4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</w:tcPr>
          <w:p w:rsidR="00735C7E" w:rsidRDefault="00735C7E">
            <w:pPr>
              <w:tabs>
                <w:tab w:val="left" w:pos="300"/>
              </w:tabs>
              <w:snapToGrid w:val="0"/>
              <w:spacing w:before="60" w:after="60" w:line="240" w:lineRule="atLeast"/>
              <w:ind w:right="-57"/>
              <w:jc w:val="both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  <w:lang w:val="id-ID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zCs w:val="20"/>
                <w:lang w:val="id-ID"/>
              </w:rPr>
              <w:t>Apakah yang saudara lakukan pada fasilitas lain setelah verbeden 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 w:rsidR="00735C7E" w:rsidRDefault="00735C7E">
            <w:pPr>
              <w:pStyle w:val="NoSpacing"/>
              <w:tabs>
                <w:tab w:val="left" w:pos="871"/>
              </w:tabs>
              <w:jc w:val="both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</w:rPr>
              <w:t>- Tempat tidur diperiksa, untuk melihat adanya kerusakan/ tidak berfungsinya tempat tidur</w:t>
            </w:r>
          </w:p>
        </w:tc>
        <w:tc>
          <w:tcPr>
            <w:tcW w:w="3960" w:type="dxa"/>
            <w:tcBorders>
              <w:left w:val="single" w:sz="4" w:space="0" w:color="000000"/>
              <w:bottom w:val="single" w:sz="4" w:space="0" w:color="000000"/>
            </w:tcBorders>
          </w:tcPr>
          <w:p w:rsidR="00735C7E" w:rsidRDefault="00735C7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</w:tcPr>
          <w:p w:rsidR="00735C7E" w:rsidRDefault="00735C7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5C7E" w:rsidRDefault="00735C7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</w:tr>
      <w:tr w:rsidR="00000000"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</w:tcPr>
          <w:p w:rsidR="00735C7E" w:rsidRDefault="00735C7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Cs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</w:rPr>
              <w:t>3.5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</w:tcPr>
          <w:p w:rsidR="00735C7E" w:rsidRDefault="00735C7E">
            <w:pPr>
              <w:tabs>
                <w:tab w:val="left" w:pos="300"/>
              </w:tabs>
              <w:snapToGrid w:val="0"/>
              <w:spacing w:before="60" w:after="60" w:line="240" w:lineRule="atLeast"/>
              <w:ind w:right="-5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id-ID"/>
              </w:rPr>
              <w:t>Bagaimanakah cara mengkomunikasikan pada pasien/ klien tenta</w:t>
            </w:r>
            <w:r>
              <w:rPr>
                <w:rFonts w:ascii="Arial" w:hAnsi="Arial" w:cs="Arial"/>
                <w:bCs/>
                <w:sz w:val="20"/>
                <w:szCs w:val="20"/>
                <w:lang w:val="id-ID"/>
              </w:rPr>
              <w:t>ng posisi nyaman pasien 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 w:rsidR="00735C7E" w:rsidRDefault="00735C7E">
            <w:pPr>
              <w:pStyle w:val="NoSpacing"/>
              <w:tabs>
                <w:tab w:val="left" w:pos="871"/>
              </w:tabs>
              <w:jc w:val="both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Cs/>
                <w:sz w:val="20"/>
                <w:szCs w:val="20"/>
                <w:lang w:val="fi-FI"/>
              </w:rPr>
              <w:t>Kenyamanan posisi pasien dikonfirmasi dengan cara simpatik dna emphati</w:t>
            </w:r>
          </w:p>
        </w:tc>
        <w:tc>
          <w:tcPr>
            <w:tcW w:w="3960" w:type="dxa"/>
            <w:tcBorders>
              <w:left w:val="single" w:sz="4" w:space="0" w:color="000000"/>
              <w:bottom w:val="single" w:sz="4" w:space="0" w:color="000000"/>
            </w:tcBorders>
          </w:tcPr>
          <w:p w:rsidR="00735C7E" w:rsidRDefault="00735C7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</w:tcPr>
          <w:p w:rsidR="00735C7E" w:rsidRDefault="00735C7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5C7E" w:rsidRDefault="00735C7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</w:tr>
      <w:tr w:rsidR="00000000"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</w:tcPr>
          <w:p w:rsidR="00735C7E" w:rsidRDefault="00735C7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</w:rPr>
              <w:t>3.6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</w:tcPr>
          <w:p w:rsidR="00735C7E" w:rsidRDefault="00735C7E">
            <w:pPr>
              <w:tabs>
                <w:tab w:val="left" w:pos="300"/>
              </w:tabs>
              <w:snapToGrid w:val="0"/>
              <w:spacing w:after="0" w:line="240" w:lineRule="auto"/>
              <w:ind w:right="-57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Bagaimakah ditrubusi alat tenun kotor pasien/ klien 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 w:rsidR="00735C7E" w:rsidRDefault="00735C7E">
            <w:pPr>
              <w:pStyle w:val="NoSpacing"/>
              <w:tabs>
                <w:tab w:val="left" w:pos="4730"/>
              </w:tabs>
              <w:snapToGrid w:val="0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- Alat linen yang dipakai kotor diletakkan di keranjang linen kotor</w:t>
            </w:r>
          </w:p>
        </w:tc>
        <w:tc>
          <w:tcPr>
            <w:tcW w:w="3960" w:type="dxa"/>
            <w:tcBorders>
              <w:left w:val="single" w:sz="4" w:space="0" w:color="000000"/>
              <w:bottom w:val="single" w:sz="4" w:space="0" w:color="000000"/>
            </w:tcBorders>
          </w:tcPr>
          <w:p w:rsidR="00735C7E" w:rsidRDefault="00735C7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</w:tcPr>
          <w:p w:rsidR="00735C7E" w:rsidRDefault="00735C7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5C7E" w:rsidRDefault="00735C7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</w:tr>
      <w:tr w:rsidR="00000000"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</w:tcPr>
          <w:p w:rsidR="00735C7E" w:rsidRDefault="00735C7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</w:rPr>
              <w:t>4.1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</w:tcPr>
          <w:p w:rsidR="00735C7E" w:rsidRDefault="00735C7E">
            <w:pPr>
              <w:tabs>
                <w:tab w:val="left" w:pos="300"/>
              </w:tabs>
              <w:snapToGrid w:val="0"/>
              <w:spacing w:after="0" w:line="240" w:lineRule="auto"/>
              <w:ind w:right="-57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id-ID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Bagaimanakah anda membuat laporan hasil pekerjaan 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 w:rsidR="00735C7E" w:rsidRDefault="00735C7E">
            <w:pPr>
              <w:pStyle w:val="NoSpacing"/>
              <w:tabs>
                <w:tab w:val="left" w:pos="4730"/>
              </w:tabs>
              <w:snapToGrid w:val="0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- Mencatat kegiatan verbeden dan melaporkan pada Pj shift/ Kepala ruang bila ada kerusakan pada tempat tidur</w:t>
            </w:r>
          </w:p>
        </w:tc>
        <w:tc>
          <w:tcPr>
            <w:tcW w:w="3960" w:type="dxa"/>
            <w:tcBorders>
              <w:left w:val="single" w:sz="4" w:space="0" w:color="000000"/>
              <w:bottom w:val="single" w:sz="4" w:space="0" w:color="000000"/>
            </w:tcBorders>
          </w:tcPr>
          <w:p w:rsidR="00735C7E" w:rsidRDefault="00735C7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</w:tcPr>
          <w:p w:rsidR="00735C7E" w:rsidRDefault="00735C7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5C7E" w:rsidRDefault="00735C7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</w:tr>
      <w:tr w:rsidR="00000000">
        <w:tc>
          <w:tcPr>
            <w:tcW w:w="1327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5C7E" w:rsidRDefault="00735C7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  <w:p w:rsidR="00735C7E" w:rsidRDefault="00735C7E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lang w:val="es-ES"/>
              </w:rPr>
              <w:t>Tanda Tangan Asesi .......................................................................     Tanggal .....</w:t>
            </w:r>
            <w:r>
              <w:rPr>
                <w:rFonts w:ascii="Arial" w:hAnsi="Arial" w:cs="Arial"/>
                <w:b/>
                <w:lang w:val="es-ES"/>
              </w:rPr>
              <w:t>...................................................................</w:t>
            </w:r>
          </w:p>
          <w:p w:rsidR="00735C7E" w:rsidRDefault="00735C7E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lang w:val="es-ES"/>
              </w:rPr>
            </w:pPr>
          </w:p>
          <w:p w:rsidR="00735C7E" w:rsidRDefault="00735C7E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lang w:val="es-ES"/>
              </w:rPr>
            </w:pPr>
          </w:p>
          <w:p w:rsidR="00735C7E" w:rsidRDefault="00735C7E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lang w:val="fi-FI"/>
              </w:rPr>
            </w:pPr>
            <w:r>
              <w:rPr>
                <w:rFonts w:ascii="Arial" w:hAnsi="Arial" w:cs="Arial"/>
                <w:b/>
                <w:lang w:val="es-ES"/>
              </w:rPr>
              <w:t xml:space="preserve">Tanda Tangan Asesor .......................................................................      </w:t>
            </w:r>
            <w:r>
              <w:rPr>
                <w:rFonts w:ascii="Arial" w:hAnsi="Arial" w:cs="Arial"/>
                <w:b/>
                <w:lang w:val="fi-FI"/>
              </w:rPr>
              <w:t>Tanggal........................................................................</w:t>
            </w:r>
          </w:p>
          <w:p w:rsidR="00735C7E" w:rsidRDefault="00735C7E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lang w:val="fi-FI"/>
              </w:rPr>
            </w:pPr>
          </w:p>
        </w:tc>
      </w:tr>
    </w:tbl>
    <w:p w:rsidR="00735C7E" w:rsidRDefault="00735C7E">
      <w:pPr>
        <w:pStyle w:val="NoSpacing"/>
        <w:tabs>
          <w:tab w:val="left" w:pos="4730"/>
        </w:tabs>
        <w:jc w:val="both"/>
      </w:pPr>
    </w:p>
    <w:sectPr w:rsidR="00735C7E">
      <w:footerReference w:type="default" r:id="rId7"/>
      <w:footerReference w:type="first" r:id="rId8"/>
      <w:pgSz w:w="15840" w:h="12240" w:orient="landscape"/>
      <w:pgMar w:top="1152" w:right="1440" w:bottom="1152" w:left="1440" w:header="720" w:footer="720" w:gutter="0"/>
      <w:pgNumType w:start="18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35C7E" w:rsidRDefault="00735C7E">
      <w:pPr>
        <w:spacing w:after="0" w:line="240" w:lineRule="auto"/>
      </w:pPr>
      <w:r>
        <w:separator/>
      </w:r>
    </w:p>
  </w:endnote>
  <w:endnote w:type="continuationSeparator" w:id="0">
    <w:p w:rsidR="00735C7E" w:rsidRDefault="00735C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35C7E" w:rsidRDefault="00735C7E">
    <w:pPr>
      <w:pStyle w:val="Footer"/>
      <w:ind w:right="360" w:firstLine="360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left:0;text-align:left;margin-left:1in;margin-top:.05pt;width:1.1pt;height:12.95pt;z-index:251657728;mso-wrap-distance-left:0;mso-wrap-distance-right:0;mso-position-horizontal:absolute;mso-position-horizontal-relative:page;mso-position-vertical:absolute;mso-position-vertical-relative:text" stroked="f">
          <v:fill color2="black"/>
          <v:textbox inset="0,0,0,0">
            <w:txbxContent>
              <w:p w:rsidR="00735C7E" w:rsidRDefault="00735C7E">
                <w:pPr>
                  <w:pStyle w:val="Footer"/>
                </w:pPr>
              </w:p>
            </w:txbxContent>
          </v:textbox>
          <w10:wrap type="square" side="largest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35C7E" w:rsidRDefault="00735C7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35C7E" w:rsidRDefault="00735C7E">
      <w:pPr>
        <w:spacing w:after="0" w:line="240" w:lineRule="auto"/>
      </w:pPr>
      <w:r>
        <w:separator/>
      </w:r>
    </w:p>
  </w:footnote>
  <w:footnote w:type="continuationSeparator" w:id="0">
    <w:p w:rsidR="00735C7E" w:rsidRDefault="00735C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 Narrow" w:hAnsi="Arial Narrow" w:cs="Arial Narrow"/>
        <w:szCs w:val="22"/>
        <w:lang w:val="id-ID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03"/>
    <w:multiLevelType w:val="multilevel"/>
    <w:tmpl w:val="00000003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0000004"/>
    <w:multiLevelType w:val="multilevel"/>
    <w:tmpl w:val="00000004"/>
    <w:name w:val="WW8Num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Aria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00000005"/>
    <w:multiLevelType w:val="multilevel"/>
    <w:tmpl w:val="00000005"/>
    <w:name w:val="WW8Num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00000006"/>
    <w:multiLevelType w:val="multilevel"/>
    <w:tmpl w:val="00000006"/>
    <w:name w:val="WW8Num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00000007"/>
    <w:multiLevelType w:val="multilevel"/>
    <w:tmpl w:val="00000007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497119391">
    <w:abstractNumId w:val="0"/>
  </w:num>
  <w:num w:numId="2" w16cid:durableId="1316496810">
    <w:abstractNumId w:val="1"/>
  </w:num>
  <w:num w:numId="3" w16cid:durableId="679745778">
    <w:abstractNumId w:val="2"/>
  </w:num>
  <w:num w:numId="4" w16cid:durableId="515584129">
    <w:abstractNumId w:val="3"/>
  </w:num>
  <w:num w:numId="5" w16cid:durableId="324747196">
    <w:abstractNumId w:val="4"/>
  </w:num>
  <w:num w:numId="6" w16cid:durableId="1616255421">
    <w:abstractNumId w:val="5"/>
  </w:num>
  <w:num w:numId="7" w16cid:durableId="2592171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561B"/>
    <w:rsid w:val="00735C7E"/>
    <w:rsid w:val="007F561B"/>
    <w:rsid w:val="00D25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5:chartTrackingRefBased/>
  <w15:docId w15:val="{56892DB4-4DBA-4332-B7A5-A9CB4EAD8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hAnsi="Calibri" w:cs="Calibri"/>
      <w:sz w:val="22"/>
      <w:szCs w:val="22"/>
      <w:lang w:val="en-US" w:eastAsia="zh-CN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WW8Num1z0">
    <w:name w:val="WW8Num1z0"/>
    <w:rPr>
      <w:rFonts w:ascii="Arial Narrow" w:hAnsi="Arial Narrow" w:cs="Arial Narrow"/>
      <w:szCs w:val="22"/>
      <w:lang w:val="id-ID"/>
    </w:rPr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ascii="Symbol" w:hAnsi="Symbol" w:cs="Symbol"/>
      <w:sz w:val="24"/>
    </w:rPr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cs="Arial"/>
    </w:rPr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DefaultParagraphFont">
    <w:name w:val="Default Paragraph Font"/>
  </w:style>
  <w:style w:type="character" w:styleId="NomorHalaman">
    <w:name w:val="page number"/>
    <w:basedOn w:val="DefaultParagraphFont"/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ksIsi">
    <w:name w:val="Body Text"/>
    <w:basedOn w:val="Normal"/>
    <w:pPr>
      <w:spacing w:after="140" w:line="288" w:lineRule="auto"/>
    </w:pPr>
  </w:style>
  <w:style w:type="paragraph" w:styleId="Daftar">
    <w:name w:val="List"/>
    <w:basedOn w:val="TeksIsi"/>
    <w:rPr>
      <w:rFonts w:cs="Mangal"/>
    </w:rPr>
  </w:style>
  <w:style w:type="paragraph" w:styleId="Keteranga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NoSpacing">
    <w:name w:val="No Spacing"/>
    <w:pPr>
      <w:suppressAutoHyphens/>
    </w:pPr>
    <w:rPr>
      <w:rFonts w:ascii="Calibri" w:hAnsi="Calibri" w:cs="Calibri"/>
      <w:sz w:val="22"/>
      <w:szCs w:val="22"/>
      <w:lang w:val="en-US" w:eastAsia="zh-CN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648</Words>
  <Characters>3698</Characters>
  <Application>Microsoft Office Word</Application>
  <DocSecurity>0</DocSecurity>
  <Lines>30</Lines>
  <Paragraphs>8</Paragraphs>
  <ScaleCrop>false</ScaleCrop>
  <Company/>
  <LinksUpToDate>false</LinksUpToDate>
  <CharactersWithSpaces>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kelly luo</cp:lastModifiedBy>
  <cp:revision>2</cp:revision>
  <cp:lastPrinted>2010-08-27T06:18:00Z</cp:lastPrinted>
  <dcterms:created xsi:type="dcterms:W3CDTF">2026-09-16T04:18:00Z</dcterms:created>
  <dcterms:modified xsi:type="dcterms:W3CDTF">2026-09-16T04:18:00Z</dcterms:modified>
</cp:coreProperties>
</file>