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4984" w14:textId="77777777" w:rsidR="007D4A8D" w:rsidRDefault="007D4A8D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r>
        <w:rPr>
          <w:rFonts w:ascii="Arial Narrow" w:hAnsi="Arial Narrow" w:cs="Arial Narrow"/>
          <w:b/>
          <w:sz w:val="24"/>
          <w:szCs w:val="24"/>
        </w:rPr>
        <w:t>FORM- 03 A : Instrumen Ceklist Observasi</w:t>
      </w:r>
    </w:p>
    <w:p w14:paraId="44E41AE1" w14:textId="77777777" w:rsidR="007D4A8D" w:rsidRDefault="007D4A8D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</w:p>
    <w:tbl>
      <w:tblPr>
        <w:tblW w:w="0" w:type="auto"/>
        <w:tblInd w:w="-80" w:type="dxa"/>
        <w:tblLayout w:type="fixed"/>
        <w:tblLook w:val="0000" w:firstRow="0" w:lastRow="0" w:firstColumn="0" w:lastColumn="0" w:noHBand="0" w:noVBand="0"/>
      </w:tblPr>
      <w:tblGrid>
        <w:gridCol w:w="2604"/>
        <w:gridCol w:w="3429"/>
        <w:gridCol w:w="5489"/>
        <w:gridCol w:w="808"/>
        <w:gridCol w:w="1010"/>
      </w:tblGrid>
      <w:tr w:rsidR="00000000" w14:paraId="45CC09EB" w14:textId="77777777">
        <w:tc>
          <w:tcPr>
            <w:tcW w:w="13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FFFA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48541CA5" w14:textId="77777777" w:rsidR="007D4A8D" w:rsidRDefault="007D4A8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Nama Asesi     :                                                                                             Tanggal Asesmen: </w:t>
            </w:r>
          </w:p>
          <w:p w14:paraId="5DDBC579" w14:textId="77777777" w:rsidR="007D4A8D" w:rsidRDefault="007D4A8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Nama Asesor  :                                                                                             Tempat Asesmen: </w:t>
            </w:r>
          </w:p>
          <w:p w14:paraId="5333A380" w14:textId="77777777" w:rsidR="007D4A8D" w:rsidRDefault="007D4A8D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Sumber pembanding ( SPO dll ):     SKKNI </w:t>
            </w:r>
            <w:r>
              <w:rPr>
                <w:rFonts w:ascii="Arial" w:eastAsia="Arial" w:hAnsi="Arial" w:cs="Arial"/>
                <w:b/>
              </w:rPr>
              <w:t>pemas</w:t>
            </w:r>
          </w:p>
          <w:p w14:paraId="7F143898" w14:textId="77777777" w:rsidR="007D4A8D" w:rsidRDefault="007D4A8D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</w:rPr>
              <w:t xml:space="preserve">                                    </w:t>
            </w:r>
          </w:p>
        </w:tc>
      </w:tr>
      <w:tr w:rsidR="00000000" w14:paraId="42EF3E0D" w14:textId="77777777">
        <w:tc>
          <w:tcPr>
            <w:tcW w:w="13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4906" w14:textId="77777777" w:rsidR="007D4A8D" w:rsidRDefault="007D4A8D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lang w:val="fi-FI"/>
              </w:rPr>
              <w:t>Selama mendemostrasikan keterampilannya, apakah asesi melakukan :</w:t>
            </w:r>
          </w:p>
        </w:tc>
      </w:tr>
      <w:tr w:rsidR="00000000" w14:paraId="3E59C71C" w14:textId="77777777"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F2C4E83" w14:textId="77777777" w:rsidR="007D4A8D" w:rsidRDefault="007D4A8D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No KUK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1CCF6F9" w14:textId="77777777" w:rsidR="007D4A8D" w:rsidRDefault="007D4A8D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Keterampilan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F2B59D6" w14:textId="77777777" w:rsidR="007D4A8D" w:rsidRDefault="007D4A8D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Indikator Ketercapaian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D226D77" w14:textId="77777777" w:rsidR="007D4A8D" w:rsidRDefault="007D4A8D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Ya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CCE387B" w14:textId="77777777" w:rsidR="007D4A8D" w:rsidRDefault="007D4A8D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Tidak</w:t>
            </w:r>
          </w:p>
        </w:tc>
      </w:tr>
      <w:tr w:rsidR="00000000" w14:paraId="6E29AAB0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53863E7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F5D4985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8DA3A6D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7002989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C46409D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</w:tr>
      <w:tr w:rsidR="00000000" w14:paraId="46203141" w14:textId="77777777"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86121B" w14:textId="77777777" w:rsidR="007D4A8D" w:rsidRDefault="007D4A8D">
            <w:pPr>
              <w:tabs>
                <w:tab w:val="left" w:pos="480"/>
              </w:tabs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1.1 Fa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ktor yang mempengaruhi pola eliminasi urin diidentifikasi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5716C80" w14:textId="77777777" w:rsidR="007D4A8D" w:rsidRDefault="007D4A8D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Asesi mampu mengidentifikasi faktor yang mempengaruhi pola eliminasi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B5C4A68" w14:textId="77777777" w:rsidR="007D4A8D" w:rsidRDefault="007D4A8D">
            <w:pPr>
              <w:numPr>
                <w:ilvl w:val="0"/>
                <w:numId w:val="1"/>
              </w:numPr>
              <w:tabs>
                <w:tab w:val="left" w:pos="4730"/>
              </w:tabs>
              <w:snapToGri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rekam medis pasien</w:t>
            </w:r>
          </w:p>
          <w:p w14:paraId="2E9F64CE" w14:textId="77777777" w:rsidR="007D4A8D" w:rsidRDefault="007D4A8D">
            <w:pPr>
              <w:numPr>
                <w:ilvl w:val="0"/>
                <w:numId w:val="1"/>
              </w:numPr>
              <w:tabs>
                <w:tab w:val="left" w:pos="4730"/>
              </w:tabs>
              <w:snapToGri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Mengumpulkan hasil pemeriksaan penunjang</w:t>
            </w:r>
          </w:p>
          <w:p w14:paraId="33EAF154" w14:textId="77777777" w:rsidR="007D4A8D" w:rsidRDefault="007D4A8D">
            <w:pPr>
              <w:numPr>
                <w:ilvl w:val="0"/>
                <w:numId w:val="1"/>
              </w:numPr>
              <w:tabs>
                <w:tab w:val="left" w:pos="4730"/>
              </w:tabs>
              <w:snapToGri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catatan/ instruksi dokter (CPPT)</w:t>
            </w:r>
          </w:p>
          <w:p w14:paraId="5738E9B9" w14:textId="77777777" w:rsidR="007D4A8D" w:rsidRDefault="007D4A8D">
            <w:pPr>
              <w:numPr>
                <w:ilvl w:val="0"/>
                <w:numId w:val="1"/>
              </w:numPr>
              <w:tabs>
                <w:tab w:val="left" w:pos="4730"/>
              </w:tabs>
              <w:snapToGri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Melakukan pengkajian pada pasien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6B3F9D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7448F8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5646622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0E5850" w14:textId="77777777" w:rsidR="007D4A8D" w:rsidRDefault="007D4A8D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1.2 Data-data hasil pemeriksaan penunjang diidentifikasi.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D5EDCC4" w14:textId="77777777" w:rsidR="007D4A8D" w:rsidRDefault="007D4A8D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Identifikasi pemeriksaan penunjang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B480DAB" w14:textId="77777777" w:rsidR="007D4A8D" w:rsidRDefault="007D4A8D">
            <w:pPr>
              <w:numPr>
                <w:ilvl w:val="0"/>
                <w:numId w:val="20"/>
              </w:numPr>
              <w:tabs>
                <w:tab w:val="left" w:pos="4730"/>
              </w:tabs>
              <w:snapToGri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 rekam medis pasien</w:t>
            </w:r>
          </w:p>
          <w:p w14:paraId="06411105" w14:textId="77777777" w:rsidR="007D4A8D" w:rsidRDefault="007D4A8D">
            <w:pPr>
              <w:numPr>
                <w:ilvl w:val="0"/>
                <w:numId w:val="20"/>
              </w:numPr>
              <w:tabs>
                <w:tab w:val="left" w:pos="4730"/>
              </w:tabs>
              <w:snapToGri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Mengecek/ mengidentifikasi hasil penunjang</w:t>
            </w:r>
          </w:p>
          <w:p w14:paraId="0936B3A1" w14:textId="77777777" w:rsidR="007D4A8D" w:rsidRDefault="007D4A8D">
            <w:pPr>
              <w:numPr>
                <w:ilvl w:val="0"/>
                <w:numId w:val="20"/>
              </w:numPr>
              <w:tabs>
                <w:tab w:val="left" w:pos="4730"/>
              </w:tabs>
              <w:snapToGri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Mengetahui data-data penunjang yang abnormal</w:t>
            </w:r>
          </w:p>
          <w:p w14:paraId="1295CD8E" w14:textId="77777777" w:rsidR="007D4A8D" w:rsidRDefault="007D4A8D">
            <w:pPr>
              <w:numPr>
                <w:ilvl w:val="0"/>
                <w:numId w:val="20"/>
              </w:numPr>
              <w:tabs>
                <w:tab w:val="left" w:pos="4730"/>
              </w:tabs>
              <w:snapToGri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Konfirmasi pada perawat senio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r/ PPJP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FB7E8E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32C961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089F171" w14:textId="77777777">
        <w:trPr>
          <w:trHeight w:val="2208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AEDC4C" w14:textId="77777777" w:rsidR="007D4A8D" w:rsidRDefault="007D4A8D">
            <w:pPr>
              <w:tabs>
                <w:tab w:val="left" w:pos="48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 w:eastAsia="en-US"/>
              </w:rPr>
              <w:t xml:space="preserve">2.1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 w:eastAsia="en-US"/>
              </w:rPr>
              <w:t>Berbagai tindakan keperawatan baik mandiri atau kolaboratif diinformasikan kepada klien/pasien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 w:eastAsia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 w:eastAsia="en-US"/>
              </w:rPr>
              <w:t xml:space="preserve"> 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46476C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sv-SE"/>
              </w:rPr>
              <w:t>Asesi dapat menginformasikan berbagai tindakan keperawatan baik mandiri/ kolaboratif kepada klien/ pasien</w:t>
            </w:r>
          </w:p>
        </w:tc>
        <w:tc>
          <w:tcPr>
            <w:tcW w:w="5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52EBECB" w14:textId="77777777" w:rsidR="007D4A8D" w:rsidRDefault="007D4A8D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Memberikan salam</w:t>
            </w:r>
          </w:p>
          <w:p w14:paraId="2D5A534E" w14:textId="77777777" w:rsidR="007D4A8D" w:rsidRDefault="007D4A8D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Memperkenalkan diri</w:t>
            </w:r>
          </w:p>
          <w:p w14:paraId="7D3A9DD7" w14:textId="77777777" w:rsidR="007D4A8D" w:rsidRDefault="007D4A8D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Identifikasi pasien</w:t>
            </w:r>
          </w:p>
          <w:p w14:paraId="4CC63E63" w14:textId="77777777" w:rsidR="007D4A8D" w:rsidRDefault="007D4A8D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Menjelaskan tindakan mandiri dan kolaborasi pada pasien dan keluarga</w:t>
            </w:r>
          </w:p>
          <w:p w14:paraId="6C542A6A" w14:textId="77777777" w:rsidR="007D4A8D" w:rsidRDefault="007D4A8D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Memberikan kesempatan pasien dan keluarga untuk bertanya</w:t>
            </w:r>
          </w:p>
          <w:p w14:paraId="73EC052A" w14:textId="77777777" w:rsidR="007D4A8D" w:rsidRDefault="007D4A8D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Memastikan pasien dan keluarga mengerti penjelasan perawat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/ bidan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8F0263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5B599E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0E28A79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7005D3B" w14:textId="77777777" w:rsidR="007D4A8D" w:rsidRDefault="007D4A8D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eastAsia="Arial" w:hAnsi="Arial" w:cs="Arial"/>
                <w:sz w:val="18"/>
                <w:szCs w:val="18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sz w:val="20"/>
                <w:lang w:val="sv-SE" w:eastAsia="en-US"/>
              </w:rPr>
              <w:t>2.2 Tujuan, peralatan, metoda, teknik, ras</w:t>
            </w:r>
            <w:r>
              <w:rPr>
                <w:rFonts w:ascii="Arial" w:hAnsi="Arial" w:cs="Arial"/>
                <w:sz w:val="20"/>
                <w:lang w:val="sv-SE" w:eastAsia="en-US"/>
              </w:rPr>
              <w:t>ional, diterangkan kepada klien/pasien/ keluarga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40590D3" w14:textId="77777777" w:rsidR="007D4A8D" w:rsidRDefault="007D4A8D">
            <w:pPr>
              <w:tabs>
                <w:tab w:val="left" w:pos="300"/>
              </w:tabs>
              <w:spacing w:before="120" w:after="120" w:line="220" w:lineRule="exact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18"/>
                <w:szCs w:val="18"/>
                <w:shd w:val="clear" w:color="auto" w:fill="FFFFFF"/>
                <w:lang w:val="sv-SE"/>
              </w:rPr>
              <w:t xml:space="preserve">Asesi menjelaskan tujuan, peralatan, metoda, teknik dan rasional 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491DA2D" w14:textId="77777777" w:rsidR="007D4A8D" w:rsidRDefault="007D4A8D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Memberikan salam</w:t>
            </w:r>
          </w:p>
          <w:p w14:paraId="0A6BBCEE" w14:textId="77777777" w:rsidR="007D4A8D" w:rsidRDefault="007D4A8D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Memperkenalkan diri</w:t>
            </w:r>
          </w:p>
          <w:p w14:paraId="623B9C00" w14:textId="77777777" w:rsidR="007D4A8D" w:rsidRDefault="007D4A8D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Identifikasi pasien</w:t>
            </w:r>
          </w:p>
          <w:p w14:paraId="23DC85EA" w14:textId="77777777" w:rsidR="007D4A8D" w:rsidRDefault="007D4A8D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Menjelakan tujuan, peralatan, teknik dan rasional</w:t>
            </w:r>
          </w:p>
          <w:p w14:paraId="5E0A3AA5" w14:textId="77777777" w:rsidR="007D4A8D" w:rsidRDefault="007D4A8D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Memberikan kesempatan pasien dan keluarga untuk bertanya</w:t>
            </w:r>
          </w:p>
          <w:p w14:paraId="4978C793" w14:textId="77777777" w:rsidR="007D4A8D" w:rsidRDefault="007D4A8D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Memastikan pasien dan keluarga mengerti penjelasan perawat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/ bidan</w:t>
            </w:r>
          </w:p>
          <w:p w14:paraId="398D2101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637EB97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5603F4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6672F580" w14:textId="77777777">
        <w:trPr>
          <w:trHeight w:val="1528"/>
        </w:trPr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DE70DD5" w14:textId="77777777" w:rsidR="007D4A8D" w:rsidRDefault="007D4A8D">
            <w:pPr>
              <w:pStyle w:val="TeksIsi"/>
              <w:tabs>
                <w:tab w:val="left" w:pos="181"/>
                <w:tab w:val="left" w:pos="680"/>
              </w:tabs>
              <w:snapToGrid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 w:eastAsia="en-US"/>
              </w:rPr>
              <w:lastRenderedPageBreak/>
              <w:t>2.3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 w:eastAsia="en-US"/>
              </w:rPr>
              <w:t>Kesiapan klien/pasien ditentukan.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40AA854" w14:textId="77777777" w:rsidR="007D4A8D" w:rsidRDefault="007D4A8D">
            <w:pPr>
              <w:tabs>
                <w:tab w:val="left" w:pos="30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Asesi ,menentukan kesiapan klien/ pasien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7E87369" w14:textId="77777777" w:rsidR="007D4A8D" w:rsidRDefault="007D4A8D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Menanyakan kesiapan pasien untuk dilakukan tindakan</w:t>
            </w:r>
          </w:p>
          <w:p w14:paraId="3BA05544" w14:textId="77777777" w:rsidR="007D4A8D" w:rsidRDefault="007D4A8D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 xml:space="preserve">Memastikan/ konfirmasi kesiapan 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pasien untuk dilakukan tindakan</w:t>
            </w:r>
          </w:p>
          <w:p w14:paraId="10F3EE8B" w14:textId="77777777" w:rsidR="007D4A8D" w:rsidRDefault="007D4A8D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Memastikan ada persetujuan tindakan yang sudah terisi lengkap (bila perlu)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912FFFE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F3A7A3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1F5F24A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3410ECF" w14:textId="77777777" w:rsidR="007D4A8D" w:rsidRDefault="007D4A8D">
            <w:pPr>
              <w:pStyle w:val="TeksIsi"/>
              <w:tabs>
                <w:tab w:val="left" w:pos="680"/>
              </w:tabs>
              <w:snapToGrid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2.4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Rasa cemas dan takut klien/pasien dikurangi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1E1F6D6" w14:textId="77777777" w:rsidR="007D4A8D" w:rsidRDefault="007D4A8D">
            <w:pPr>
              <w:tabs>
                <w:tab w:val="left" w:pos="30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Asesi dapat mengurangi rasa cemas dan takut pasien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4C74F33" w14:textId="77777777" w:rsidR="007D4A8D" w:rsidRDefault="007D4A8D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Mengkaji cemas pasien</w:t>
            </w:r>
          </w:p>
          <w:p w14:paraId="4D36411A" w14:textId="77777777" w:rsidR="007D4A8D" w:rsidRDefault="007D4A8D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Menentukan tingkat/ derajat kecemasan pasien</w:t>
            </w:r>
          </w:p>
          <w:p w14:paraId="356C59AA" w14:textId="77777777" w:rsidR="007D4A8D" w:rsidRDefault="007D4A8D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Menenangkan pasien</w:t>
            </w:r>
          </w:p>
          <w:p w14:paraId="18B892B8" w14:textId="77777777" w:rsidR="007D4A8D" w:rsidRDefault="007D4A8D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Mengurangi cemas pasien dengan tehnik relaksasi atau distraksi</w:t>
            </w:r>
          </w:p>
          <w:p w14:paraId="7BE16D04" w14:textId="77777777" w:rsidR="007D4A8D" w:rsidRDefault="007D4A8D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Menanyakan pada pasien apakah cemas sudah berkurang atau belum</w:t>
            </w:r>
          </w:p>
          <w:p w14:paraId="122019EF" w14:textId="77777777" w:rsidR="007D4A8D" w:rsidRDefault="007D4A8D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Memastikan cemas pasien berkurang</w:t>
            </w:r>
          </w:p>
          <w:p w14:paraId="748F9374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18BABB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C07FDC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DFB6DFD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5CD2C8" w14:textId="77777777" w:rsidR="007D4A8D" w:rsidRDefault="007D4A8D">
            <w:pPr>
              <w:pStyle w:val="TeksIsi"/>
              <w:tabs>
                <w:tab w:val="left" w:pos="68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eastAsia="en-US"/>
              </w:rPr>
              <w:t xml:space="preserve">2.5 </w:t>
            </w:r>
            <w:r>
              <w:rPr>
                <w:rFonts w:ascii="Arial" w:hAnsi="Arial" w:cs="Arial"/>
                <w:iCs/>
                <w:sz w:val="20"/>
                <w:szCs w:val="20"/>
                <w:shd w:val="clear" w:color="auto" w:fill="FFFFFF"/>
                <w:lang w:val="de-DE" w:eastAsia="en-US"/>
              </w:rPr>
              <w:t>Privasi pasien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 w:eastAsia="en-US"/>
              </w:rPr>
              <w:t xml:space="preserve"> dijaga.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eastAsia="en-US"/>
              </w:rPr>
              <w:t>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0F0A96" w14:textId="77777777" w:rsidR="007D4A8D" w:rsidRDefault="007D4A8D">
            <w:pPr>
              <w:tabs>
                <w:tab w:val="left" w:pos="30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Asesi menjaga privasi pa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sien</w:t>
            </w:r>
          </w:p>
          <w:p w14:paraId="3B1604B8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6BFD3CB" w14:textId="77777777" w:rsidR="007D4A8D" w:rsidRDefault="007D4A8D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Menutup tirai ruangan pasien</w:t>
            </w:r>
          </w:p>
          <w:p w14:paraId="182D017E" w14:textId="77777777" w:rsidR="007D4A8D" w:rsidRDefault="007D4A8D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Meminta pengunjung/ pembesuk untuk keluar dari ruangan/ kamar pasien saat tindakan</w:t>
            </w:r>
          </w:p>
          <w:p w14:paraId="119F0416" w14:textId="77777777" w:rsidR="007D4A8D" w:rsidRDefault="007D4A8D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Berbicara pada pasien tidak terlalu keras</w:t>
            </w:r>
          </w:p>
          <w:p w14:paraId="1C6C7425" w14:textId="77777777" w:rsidR="007D4A8D" w:rsidRDefault="007D4A8D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Tidak membocorkan rahasia pasien</w:t>
            </w:r>
          </w:p>
          <w:p w14:paraId="07B0731B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3C871D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180EC6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6870BC7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1B75541" w14:textId="77777777" w:rsidR="007D4A8D" w:rsidRDefault="007D4A8D">
            <w:pPr>
              <w:pStyle w:val="TeksIsi"/>
              <w:tabs>
                <w:tab w:val="left" w:pos="68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2.6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Kebersihan fisik khususnya intergritas kulit dijaga.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14E905C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Asesi menjaga kebersihan fisik khususnya integritas kulit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E04C28F" w14:textId="77777777" w:rsidR="007D4A8D" w:rsidRDefault="007D4A8D">
            <w:pPr>
              <w:pStyle w:val="NoSpacing"/>
              <w:numPr>
                <w:ilvl w:val="0"/>
                <w:numId w:val="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Menanyakan kebiasaan personal hygiene pasien</w:t>
            </w:r>
          </w:p>
          <w:p w14:paraId="57A8B713" w14:textId="77777777" w:rsidR="007D4A8D" w:rsidRDefault="007D4A8D">
            <w:pPr>
              <w:pStyle w:val="NoSpacing"/>
              <w:numPr>
                <w:ilvl w:val="0"/>
                <w:numId w:val="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Melihat kebersihan diri pasien</w:t>
            </w:r>
          </w:p>
          <w:p w14:paraId="7E843202" w14:textId="77777777" w:rsidR="007D4A8D" w:rsidRDefault="007D4A8D">
            <w:pPr>
              <w:pStyle w:val="NoSpacing"/>
              <w:numPr>
                <w:ilvl w:val="0"/>
                <w:numId w:val="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Mengecek/ memantau integritas kulit pasien</w:t>
            </w:r>
          </w:p>
          <w:p w14:paraId="307F7C53" w14:textId="77777777" w:rsidR="007D4A8D" w:rsidRDefault="007D4A8D">
            <w:pPr>
              <w:pStyle w:val="NoSpacing"/>
              <w:numPr>
                <w:ilvl w:val="0"/>
                <w:numId w:val="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Memastikan kebersihan diri pasien baik dan integritas kulit baik (tidak ada laser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asi)</w:t>
            </w:r>
          </w:p>
          <w:p w14:paraId="25D150E6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A194BBD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7B76BD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F670272" w14:textId="77777777">
        <w:trPr>
          <w:trHeight w:val="626"/>
        </w:trPr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DB7FFA" w14:textId="77777777" w:rsidR="007D4A8D" w:rsidRDefault="007D4A8D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 xml:space="preserve">3.1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Peralatan disiapkan sesuai dengan teknik dan metoda yang dipilih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C95384" w14:textId="77777777" w:rsidR="007D4A8D" w:rsidRDefault="007D4A8D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sv-S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Asesi menyiapkan peralatan sesuai dengan teknik dan metoda yang dipilih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695C38C" w14:textId="77777777" w:rsidR="007D4A8D" w:rsidRDefault="007D4A8D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Melihat instruksi dokter dalam rekam medis pasien</w:t>
            </w:r>
          </w:p>
          <w:p w14:paraId="4A7BAE78" w14:textId="77777777" w:rsidR="007D4A8D" w:rsidRDefault="007D4A8D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Memastikan tindakan yang akan dilakukan pada pasien dengan menanyakan pada perawat senior/ PPJP</w:t>
            </w:r>
          </w:p>
          <w:p w14:paraId="05E11EEB" w14:textId="77777777" w:rsidR="007D4A8D" w:rsidRDefault="007D4A8D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Menyiapkan peralatan sesuai instruksi tindakan yang akan dilakukan pada pasien</w:t>
            </w:r>
          </w:p>
          <w:p w14:paraId="286BD160" w14:textId="77777777" w:rsidR="007D4A8D" w:rsidRDefault="007D4A8D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SPO tindakan tersedia</w:t>
            </w:r>
          </w:p>
          <w:p w14:paraId="4B4C0599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E7FA17D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630942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DCC46C4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DD57E3E" w14:textId="77777777" w:rsidR="007D4A8D" w:rsidRDefault="007D4A8D">
            <w:pPr>
              <w:pStyle w:val="TeksIsi"/>
              <w:tabs>
                <w:tab w:val="left" w:pos="85"/>
              </w:tabs>
              <w:snapToGrid w:val="0"/>
              <w:spacing w:before="60" w:after="0" w:line="240" w:lineRule="atLeast"/>
              <w:ind w:left="89" w:hanging="89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3.2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Tindakan keperawatan diberikan: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258FE86" w14:textId="77777777" w:rsidR="007D4A8D" w:rsidRDefault="007D4A8D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Asesi memberikan tindakan keperawatan pada pasien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B2900AC" w14:textId="77777777" w:rsidR="007D4A8D" w:rsidRDefault="007D4A8D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Melihat instruksi dokter</w:t>
            </w:r>
          </w:p>
          <w:p w14:paraId="5F0B7D7C" w14:textId="77777777" w:rsidR="007D4A8D" w:rsidRDefault="007D4A8D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Konfirmasi pada perawat senior untuk memastikan tindakan yang akan dilakukan</w:t>
            </w:r>
          </w:p>
          <w:p w14:paraId="56D9D4F6" w14:textId="77777777" w:rsidR="007D4A8D" w:rsidRDefault="007D4A8D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Memberikan salam</w:t>
            </w:r>
          </w:p>
          <w:p w14:paraId="7DCBD62D" w14:textId="77777777" w:rsidR="007D4A8D" w:rsidRDefault="007D4A8D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lastRenderedPageBreak/>
              <w:t>Memperkenalkan diri</w:t>
            </w:r>
          </w:p>
          <w:p w14:paraId="0FE4835F" w14:textId="77777777" w:rsidR="007D4A8D" w:rsidRDefault="007D4A8D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Identifikasi pasien</w:t>
            </w:r>
          </w:p>
          <w:p w14:paraId="4C909346" w14:textId="77777777" w:rsidR="007D4A8D" w:rsidRDefault="007D4A8D">
            <w:pPr>
              <w:pStyle w:val="NoSpacing"/>
              <w:numPr>
                <w:ilvl w:val="0"/>
                <w:numId w:val="10"/>
              </w:numPr>
              <w:tabs>
                <w:tab w:val="left" w:pos="871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Memberikan/ melakukan tindakan sesuai SPO yang berlaku (SPO terlampir)</w:t>
            </w:r>
          </w:p>
          <w:p w14:paraId="616ED45F" w14:textId="77777777" w:rsidR="007D4A8D" w:rsidRDefault="007D4A8D">
            <w:pPr>
              <w:pStyle w:val="NoSpacing"/>
              <w:tabs>
                <w:tab w:val="left" w:pos="871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3D62896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DFE7CB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1CC50BA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C395F5" w14:textId="77777777" w:rsidR="007D4A8D" w:rsidRDefault="007D4A8D">
            <w:pPr>
              <w:pStyle w:val="TeksIsi"/>
              <w:tabs>
                <w:tab w:val="left" w:pos="680"/>
              </w:tabs>
              <w:spacing w:before="60" w:after="0" w:line="240" w:lineRule="atLeast"/>
              <w:ind w:left="89" w:hanging="89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3.3 Pencegahan infeksi saluran perkemihan dijaga sesuai SOP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A5CC028" w14:textId="77777777" w:rsidR="007D4A8D" w:rsidRDefault="007D4A8D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Asesi melakukan pencegahan infeksi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448471" w14:textId="77777777" w:rsidR="007D4A8D" w:rsidRDefault="007D4A8D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Mencuci tangan 6 benar</w:t>
            </w:r>
          </w:p>
          <w:p w14:paraId="3699A896" w14:textId="77777777" w:rsidR="007D4A8D" w:rsidRDefault="007D4A8D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Melakukan five moment</w:t>
            </w:r>
          </w:p>
          <w:p w14:paraId="3FE54B8C" w14:textId="77777777" w:rsidR="007D4A8D" w:rsidRDefault="007D4A8D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Menggunakan APD sesua SPO yang berlaku</w:t>
            </w:r>
          </w:p>
          <w:p w14:paraId="5A901785" w14:textId="77777777" w:rsidR="007D4A8D" w:rsidRDefault="007D4A8D">
            <w:pPr>
              <w:pStyle w:val="NoSpacing"/>
              <w:numPr>
                <w:ilvl w:val="0"/>
                <w:numId w:val="11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Melakukan tindakan sesuai dengan SPO yang berlaku</w:t>
            </w:r>
          </w:p>
          <w:p w14:paraId="64E3251A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91343D6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1E706F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3F4961C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641D9E5" w14:textId="77777777" w:rsidR="007D4A8D" w:rsidRDefault="007D4A8D">
            <w:pPr>
              <w:pStyle w:val="TeksIsi"/>
              <w:tabs>
                <w:tab w:val="left" w:pos="680"/>
              </w:tabs>
              <w:spacing w:before="60" w:after="0" w:line="240" w:lineRule="atLeast"/>
              <w:ind w:left="89" w:hanging="89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3.4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Pasien dan keluarga diberikan pendidikan tentang kebutuhan caira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n.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50F670" w14:textId="77777777" w:rsidR="007D4A8D" w:rsidRDefault="007D4A8D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Asesi melakukan edukasi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80B1522" w14:textId="77777777" w:rsidR="007D4A8D" w:rsidRDefault="007D4A8D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Melihat kebutuhan edukasi dalam rekam medis pasien</w:t>
            </w:r>
          </w:p>
          <w:p w14:paraId="4C368926" w14:textId="77777777" w:rsidR="007D4A8D" w:rsidRDefault="007D4A8D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Menyiapkan peralatan untuk edukasi (leaflet, lembar balik, dll)</w:t>
            </w:r>
          </w:p>
          <w:p w14:paraId="633861CD" w14:textId="77777777" w:rsidR="007D4A8D" w:rsidRDefault="007D4A8D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Memberikan salam</w:t>
            </w:r>
          </w:p>
          <w:p w14:paraId="050CDE00" w14:textId="77777777" w:rsidR="007D4A8D" w:rsidRDefault="007D4A8D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Memperkenalkan diri</w:t>
            </w:r>
          </w:p>
          <w:p w14:paraId="59AD6863" w14:textId="77777777" w:rsidR="007D4A8D" w:rsidRDefault="007D4A8D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Identifikasi pasien</w:t>
            </w:r>
          </w:p>
          <w:p w14:paraId="6C8A7541" w14:textId="77777777" w:rsidR="007D4A8D" w:rsidRDefault="007D4A8D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Memberikan edukasi pada pasien dan keluarga</w:t>
            </w:r>
          </w:p>
          <w:p w14:paraId="16C12FE8" w14:textId="77777777" w:rsidR="007D4A8D" w:rsidRDefault="007D4A8D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Memberi kesempatan bertanya pada pasien dan keluarga</w:t>
            </w:r>
          </w:p>
          <w:p w14:paraId="0C57A356" w14:textId="77777777" w:rsidR="007D4A8D" w:rsidRDefault="007D4A8D">
            <w:pPr>
              <w:pStyle w:val="NoSpacing"/>
              <w:numPr>
                <w:ilvl w:val="0"/>
                <w:numId w:val="12"/>
              </w:numPr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Memastikan materi edukasi dimengerti dengan mengkonfirmasi pada pasien dan keluarga</w:t>
            </w:r>
          </w:p>
          <w:p w14:paraId="1921DBBB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2F76555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F743E6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E4AC1F7" w14:textId="77777777">
        <w:trPr>
          <w:trHeight w:val="264"/>
        </w:trPr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92F9BEB" w14:textId="77777777" w:rsidR="007D4A8D" w:rsidRDefault="007D4A8D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3.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6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sv-SE"/>
              </w:rPr>
              <w:t>Obat-obatan diberikan sesuai program dokter.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27D67DA" w14:textId="77777777" w:rsidR="007D4A8D" w:rsidRDefault="007D4A8D">
            <w:pPr>
              <w:tabs>
                <w:tab w:val="left" w:pos="30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Asesi memberikan obat sesuai program dokter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5FC1A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Melihat instruksi dokter dalam reka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 medis pasien</w:t>
            </w:r>
          </w:p>
          <w:p w14:paraId="00A52620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Mengecek form pemberian obat yang sudah diisi</w:t>
            </w:r>
          </w:p>
          <w:p w14:paraId="5AB44156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Mengecek form rekonsiliasi</w:t>
            </w:r>
          </w:p>
          <w:p w14:paraId="503B7213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Konfirmasi dengan perawat senior/ PPJP</w:t>
            </w:r>
          </w:p>
          <w:p w14:paraId="1394322D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Menyiapkan alat dan bahan pemberian obat</w:t>
            </w:r>
          </w:p>
          <w:p w14:paraId="375591B5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Memberiakan salam</w:t>
            </w:r>
          </w:p>
          <w:p w14:paraId="68C3B0C8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Memperkenalkan diri</w:t>
            </w:r>
          </w:p>
          <w:p w14:paraId="3661D54E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Identifikasi pasien</w:t>
            </w:r>
          </w:p>
          <w:p w14:paraId="6240D359" w14:textId="77777777" w:rsidR="007D4A8D" w:rsidRDefault="007D4A8D">
            <w:pPr>
              <w:pStyle w:val="NoSpacing"/>
              <w:numPr>
                <w:ilvl w:val="0"/>
                <w:numId w:val="13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Memberikan obat sesuai SPO</w:t>
            </w:r>
          </w:p>
          <w:p w14:paraId="6BF8D825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488E2FA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785B13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7FDEC86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500074F" w14:textId="77777777" w:rsidR="007D4A8D" w:rsidRDefault="007D4A8D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4.1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Keluhan, tanda dan gejala klien/pasien diobservasi/ dinilai.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D252ECD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Asesi mampu mengobservasi keluhan, tanda dan gejala pasien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68144CB" w14:textId="77777777" w:rsidR="007D4A8D" w:rsidRDefault="007D4A8D">
            <w:pPr>
              <w:pStyle w:val="NoSpacing"/>
              <w:numPr>
                <w:ilvl w:val="0"/>
                <w:numId w:val="14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Melakukan TTV setelah melakukan tindakan</w:t>
            </w:r>
          </w:p>
          <w:p w14:paraId="2838DCD0" w14:textId="77777777" w:rsidR="007D4A8D" w:rsidRDefault="007D4A8D">
            <w:pPr>
              <w:pStyle w:val="NoSpacing"/>
              <w:numPr>
                <w:ilvl w:val="0"/>
                <w:numId w:val="14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Menanyakan keluhan pasien</w:t>
            </w:r>
          </w:p>
          <w:p w14:paraId="287BF2D4" w14:textId="77777777" w:rsidR="007D4A8D" w:rsidRDefault="007D4A8D">
            <w:pPr>
              <w:pStyle w:val="NoSpacing"/>
              <w:numPr>
                <w:ilvl w:val="0"/>
                <w:numId w:val="14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Mengetahui tanda dan gejala yang abnormal</w:t>
            </w:r>
          </w:p>
          <w:p w14:paraId="361F6BA2" w14:textId="77777777" w:rsidR="007D4A8D" w:rsidRDefault="007D4A8D">
            <w:pPr>
              <w:pStyle w:val="NoSpacing"/>
              <w:numPr>
                <w:ilvl w:val="0"/>
                <w:numId w:val="14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Melihat/mengobservasi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tanda-tanda yang abnormal setelah melakukan tindakan</w:t>
            </w:r>
          </w:p>
          <w:p w14:paraId="6E70FDAA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FC05E76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F4D0E0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0562FC9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367D800" w14:textId="77777777" w:rsidR="007D4A8D" w:rsidRDefault="007D4A8D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i/>
                <w:sz w:val="20"/>
                <w:szCs w:val="20"/>
                <w:shd w:val="clear" w:color="auto" w:fill="FFFFFF"/>
                <w:lang w:eastAsia="en-US"/>
              </w:rPr>
              <w:t xml:space="preserve">4.2 </w:t>
            </w:r>
            <w:r>
              <w:rPr>
                <w:rFonts w:ascii="Arial" w:hAnsi="Arial" w:cs="Arial"/>
                <w:i/>
                <w:sz w:val="20"/>
                <w:szCs w:val="20"/>
                <w:shd w:val="clear" w:color="auto" w:fill="FFFFFF"/>
                <w:lang w:val="fi-FI" w:eastAsia="en-US"/>
              </w:rPr>
              <w:t>Pola eliminasi klien/pasien dikendalikan.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1D653A4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Mengendalikan pola eliminasi pasien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65373AD" w14:textId="77777777" w:rsidR="007D4A8D" w:rsidRDefault="007D4A8D">
            <w:pPr>
              <w:pStyle w:val="NoSpacing"/>
              <w:numPr>
                <w:ilvl w:val="0"/>
                <w:numId w:val="15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Mengedukasi pasien dan keluarga untuk mengatur pola eliminasi</w:t>
            </w:r>
          </w:p>
          <w:p w14:paraId="3A89770F" w14:textId="77777777" w:rsidR="007D4A8D" w:rsidRDefault="007D4A8D">
            <w:pPr>
              <w:pStyle w:val="NoSpacing"/>
              <w:numPr>
                <w:ilvl w:val="0"/>
                <w:numId w:val="15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Melakukan bladder training bila perlu</w:t>
            </w:r>
          </w:p>
          <w:p w14:paraId="46A951AA" w14:textId="77777777" w:rsidR="007D4A8D" w:rsidRDefault="007D4A8D">
            <w:pPr>
              <w:pStyle w:val="NoSpacing"/>
              <w:numPr>
                <w:ilvl w:val="0"/>
                <w:numId w:val="15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Membuat jadwal untuk eliminasi pasien</w:t>
            </w:r>
          </w:p>
          <w:p w14:paraId="68AED114" w14:textId="77777777" w:rsidR="007D4A8D" w:rsidRDefault="007D4A8D">
            <w:pPr>
              <w:pStyle w:val="NoSpacing"/>
              <w:numPr>
                <w:ilvl w:val="0"/>
                <w:numId w:val="15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Evaluasi pelaksanaan program eliminasi pasien</w:t>
            </w:r>
          </w:p>
          <w:p w14:paraId="1597E2CE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E4B9F2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BE7333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BE9D69E" w14:textId="77777777"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5741E12" w14:textId="77777777" w:rsidR="007D4A8D" w:rsidRDefault="007D4A8D">
            <w:pPr>
              <w:pStyle w:val="TeksIsi"/>
              <w:tabs>
                <w:tab w:val="left" w:pos="181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eastAsia="en-US"/>
              </w:rPr>
              <w:t xml:space="preserve">4.3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 w:eastAsia="en-US"/>
              </w:rPr>
              <w:t>Jumlah cairan input dan output diteliti/dinilai.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2B2492B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Meneliti jumlah cairan, input dan out put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ADCC0A" w14:textId="77777777" w:rsidR="007D4A8D" w:rsidRDefault="007D4A8D">
            <w:pPr>
              <w:pStyle w:val="NoSpacing"/>
              <w:numPr>
                <w:ilvl w:val="0"/>
                <w:numId w:val="16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Melihat instruksi dokter dalam rekam medis pasein</w:t>
            </w:r>
          </w:p>
          <w:p w14:paraId="2279782C" w14:textId="77777777" w:rsidR="007D4A8D" w:rsidRDefault="007D4A8D">
            <w:pPr>
              <w:pStyle w:val="NoSpacing"/>
              <w:numPr>
                <w:ilvl w:val="0"/>
                <w:numId w:val="16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 xml:space="preserve">Melihat catatan cairan yang masuk, dan 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keluar</w:t>
            </w:r>
          </w:p>
          <w:p w14:paraId="2903EFFA" w14:textId="77777777" w:rsidR="007D4A8D" w:rsidRDefault="007D4A8D">
            <w:pPr>
              <w:pStyle w:val="NoSpacing"/>
              <w:numPr>
                <w:ilvl w:val="0"/>
                <w:numId w:val="16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Menghitung balance cairan</w:t>
            </w:r>
          </w:p>
          <w:p w14:paraId="171A01F2" w14:textId="77777777" w:rsidR="007D4A8D" w:rsidRDefault="007D4A8D">
            <w:pPr>
              <w:pStyle w:val="NoSpacing"/>
              <w:numPr>
                <w:ilvl w:val="0"/>
                <w:numId w:val="16"/>
              </w:numPr>
              <w:tabs>
                <w:tab w:val="left" w:pos="871"/>
              </w:tabs>
              <w:ind w:left="0" w:firstLine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Menilai apakah input dan output sudah seimbang</w:t>
            </w:r>
          </w:p>
          <w:p w14:paraId="5BC95643" w14:textId="77777777" w:rsidR="007D4A8D" w:rsidRDefault="007D4A8D">
            <w:pPr>
              <w:pStyle w:val="NoSpacing"/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5FF2EC4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B1FAA8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B4090FD" w14:textId="77777777">
        <w:trPr>
          <w:trHeight w:val="1896"/>
        </w:trPr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4DB7890" w14:textId="77777777" w:rsidR="007D4A8D" w:rsidRDefault="007D4A8D">
            <w:pPr>
              <w:pStyle w:val="TeksIsi"/>
              <w:tabs>
                <w:tab w:val="left" w:pos="4730"/>
              </w:tabs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sv-SE"/>
              </w:rPr>
              <w:t>4.5 Kemampuan respon, adaptasi dan asuhan diri (</w:t>
            </w:r>
            <w:r>
              <w:rPr>
                <w:rFonts w:ascii="Arial" w:hAnsi="Arial" w:cs="Arial"/>
                <w:bCs/>
                <w:i/>
                <w:iCs/>
                <w:sz w:val="20"/>
                <w:szCs w:val="20"/>
                <w:shd w:val="clear" w:color="auto" w:fill="FFFFFF"/>
                <w:lang w:val="sv-SE"/>
              </w:rPr>
              <w:t>self-care</w:t>
            </w: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sv-SE"/>
              </w:rPr>
              <w:t>) klien/pasien ditentukan.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2AD0E3F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fi-FI"/>
              </w:rPr>
              <w:t>Menentukan kemampuan respon adaptasi dan asuhan diri pasien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40849DF" w14:textId="77777777" w:rsidR="007D4A8D" w:rsidRDefault="007D4A8D">
            <w:pPr>
              <w:pStyle w:val="NoSpacing"/>
              <w:numPr>
                <w:ilvl w:val="0"/>
                <w:numId w:val="17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Melihat respon pasien setelah dilakukan tindakan</w:t>
            </w:r>
          </w:p>
          <w:p w14:paraId="0D06D8B1" w14:textId="77777777" w:rsidR="007D4A8D" w:rsidRDefault="007D4A8D">
            <w:pPr>
              <w:pStyle w:val="NoSpacing"/>
              <w:numPr>
                <w:ilvl w:val="0"/>
                <w:numId w:val="17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Melihat sampai sejauh mana adaptasi pasien dengan tindakan yang dilakukan pada pasien</w:t>
            </w:r>
          </w:p>
          <w:p w14:paraId="5AB3BF43" w14:textId="77777777" w:rsidR="007D4A8D" w:rsidRDefault="007D4A8D">
            <w:pPr>
              <w:pStyle w:val="NoSpacing"/>
              <w:numPr>
                <w:ilvl w:val="0"/>
                <w:numId w:val="17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Menyimpulkan respon pasien terhadap tindakan yang dilakukan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CBD59B0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268170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72203A8" w14:textId="77777777">
        <w:trPr>
          <w:trHeight w:val="1970"/>
        </w:trPr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06F194" w14:textId="77777777" w:rsidR="007D4A8D" w:rsidRDefault="007D4A8D">
            <w:pPr>
              <w:pStyle w:val="TeksIsi"/>
              <w:tabs>
                <w:tab w:val="left" w:pos="4730"/>
              </w:tabs>
              <w:spacing w:after="0"/>
              <w:jc w:val="both"/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4.6 Umpan balik positif didiskusikan dengan klien/pasien/ keluarga.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06EB966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id-ID"/>
              </w:rPr>
              <w:t>Mendiskusikan umpa</w:t>
            </w: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id-ID"/>
              </w:rPr>
              <w:t>n balik positif dengan pasien/ keluarga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2CB307C" w14:textId="77777777" w:rsidR="007D4A8D" w:rsidRDefault="007D4A8D">
            <w:pPr>
              <w:pStyle w:val="NoSpacing"/>
              <w:numPr>
                <w:ilvl w:val="0"/>
                <w:numId w:val="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Menanyakan keluhan yang dirasakan pasien/ keluarga</w:t>
            </w:r>
          </w:p>
          <w:p w14:paraId="480FC1E3" w14:textId="77777777" w:rsidR="007D4A8D" w:rsidRDefault="007D4A8D">
            <w:pPr>
              <w:pStyle w:val="NoSpacing"/>
              <w:numPr>
                <w:ilvl w:val="0"/>
                <w:numId w:val="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Menggali hal-hal positif pada pasien/ keluarga</w:t>
            </w:r>
          </w:p>
          <w:p w14:paraId="1F8E0E31" w14:textId="77777777" w:rsidR="007D4A8D" w:rsidRDefault="007D4A8D">
            <w:pPr>
              <w:pStyle w:val="NoSpacing"/>
              <w:numPr>
                <w:ilvl w:val="0"/>
                <w:numId w:val="3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Membicarakan umpan balik positif/  dengan pasien/ keluarga yang mendukung kesembuhan 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7C3276C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CC27DD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5DCD875" w14:textId="77777777">
        <w:trPr>
          <w:trHeight w:val="1536"/>
        </w:trPr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EF30A9D" w14:textId="77777777" w:rsidR="007D4A8D" w:rsidRDefault="007D4A8D">
            <w:pPr>
              <w:pStyle w:val="TeksIsi"/>
              <w:tabs>
                <w:tab w:val="left" w:pos="473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it-IT"/>
              </w:rPr>
              <w:t xml:space="preserve">5.1 </w:t>
            </w: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  <w:lang w:val="de-DE"/>
              </w:rPr>
              <w:t>Skedul katerisasi, jumlah input dan output, pembatasan cairan dan lain lain dicatat secara rinci.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EB06EC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 xml:space="preserve">Asesi mampu mencatat 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/>
              </w:rPr>
              <w:t>Skedul katerisasi, jumlah input dan output, pembatasan cairan dan lain lain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755610" w14:textId="77777777" w:rsidR="007D4A8D" w:rsidRDefault="007D4A8D">
            <w:pPr>
              <w:pStyle w:val="NoSpacing"/>
              <w:numPr>
                <w:ilvl w:val="0"/>
                <w:numId w:val="18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Melihat instruksi dokter</w:t>
            </w:r>
          </w:p>
          <w:p w14:paraId="637384D8" w14:textId="77777777" w:rsidR="007D4A8D" w:rsidRDefault="007D4A8D">
            <w:pPr>
              <w:pStyle w:val="NoSpacing"/>
              <w:numPr>
                <w:ilvl w:val="0"/>
                <w:numId w:val="18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Mendokumentasikan jadwal katerisasi, jumlah input dan output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, pembatasan cairan dan lain-lain pada CPPT</w:t>
            </w:r>
          </w:p>
          <w:p w14:paraId="61BC34EC" w14:textId="77777777" w:rsidR="007D4A8D" w:rsidRDefault="007D4A8D">
            <w:pPr>
              <w:pStyle w:val="NoSpacing"/>
              <w:numPr>
                <w:ilvl w:val="0"/>
                <w:numId w:val="18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Dokumentasi lengkap sesuai SPO yang berlaku (SPO terlampir)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C473581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DC3B54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AD1EF90" w14:textId="77777777">
        <w:trPr>
          <w:trHeight w:val="1901"/>
        </w:trPr>
        <w:tc>
          <w:tcPr>
            <w:tcW w:w="260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46903A1" w14:textId="77777777" w:rsidR="007D4A8D" w:rsidRDefault="007D4A8D">
            <w:pPr>
              <w:pStyle w:val="TeksIsi"/>
              <w:tabs>
                <w:tab w:val="left" w:pos="473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5.2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Reaksi dan respon klien/pasien dicatat untuk didiskusikan bersama tim kesehatan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BD0C88" w14:textId="77777777" w:rsidR="007D4A8D" w:rsidRDefault="007D4A8D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sv-SE"/>
              </w:rPr>
              <w:t>Asesi mampu mencatat reaksi dan respon klien/ pasien  untuk didiskusikan bersama tin kesehatan</w:t>
            </w:r>
          </w:p>
        </w:tc>
        <w:tc>
          <w:tcPr>
            <w:tcW w:w="54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E969D76" w14:textId="77777777" w:rsidR="007D4A8D" w:rsidRDefault="007D4A8D">
            <w:pPr>
              <w:pStyle w:val="NoSpacing"/>
              <w:numPr>
                <w:ilvl w:val="0"/>
                <w:numId w:val="1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Memastikan respon dan reaksi pasien setelah tindakan</w:t>
            </w:r>
          </w:p>
          <w:p w14:paraId="5323B2D3" w14:textId="77777777" w:rsidR="007D4A8D" w:rsidRDefault="007D4A8D">
            <w:pPr>
              <w:pStyle w:val="NoSpacing"/>
              <w:numPr>
                <w:ilvl w:val="0"/>
                <w:numId w:val="1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Mendokumentasikan respon dan reaksi pasien dalam CPPT</w:t>
            </w:r>
          </w:p>
          <w:p w14:paraId="1B902544" w14:textId="77777777" w:rsidR="007D4A8D" w:rsidRDefault="007D4A8D">
            <w:pPr>
              <w:pStyle w:val="NoSpacing"/>
              <w:numPr>
                <w:ilvl w:val="0"/>
                <w:numId w:val="19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Mendiskusikan respon dan rekasi pasien dalam operan/ serah terima shift berikutnya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3F268AA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A5F5C3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18C1732" w14:textId="77777777">
        <w:tc>
          <w:tcPr>
            <w:tcW w:w="13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E04A37" w14:textId="77777777" w:rsidR="007D4A8D" w:rsidRDefault="007D4A8D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Demonstrasi yang ditunjukan oleh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peserta:                                     ....... Kompeten                               .... Belum Kompeten </w:t>
            </w:r>
          </w:p>
        </w:tc>
      </w:tr>
      <w:tr w:rsidR="00000000" w14:paraId="144C6614" w14:textId="77777777">
        <w:tc>
          <w:tcPr>
            <w:tcW w:w="13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628C58" w14:textId="77777777" w:rsidR="007D4A8D" w:rsidRDefault="007D4A8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Umpan Balik Untuk Asesi:</w:t>
            </w:r>
          </w:p>
          <w:p w14:paraId="5DAEC1C4" w14:textId="77777777" w:rsidR="007D4A8D" w:rsidRDefault="007D4A8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8400061" w14:textId="77777777">
        <w:tc>
          <w:tcPr>
            <w:tcW w:w="133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F4D9FE" w14:textId="77777777" w:rsidR="007D4A8D" w:rsidRDefault="007D4A8D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395BBF1D" w14:textId="77777777" w:rsidR="007D4A8D" w:rsidRDefault="007D4A8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Peserta .......................................................................     Tanggal  ...............................................</w:t>
            </w:r>
          </w:p>
          <w:p w14:paraId="0FBF8D36" w14:textId="77777777" w:rsidR="007D4A8D" w:rsidRDefault="007D4A8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429903A5" w14:textId="77777777" w:rsidR="007D4A8D" w:rsidRDefault="007D4A8D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32D9F2C" w14:textId="77777777" w:rsidR="007D4A8D" w:rsidRDefault="007D4A8D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Asesor .......................................................................      Tanggal .................................................</w:t>
            </w:r>
          </w:p>
        </w:tc>
      </w:tr>
    </w:tbl>
    <w:p w14:paraId="1A5B2EDB" w14:textId="77777777" w:rsidR="007D4A8D" w:rsidRDefault="007D4A8D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p w14:paraId="37215912" w14:textId="77777777" w:rsidR="007D4A8D" w:rsidRDefault="007D4A8D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7D4A8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0"/>
    <w:multiLevelType w:val="multi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00000012"/>
    <w:multiLevelType w:val="multi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00000013"/>
    <w:multiLevelType w:val="multi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00000014"/>
    <w:multiLevelType w:val="multi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31173467">
    <w:abstractNumId w:val="0"/>
  </w:num>
  <w:num w:numId="2" w16cid:durableId="1746104965">
    <w:abstractNumId w:val="1"/>
  </w:num>
  <w:num w:numId="3" w16cid:durableId="853960159">
    <w:abstractNumId w:val="2"/>
  </w:num>
  <w:num w:numId="4" w16cid:durableId="1917007638">
    <w:abstractNumId w:val="3"/>
  </w:num>
  <w:num w:numId="5" w16cid:durableId="1962031748">
    <w:abstractNumId w:val="4"/>
  </w:num>
  <w:num w:numId="6" w16cid:durableId="312486337">
    <w:abstractNumId w:val="5"/>
  </w:num>
  <w:num w:numId="7" w16cid:durableId="2081361384">
    <w:abstractNumId w:val="6"/>
  </w:num>
  <w:num w:numId="8" w16cid:durableId="1061366462">
    <w:abstractNumId w:val="7"/>
  </w:num>
  <w:num w:numId="9" w16cid:durableId="1957562928">
    <w:abstractNumId w:val="8"/>
  </w:num>
  <w:num w:numId="10" w16cid:durableId="139543367">
    <w:abstractNumId w:val="9"/>
  </w:num>
  <w:num w:numId="11" w16cid:durableId="711423160">
    <w:abstractNumId w:val="10"/>
  </w:num>
  <w:num w:numId="12" w16cid:durableId="2106613757">
    <w:abstractNumId w:val="11"/>
  </w:num>
  <w:num w:numId="13" w16cid:durableId="1091775373">
    <w:abstractNumId w:val="12"/>
  </w:num>
  <w:num w:numId="14" w16cid:durableId="1942226840">
    <w:abstractNumId w:val="13"/>
  </w:num>
  <w:num w:numId="15" w16cid:durableId="1966738362">
    <w:abstractNumId w:val="14"/>
  </w:num>
  <w:num w:numId="16" w16cid:durableId="178545081">
    <w:abstractNumId w:val="15"/>
  </w:num>
  <w:num w:numId="17" w16cid:durableId="1372000066">
    <w:abstractNumId w:val="16"/>
  </w:num>
  <w:num w:numId="18" w16cid:durableId="227345732">
    <w:abstractNumId w:val="17"/>
  </w:num>
  <w:num w:numId="19" w16cid:durableId="1145465003">
    <w:abstractNumId w:val="18"/>
  </w:num>
  <w:num w:numId="20" w16cid:durableId="1147237861">
    <w:abstractNumId w:val="19"/>
  </w:num>
  <w:num w:numId="21" w16cid:durableId="4839350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226F"/>
    <w:rsid w:val="005B226F"/>
    <w:rsid w:val="007D4A8D"/>
    <w:rsid w:val="00A3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790DEBA"/>
  <w15:chartTrackingRefBased/>
  <w15:docId w15:val="{663BFF9F-FC31-42B8-A3C8-5D307DF8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Arial"/>
    </w:rPr>
  </w:style>
  <w:style w:type="character" w:customStyle="1" w:styleId="WW8Num1z1">
    <w:name w:val="WW8Num1z1"/>
    <w:rPr>
      <w:rFonts w:ascii="Symbol" w:hAnsi="Symbol" w:cs="OpenSymbol"/>
    </w:rPr>
  </w:style>
  <w:style w:type="character" w:customStyle="1" w:styleId="WW8Num2z0">
    <w:name w:val="WW8Num2z0"/>
    <w:rPr>
      <w:rFonts w:cs="Arial"/>
    </w:rPr>
  </w:style>
  <w:style w:type="character" w:customStyle="1" w:styleId="WW8Num2z1">
    <w:name w:val="WW8Num2z1"/>
    <w:rPr>
      <w:rFonts w:ascii="Symbol" w:hAnsi="Symbol" w:cs="OpenSymbol"/>
    </w:rPr>
  </w:style>
  <w:style w:type="character" w:customStyle="1" w:styleId="WW8Num3z0">
    <w:name w:val="WW8Num3z0"/>
  </w:style>
  <w:style w:type="character" w:customStyle="1" w:styleId="WW8Num3z1">
    <w:name w:val="WW8Num3z1"/>
    <w:rPr>
      <w:rFonts w:ascii="Symbol" w:hAnsi="Symbol" w:cs="OpenSymbol"/>
    </w:rPr>
  </w:style>
  <w:style w:type="character" w:customStyle="1" w:styleId="WW8Num4z0">
    <w:name w:val="WW8Num4z0"/>
    <w:rPr>
      <w:rFonts w:cs="Arial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cs="Arial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cs="Arial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cs="Arial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cs="Arial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cs="Arial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16">
    <w:name w:val="ListLabel 16"/>
    <w:rPr>
      <w:b w:val="0"/>
      <w:i w:val="0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1137</Words>
  <Characters>6487</Characters>
  <Application>Microsoft Office Word</Application>
  <DocSecurity>4</DocSecurity>
  <Lines>54</Lines>
  <Paragraphs>15</Paragraphs>
  <ScaleCrop>false</ScaleCrop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2019-10-03T08:43:00Z</cp:lastPrinted>
  <dcterms:created xsi:type="dcterms:W3CDTF">2026-09-16T01:13:00Z</dcterms:created>
  <dcterms:modified xsi:type="dcterms:W3CDTF">2026-09-16T01:13:00Z</dcterms:modified>
</cp:coreProperties>
</file>