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BC7CC" w14:textId="77777777" w:rsidR="009F34A6" w:rsidRDefault="009F34A6">
      <w:pPr>
        <w:pStyle w:val="TidakAdaSpasi"/>
        <w:tabs>
          <w:tab w:val="left" w:pos="4730"/>
        </w:tabs>
        <w:jc w:val="center"/>
        <w:rPr>
          <w:rFonts w:ascii="Arial Narrow" w:hAnsi="Arial Narrow" w:cs="Arial Narrow"/>
          <w:b/>
          <w:sz w:val="24"/>
          <w:szCs w:val="24"/>
        </w:rPr>
      </w:pPr>
      <w:r>
        <w:rPr>
          <w:rFonts w:ascii="Arial Narrow" w:hAnsi="Arial Narrow" w:cs="Arial Narrow"/>
          <w:b/>
          <w:sz w:val="24"/>
          <w:szCs w:val="24"/>
        </w:rPr>
        <w:t xml:space="preserve">FORM- 03 A : </w:t>
      </w:r>
      <w:proofErr w:type="spellStart"/>
      <w:r>
        <w:rPr>
          <w:rFonts w:ascii="Arial Narrow" w:hAnsi="Arial Narrow" w:cs="Arial Narrow"/>
          <w:b/>
          <w:sz w:val="24"/>
          <w:szCs w:val="24"/>
        </w:rPr>
        <w:t>Instrumen</w:t>
      </w:r>
      <w:proofErr w:type="spellEnd"/>
      <w:r>
        <w:rPr>
          <w:rFonts w:ascii="Arial Narrow" w:hAnsi="Arial Narrow" w:cs="Arial Narrow"/>
          <w:b/>
          <w:sz w:val="24"/>
          <w:szCs w:val="24"/>
        </w:rPr>
        <w:t xml:space="preserve"> </w:t>
      </w:r>
      <w:proofErr w:type="spellStart"/>
      <w:r>
        <w:rPr>
          <w:rFonts w:ascii="Arial Narrow" w:hAnsi="Arial Narrow" w:cs="Arial Narrow"/>
          <w:b/>
          <w:sz w:val="24"/>
          <w:szCs w:val="24"/>
        </w:rPr>
        <w:t>Ceklist</w:t>
      </w:r>
      <w:proofErr w:type="spellEnd"/>
      <w:r>
        <w:rPr>
          <w:rFonts w:ascii="Arial Narrow" w:hAnsi="Arial Narrow" w:cs="Arial Narrow"/>
          <w:b/>
          <w:sz w:val="24"/>
          <w:szCs w:val="24"/>
        </w:rPr>
        <w:t xml:space="preserve"> </w:t>
      </w:r>
      <w:proofErr w:type="spellStart"/>
      <w:r>
        <w:rPr>
          <w:rFonts w:ascii="Arial Narrow" w:hAnsi="Arial Narrow" w:cs="Arial Narrow"/>
          <w:b/>
          <w:sz w:val="24"/>
          <w:szCs w:val="24"/>
        </w:rPr>
        <w:t>Observasi</w:t>
      </w:r>
      <w:proofErr w:type="spellEnd"/>
    </w:p>
    <w:p w14:paraId="142CC27E" w14:textId="77777777" w:rsidR="009F34A6" w:rsidRDefault="009F34A6">
      <w:pPr>
        <w:pStyle w:val="TidakAdaSpasi"/>
        <w:tabs>
          <w:tab w:val="left" w:pos="4730"/>
        </w:tabs>
        <w:jc w:val="center"/>
        <w:rPr>
          <w:rFonts w:ascii="Arial Narrow" w:hAnsi="Arial Narrow" w:cs="Arial Narrow"/>
          <w:b/>
          <w:sz w:val="24"/>
          <w:szCs w:val="24"/>
        </w:rPr>
      </w:pPr>
    </w:p>
    <w:tbl>
      <w:tblPr>
        <w:tblW w:w="0" w:type="auto"/>
        <w:tblInd w:w="-35" w:type="dxa"/>
        <w:tblLayout w:type="fixed"/>
        <w:tblLook w:val="0000" w:firstRow="0" w:lastRow="0" w:firstColumn="0" w:lastColumn="0" w:noHBand="0" w:noVBand="0"/>
      </w:tblPr>
      <w:tblGrid>
        <w:gridCol w:w="1008"/>
        <w:gridCol w:w="3060"/>
        <w:gridCol w:w="6660"/>
        <w:gridCol w:w="1260"/>
        <w:gridCol w:w="1258"/>
      </w:tblGrid>
      <w:tr w:rsidR="009F34A6" w14:paraId="7ACA078F" w14:textId="77777777">
        <w:tc>
          <w:tcPr>
            <w:tcW w:w="1324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E0609" w14:textId="77777777" w:rsidR="009F34A6" w:rsidRDefault="009F34A6">
            <w:pPr>
              <w:pStyle w:val="TidakAdaSpasi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  <w:p w14:paraId="44AA4BD4" w14:textId="77777777" w:rsidR="009F34A6" w:rsidRDefault="009F34A6">
            <w:pPr>
              <w:pStyle w:val="TidakAdaSpasi"/>
              <w:tabs>
                <w:tab w:val="left" w:pos="4730"/>
              </w:tabs>
              <w:jc w:val="both"/>
              <w:rPr>
                <w:rFonts w:ascii="Arial" w:hAnsi="Arial" w:cs="Arial"/>
                <w:b/>
                <w:lang w:val="es-ES"/>
              </w:rPr>
            </w:pPr>
            <w:proofErr w:type="spellStart"/>
            <w:r>
              <w:rPr>
                <w:rFonts w:ascii="Arial" w:hAnsi="Arial" w:cs="Arial"/>
                <w:b/>
                <w:lang w:val="es-ES"/>
              </w:rPr>
              <w:t>Nama</w:t>
            </w:r>
            <w:proofErr w:type="spellEnd"/>
            <w:r>
              <w:rPr>
                <w:rFonts w:ascii="Arial" w:hAnsi="Arial" w:cs="Arial"/>
                <w:b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lang w:val="es-ES"/>
              </w:rPr>
              <w:t>Asesi</w:t>
            </w:r>
            <w:proofErr w:type="spellEnd"/>
            <w:r>
              <w:rPr>
                <w:rFonts w:ascii="Arial" w:hAnsi="Arial" w:cs="Arial"/>
                <w:b/>
                <w:lang w:val="es-ES"/>
              </w:rPr>
              <w:t xml:space="preserve">     :                                                                                                </w:t>
            </w:r>
            <w:proofErr w:type="spellStart"/>
            <w:r>
              <w:rPr>
                <w:rFonts w:ascii="Arial" w:hAnsi="Arial" w:cs="Arial"/>
                <w:b/>
                <w:lang w:val="es-ES"/>
              </w:rPr>
              <w:t>Tanggal</w:t>
            </w:r>
            <w:proofErr w:type="spellEnd"/>
            <w:r>
              <w:rPr>
                <w:rFonts w:ascii="Arial" w:hAnsi="Arial" w:cs="Arial"/>
                <w:b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lang w:val="es-ES"/>
              </w:rPr>
              <w:t>Asesmen</w:t>
            </w:r>
            <w:proofErr w:type="spellEnd"/>
            <w:r>
              <w:rPr>
                <w:rFonts w:ascii="Arial" w:hAnsi="Arial" w:cs="Arial"/>
                <w:b/>
                <w:lang w:val="es-ES"/>
              </w:rPr>
              <w:t xml:space="preserve">: </w:t>
            </w:r>
          </w:p>
          <w:p w14:paraId="542BE592" w14:textId="77777777" w:rsidR="009F34A6" w:rsidRDefault="009F34A6">
            <w:pPr>
              <w:pStyle w:val="TidakAdaSpasi"/>
              <w:tabs>
                <w:tab w:val="left" w:pos="4730"/>
              </w:tabs>
              <w:jc w:val="both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  <w:lang w:val="es-ES"/>
              </w:rPr>
              <w:t>Nama</w:t>
            </w:r>
            <w:proofErr w:type="spellEnd"/>
            <w:r>
              <w:rPr>
                <w:rFonts w:ascii="Arial" w:hAnsi="Arial" w:cs="Arial"/>
                <w:b/>
                <w:lang w:val="es-ES"/>
              </w:rPr>
              <w:t xml:space="preserve"> Asesor  :                                                                                             </w:t>
            </w:r>
            <w:proofErr w:type="spellStart"/>
            <w:r>
              <w:rPr>
                <w:rFonts w:ascii="Arial" w:hAnsi="Arial" w:cs="Arial"/>
                <w:b/>
                <w:lang w:val="es-ES"/>
              </w:rPr>
              <w:t>Tempat</w:t>
            </w:r>
            <w:proofErr w:type="spellEnd"/>
            <w:r>
              <w:rPr>
                <w:rFonts w:ascii="Arial" w:hAnsi="Arial" w:cs="Arial"/>
                <w:b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lang w:val="es-ES"/>
              </w:rPr>
              <w:t>Asesmen</w:t>
            </w:r>
            <w:proofErr w:type="spellEnd"/>
            <w:r>
              <w:rPr>
                <w:rFonts w:ascii="Arial" w:hAnsi="Arial" w:cs="Arial"/>
                <w:b/>
                <w:lang w:val="es-ES"/>
              </w:rPr>
              <w:t xml:space="preserve">: </w:t>
            </w:r>
          </w:p>
          <w:p w14:paraId="3312FEE9" w14:textId="77777777" w:rsidR="009F34A6" w:rsidRDefault="009F34A6" w:rsidP="00F533F9">
            <w:pPr>
              <w:pStyle w:val="TidakAdaSpasi"/>
              <w:tabs>
                <w:tab w:val="left" w:pos="4730"/>
              </w:tabs>
              <w:jc w:val="both"/>
            </w:pPr>
            <w:proofErr w:type="spellStart"/>
            <w:r>
              <w:rPr>
                <w:rFonts w:ascii="Arial" w:hAnsi="Arial" w:cs="Arial"/>
                <w:b/>
              </w:rPr>
              <w:t>Sumber</w:t>
            </w:r>
            <w:proofErr w:type="spellEnd"/>
            <w:r>
              <w:rPr>
                <w:rFonts w:ascii="Arial" w:hAnsi="Arial" w:cs="Arial"/>
                <w:b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</w:rPr>
              <w:t>pembanding</w:t>
            </w:r>
            <w:proofErr w:type="spellEnd"/>
            <w:r>
              <w:rPr>
                <w:rFonts w:ascii="Arial" w:hAnsi="Arial" w:cs="Arial"/>
                <w:b/>
              </w:rPr>
              <w:t xml:space="preserve"> ( SPO </w:t>
            </w:r>
            <w:proofErr w:type="spellStart"/>
            <w:r>
              <w:rPr>
                <w:rFonts w:ascii="Arial" w:hAnsi="Arial" w:cs="Arial"/>
                <w:b/>
              </w:rPr>
              <w:t>dll</w:t>
            </w:r>
            <w:proofErr w:type="spellEnd"/>
            <w:r>
              <w:rPr>
                <w:rFonts w:ascii="Arial" w:hAnsi="Arial" w:cs="Arial"/>
                <w:b/>
              </w:rPr>
              <w:t xml:space="preserve"> ):     SKKNI</w:t>
            </w:r>
            <w:r>
              <w:rPr>
                <w:rFonts w:ascii="Arial" w:eastAsia="Arial" w:hAnsi="Arial" w:cs="Arial"/>
                <w:b/>
              </w:rPr>
              <w:t xml:space="preserve">                                    </w:t>
            </w:r>
          </w:p>
        </w:tc>
      </w:tr>
      <w:tr w:rsidR="009F34A6" w14:paraId="59FE3292" w14:textId="77777777">
        <w:tc>
          <w:tcPr>
            <w:tcW w:w="1324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0EDC3" w14:textId="77777777" w:rsidR="009F34A6" w:rsidRDefault="009F34A6">
            <w:pPr>
              <w:pStyle w:val="TidakAdaSpasi"/>
              <w:tabs>
                <w:tab w:val="left" w:pos="4730"/>
              </w:tabs>
              <w:jc w:val="both"/>
            </w:pPr>
            <w:r>
              <w:rPr>
                <w:rFonts w:ascii="Arial" w:hAnsi="Arial" w:cs="Arial"/>
                <w:b/>
                <w:lang w:val="fi-FI"/>
              </w:rPr>
              <w:t>Selama mendemostrasikan keterampilannya, apakah asesi melakukan :</w:t>
            </w:r>
          </w:p>
        </w:tc>
      </w:tr>
      <w:tr w:rsidR="009F34A6" w14:paraId="0DFDD174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07E6F7FD" w14:textId="77777777" w:rsidR="009F34A6" w:rsidRDefault="009F34A6">
            <w:pPr>
              <w:pStyle w:val="TidakAdaSpasi"/>
              <w:tabs>
                <w:tab w:val="left" w:pos="4730"/>
              </w:tabs>
              <w:jc w:val="center"/>
              <w:rPr>
                <w:rFonts w:ascii="Arial" w:hAnsi="Arial" w:cs="Arial"/>
                <w:b/>
                <w:lang w:val="fi-FI"/>
              </w:rPr>
            </w:pPr>
            <w:r>
              <w:rPr>
                <w:rFonts w:ascii="Arial" w:hAnsi="Arial" w:cs="Arial"/>
                <w:b/>
                <w:lang w:val="fi-FI"/>
              </w:rPr>
              <w:t>No KUK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42C45C6F" w14:textId="77777777" w:rsidR="009F34A6" w:rsidRDefault="009F34A6">
            <w:pPr>
              <w:pStyle w:val="TidakAdaSpasi"/>
              <w:tabs>
                <w:tab w:val="left" w:pos="4730"/>
              </w:tabs>
              <w:jc w:val="center"/>
              <w:rPr>
                <w:rFonts w:ascii="Arial" w:hAnsi="Arial" w:cs="Arial"/>
                <w:b/>
                <w:lang w:val="fi-FI"/>
              </w:rPr>
            </w:pPr>
            <w:r>
              <w:rPr>
                <w:rFonts w:ascii="Arial" w:hAnsi="Arial" w:cs="Arial"/>
                <w:b/>
                <w:lang w:val="fi-FI"/>
              </w:rPr>
              <w:t>Keterampilan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021AD8A8" w14:textId="77777777" w:rsidR="009F34A6" w:rsidRDefault="009F34A6">
            <w:pPr>
              <w:pStyle w:val="TidakAdaSpasi"/>
              <w:tabs>
                <w:tab w:val="left" w:pos="4730"/>
              </w:tabs>
              <w:jc w:val="center"/>
              <w:rPr>
                <w:rFonts w:ascii="Arial" w:hAnsi="Arial" w:cs="Arial"/>
                <w:b/>
                <w:lang w:val="fi-FI"/>
              </w:rPr>
            </w:pPr>
            <w:r>
              <w:rPr>
                <w:rFonts w:ascii="Arial" w:hAnsi="Arial" w:cs="Arial"/>
                <w:b/>
                <w:lang w:val="fi-FI"/>
              </w:rPr>
              <w:t>Indikator Ketercapaian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5AF65FB3" w14:textId="77777777" w:rsidR="009F34A6" w:rsidRDefault="009F34A6">
            <w:pPr>
              <w:pStyle w:val="TidakAdaSpasi"/>
              <w:tabs>
                <w:tab w:val="left" w:pos="4730"/>
              </w:tabs>
              <w:jc w:val="center"/>
              <w:rPr>
                <w:rFonts w:ascii="Arial" w:hAnsi="Arial" w:cs="Arial"/>
                <w:b/>
                <w:lang w:val="fi-FI"/>
              </w:rPr>
            </w:pPr>
            <w:r>
              <w:rPr>
                <w:rFonts w:ascii="Arial" w:hAnsi="Arial" w:cs="Arial"/>
                <w:b/>
                <w:lang w:val="fi-FI"/>
              </w:rPr>
              <w:t>Ya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8C2387C" w14:textId="77777777" w:rsidR="009F34A6" w:rsidRDefault="009F34A6">
            <w:pPr>
              <w:pStyle w:val="TidakAdaSpasi"/>
              <w:tabs>
                <w:tab w:val="left" w:pos="4730"/>
              </w:tabs>
              <w:jc w:val="center"/>
            </w:pPr>
            <w:r>
              <w:rPr>
                <w:rFonts w:ascii="Arial" w:hAnsi="Arial" w:cs="Arial"/>
                <w:b/>
                <w:lang w:val="fi-FI"/>
              </w:rPr>
              <w:t>Tidak</w:t>
            </w:r>
          </w:p>
        </w:tc>
      </w:tr>
      <w:tr w:rsidR="009F34A6" w14:paraId="3D90BA31" w14:textId="77777777">
        <w:tc>
          <w:tcPr>
            <w:tcW w:w="100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5D5911E6" w14:textId="77777777" w:rsidR="009F34A6" w:rsidRDefault="009F34A6">
            <w:pPr>
              <w:pStyle w:val="TidakAdaSpasi"/>
              <w:tabs>
                <w:tab w:val="left" w:pos="4730"/>
              </w:tabs>
              <w:snapToGrid w:val="0"/>
              <w:jc w:val="center"/>
              <w:rPr>
                <w:rFonts w:ascii="Arial" w:hAnsi="Arial" w:cs="Arial"/>
                <w:b/>
                <w:color w:val="000000"/>
                <w:shd w:val="clear" w:color="auto" w:fill="EEEEEE"/>
                <w:lang w:val="fi-FI"/>
              </w:rPr>
            </w:pPr>
          </w:p>
        </w:tc>
        <w:tc>
          <w:tcPr>
            <w:tcW w:w="306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3D109EB0" w14:textId="77777777" w:rsidR="009F34A6" w:rsidRDefault="009F34A6">
            <w:pPr>
              <w:pStyle w:val="TidakAdaSpasi"/>
              <w:tabs>
                <w:tab w:val="left" w:pos="4730"/>
              </w:tabs>
              <w:snapToGrid w:val="0"/>
              <w:jc w:val="center"/>
              <w:rPr>
                <w:rFonts w:ascii="Arial" w:hAnsi="Arial" w:cs="Arial"/>
                <w:b/>
                <w:color w:val="000000"/>
                <w:shd w:val="clear" w:color="auto" w:fill="EEEEEE"/>
                <w:lang w:val="fi-FI"/>
              </w:rPr>
            </w:pPr>
          </w:p>
        </w:tc>
        <w:tc>
          <w:tcPr>
            <w:tcW w:w="666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41A4A2A0" w14:textId="77777777" w:rsidR="009F34A6" w:rsidRDefault="009F34A6">
            <w:pPr>
              <w:pStyle w:val="TidakAdaSpasi"/>
              <w:tabs>
                <w:tab w:val="left" w:pos="4730"/>
              </w:tabs>
              <w:snapToGrid w:val="0"/>
              <w:jc w:val="center"/>
              <w:rPr>
                <w:rFonts w:ascii="Arial" w:hAnsi="Arial" w:cs="Arial"/>
                <w:b/>
                <w:color w:val="000000"/>
                <w:shd w:val="clear" w:color="auto" w:fill="EEEEEE"/>
                <w:lang w:val="fi-FI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63FFA20C" w14:textId="77777777" w:rsidR="009F34A6" w:rsidRDefault="009F34A6">
            <w:pPr>
              <w:pStyle w:val="TidakAdaSpasi"/>
              <w:tabs>
                <w:tab w:val="left" w:pos="4730"/>
              </w:tabs>
              <w:snapToGrid w:val="0"/>
              <w:jc w:val="center"/>
              <w:rPr>
                <w:rFonts w:ascii="Arial" w:hAnsi="Arial" w:cs="Arial"/>
                <w:b/>
                <w:color w:val="000000"/>
                <w:shd w:val="clear" w:color="auto" w:fill="EEEEEE"/>
                <w:lang w:val="fi-FI"/>
              </w:rPr>
            </w:pPr>
          </w:p>
        </w:tc>
        <w:tc>
          <w:tcPr>
            <w:tcW w:w="12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0F8A2F7" w14:textId="77777777" w:rsidR="009F34A6" w:rsidRDefault="009F34A6">
            <w:pPr>
              <w:pStyle w:val="TidakAdaSpasi"/>
              <w:tabs>
                <w:tab w:val="left" w:pos="4730"/>
              </w:tabs>
              <w:snapToGrid w:val="0"/>
              <w:jc w:val="center"/>
              <w:rPr>
                <w:rFonts w:ascii="Arial" w:hAnsi="Arial" w:cs="Arial"/>
                <w:b/>
                <w:color w:val="000000"/>
                <w:shd w:val="clear" w:color="auto" w:fill="EEEEEE"/>
                <w:lang w:val="fi-FI"/>
              </w:rPr>
            </w:pPr>
          </w:p>
        </w:tc>
      </w:tr>
      <w:tr w:rsidR="009F34A6" w14:paraId="03AD3C10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43C92E" w14:textId="77777777" w:rsidR="009F34A6" w:rsidRDefault="009F34A6">
            <w:pPr>
              <w:pStyle w:val="TidakAdaSpasi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lang w:val="sv-SE"/>
              </w:rPr>
            </w:pPr>
            <w:r>
              <w:rPr>
                <w:rFonts w:ascii="Arial" w:hAnsi="Arial" w:cs="Arial"/>
                <w:lang w:val="fi-FI"/>
              </w:rPr>
              <w:t>1.1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89F2AE" w14:textId="77777777" w:rsidR="009F34A6" w:rsidRDefault="009F34A6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lang w:val="sv-SE"/>
              </w:rPr>
              <w:t>Bagaimanakah saudara melakukan pengkajian  perawatan luka pasien/ klien?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2FD88D" w14:textId="77777777" w:rsidR="009F34A6" w:rsidRDefault="009F34A6" w:rsidP="00F533F9">
            <w:pPr>
              <w:numPr>
                <w:ilvl w:val="0"/>
                <w:numId w:val="6"/>
              </w:numPr>
              <w:tabs>
                <w:tab w:val="left" w:pos="197"/>
                <w:tab w:val="left" w:pos="337"/>
              </w:tabs>
              <w:snapToGrid w:val="0"/>
              <w:ind w:left="107" w:firstLine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Mengobservasi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TTV / monitor TTV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pasien</w:t>
            </w:r>
            <w:proofErr w:type="spellEnd"/>
          </w:p>
          <w:p w14:paraId="70935CCE" w14:textId="77777777" w:rsidR="009F34A6" w:rsidRDefault="009F34A6" w:rsidP="00F533F9">
            <w:pPr>
              <w:pStyle w:val="TidakAdaSpasi"/>
              <w:numPr>
                <w:ilvl w:val="0"/>
                <w:numId w:val="6"/>
              </w:numPr>
              <w:tabs>
                <w:tab w:val="left" w:pos="197"/>
                <w:tab w:val="left" w:pos="337"/>
              </w:tabs>
              <w:snapToGrid w:val="0"/>
              <w:ind w:left="107" w:firstLine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Mengidentifikasi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tingkat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nyeri</w:t>
            </w:r>
            <w:proofErr w:type="spellEnd"/>
          </w:p>
          <w:p w14:paraId="605C44E4" w14:textId="77777777" w:rsidR="009F34A6" w:rsidRDefault="009F34A6" w:rsidP="00F533F9">
            <w:pPr>
              <w:pStyle w:val="TidakAdaSpasi"/>
              <w:numPr>
                <w:ilvl w:val="0"/>
                <w:numId w:val="6"/>
              </w:numPr>
              <w:tabs>
                <w:tab w:val="left" w:pos="197"/>
                <w:tab w:val="left" w:pos="337"/>
              </w:tabs>
              <w:snapToGrid w:val="0"/>
              <w:ind w:left="107" w:firstLine="0"/>
              <w:jc w:val="both"/>
              <w:rPr>
                <w:rFonts w:ascii="Arial" w:hAnsi="Arial" w:cs="Arial"/>
                <w:lang w:val="fi-FI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Meng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fi-FI"/>
              </w:rPr>
              <w:t>identifkasi keadaan luka dan kebutuhan perawatan luka pasien / klien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CBDAFC" w14:textId="77777777" w:rsidR="009F34A6" w:rsidRDefault="009F34A6">
            <w:pPr>
              <w:pStyle w:val="TidakAdaSpasi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CCE8F" w14:textId="77777777" w:rsidR="009F34A6" w:rsidRDefault="009F34A6">
            <w:pPr>
              <w:pStyle w:val="TidakAdaSpasi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</w:tr>
      <w:tr w:rsidR="009F34A6" w14:paraId="48BF83A5" w14:textId="77777777">
        <w:trPr>
          <w:trHeight w:val="1119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E5EBE2" w14:textId="77777777" w:rsidR="009F34A6" w:rsidRDefault="009F34A6">
            <w:pPr>
              <w:pStyle w:val="TidakAdaSpasi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lang w:val="fi-FI"/>
              </w:rPr>
              <w:t>1.2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970E2D" w14:textId="77777777" w:rsidR="009F34A6" w:rsidRDefault="009F34A6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saudara mengetahui cara mengidentifikasi ri</w:t>
            </w:r>
            <w:r>
              <w:rPr>
                <w:rFonts w:ascii="Arial" w:hAnsi="Arial" w:cs="Arial"/>
                <w:sz w:val="20"/>
                <w:lang w:val="sv-SE"/>
              </w:rPr>
              <w:t>siko/ tanda-tanda infeksi pada luka ?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079C5A" w14:textId="77777777" w:rsidR="009F34A6" w:rsidRDefault="009F34A6" w:rsidP="00F533F9">
            <w:pPr>
              <w:pStyle w:val="TidakAdaSpasi"/>
              <w:numPr>
                <w:ilvl w:val="0"/>
                <w:numId w:val="8"/>
              </w:numPr>
              <w:snapToGrid w:val="0"/>
              <w:ind w:left="377" w:hanging="27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Dolor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adalah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rasa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nyeri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nyeri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akan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terasa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pada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daerah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yang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terinfeksi</w:t>
            </w:r>
            <w:proofErr w:type="spellEnd"/>
          </w:p>
          <w:p w14:paraId="4F0617E3" w14:textId="77777777" w:rsidR="009F34A6" w:rsidRDefault="009F34A6" w:rsidP="00F533F9">
            <w:pPr>
              <w:pStyle w:val="TidakAdaSpasi"/>
              <w:numPr>
                <w:ilvl w:val="0"/>
                <w:numId w:val="8"/>
              </w:numPr>
              <w:snapToGrid w:val="0"/>
              <w:ind w:left="377" w:hanging="27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Kalor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adalah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rasa panas</w:t>
            </w:r>
          </w:p>
          <w:p w14:paraId="37CF4E96" w14:textId="77777777" w:rsidR="009F34A6" w:rsidRDefault="009F34A6" w:rsidP="00F533F9">
            <w:pPr>
              <w:pStyle w:val="TidakAdaSpasi"/>
              <w:numPr>
                <w:ilvl w:val="0"/>
                <w:numId w:val="8"/>
              </w:numPr>
              <w:snapToGrid w:val="0"/>
              <w:ind w:left="377" w:hanging="27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Timor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adalah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pembengkakan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karena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peningkkatan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permiabilitas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sel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dan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peningkatan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aliran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darah</w:t>
            </w:r>
            <w:proofErr w:type="spellEnd"/>
          </w:p>
          <w:p w14:paraId="27069248" w14:textId="77777777" w:rsidR="009F34A6" w:rsidRDefault="009F34A6" w:rsidP="00F533F9">
            <w:pPr>
              <w:pStyle w:val="TidakAdaSpasi"/>
              <w:numPr>
                <w:ilvl w:val="0"/>
                <w:numId w:val="8"/>
              </w:numPr>
              <w:snapToGrid w:val="0"/>
              <w:ind w:left="377" w:hanging="27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Rubor adalah kemerahan karena peningkatan aliran darah pada luka sehingga terjadi kemeraham</w:t>
            </w:r>
          </w:p>
          <w:p w14:paraId="42269A11" w14:textId="77777777" w:rsidR="009F34A6" w:rsidRDefault="009F34A6" w:rsidP="00F533F9">
            <w:pPr>
              <w:pStyle w:val="TidakAdaSpasi"/>
              <w:numPr>
                <w:ilvl w:val="0"/>
                <w:numId w:val="7"/>
              </w:numPr>
              <w:snapToGrid w:val="0"/>
              <w:ind w:left="377" w:hanging="270"/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- Fungsio laesa adalah perubahan fungsi dari jaringan yang mengalami infeksi.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F143B5" w14:textId="77777777" w:rsidR="009F34A6" w:rsidRDefault="009F34A6">
            <w:pPr>
              <w:pStyle w:val="TidakAdaSpasi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F662D" w14:textId="77777777" w:rsidR="009F34A6" w:rsidRDefault="009F34A6">
            <w:pPr>
              <w:pStyle w:val="TidakAdaSpasi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</w:tr>
      <w:tr w:rsidR="009F34A6" w14:paraId="70233BBA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2A2CBA" w14:textId="77777777" w:rsidR="009F34A6" w:rsidRDefault="009F34A6">
            <w:pPr>
              <w:pStyle w:val="TidakAdaSpasi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lang w:val="fi-FI"/>
              </w:rPr>
              <w:t>1.</w:t>
            </w:r>
            <w:r>
              <w:rPr>
                <w:rFonts w:ascii="Arial" w:hAnsi="Arial" w:cs="Arial"/>
                <w:lang w:val="id-ID"/>
              </w:rPr>
              <w:t>3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02C8F7" w14:textId="77777777" w:rsidR="009F34A6" w:rsidRDefault="009F34A6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Apakah </w:t>
            </w:r>
            <w:r>
              <w:rPr>
                <w:rFonts w:ascii="Arial" w:hAnsi="Arial" w:cs="Arial"/>
                <w:sz w:val="20"/>
                <w:lang w:val="de-DE"/>
              </w:rPr>
              <w:t>yang saudara kaji untuk melakukan perawatan luka?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E48D10" w14:textId="77777777" w:rsidR="009F34A6" w:rsidRDefault="009F34A6">
            <w:pPr>
              <w:pStyle w:val="TidakAdaSpasi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-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Mengkaji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kondisi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luka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ukuran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luka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kedalaman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tepi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luka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, GOA,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tipe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eksudate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jumlah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eksudate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warna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kulit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sekitar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luka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jaringan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yang edema,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jaringan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granulasi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epitelisaisi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0476C8" w14:textId="77777777" w:rsidR="009F34A6" w:rsidRDefault="009F34A6">
            <w:pPr>
              <w:pStyle w:val="TidakAdaSpasi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D9393" w14:textId="77777777" w:rsidR="009F34A6" w:rsidRDefault="009F34A6">
            <w:pPr>
              <w:pStyle w:val="TidakAdaSpasi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</w:tr>
      <w:tr w:rsidR="009F34A6" w14:paraId="601A7438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B739CC" w14:textId="77777777" w:rsidR="009F34A6" w:rsidRDefault="009F34A6">
            <w:pPr>
              <w:pStyle w:val="TidakAdaSpasi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lang w:val="de-DE"/>
              </w:rPr>
            </w:pPr>
            <w:r>
              <w:rPr>
                <w:rFonts w:ascii="Arial" w:hAnsi="Arial" w:cs="Arial"/>
                <w:lang w:val="id-ID"/>
              </w:rPr>
              <w:t>1.4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30F7E4" w14:textId="77777777" w:rsidR="009F34A6" w:rsidRDefault="009F34A6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sz w:val="20"/>
                <w:lang w:val="de-DE"/>
              </w:rPr>
              <w:t>Sebutkan proses penyembuhan luka?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A2A2D1" w14:textId="77777777" w:rsidR="009F34A6" w:rsidRDefault="009F34A6" w:rsidP="00F533F9">
            <w:pPr>
              <w:numPr>
                <w:ilvl w:val="0"/>
                <w:numId w:val="1"/>
              </w:numPr>
              <w:tabs>
                <w:tab w:val="clear" w:pos="0"/>
                <w:tab w:val="num" w:pos="197"/>
                <w:tab w:val="left" w:pos="419"/>
              </w:tabs>
              <w:spacing w:before="120" w:after="120" w:line="220" w:lineRule="exact"/>
              <w:ind w:left="197" w:right="-57" w:firstLine="0"/>
              <w:rPr>
                <w:rFonts w:ascii="Arial" w:hAnsi="Arial" w:cs="Arial"/>
                <w:sz w:val="18"/>
                <w:szCs w:val="18"/>
                <w:lang w:val="fi-FI"/>
              </w:rPr>
            </w:pPr>
            <w:r>
              <w:rPr>
                <w:rFonts w:ascii="Arial" w:hAnsi="Arial" w:cs="Arial"/>
                <w:sz w:val="18"/>
                <w:szCs w:val="18"/>
                <w:lang w:val="id-ID"/>
              </w:rPr>
              <w:t>Proses inflamasi (0-3 hr)</w:t>
            </w:r>
            <w:r>
              <w:rPr>
                <w:rFonts w:ascii="Arial" w:hAnsi="Arial" w:cs="Arial"/>
                <w:sz w:val="18"/>
                <w:szCs w:val="18"/>
                <w:lang w:val="fi-FI"/>
              </w:rPr>
              <w:t>, membentuk kapiler-kapiler baru untuk granulasi</w:t>
            </w:r>
          </w:p>
          <w:p w14:paraId="714D2695" w14:textId="77777777" w:rsidR="009F34A6" w:rsidRDefault="009F34A6" w:rsidP="00F533F9">
            <w:pPr>
              <w:numPr>
                <w:ilvl w:val="0"/>
                <w:numId w:val="1"/>
              </w:numPr>
              <w:tabs>
                <w:tab w:val="clear" w:pos="0"/>
                <w:tab w:val="num" w:pos="197"/>
                <w:tab w:val="left" w:pos="419"/>
              </w:tabs>
              <w:spacing w:before="120" w:after="120" w:line="220" w:lineRule="exact"/>
              <w:ind w:left="197" w:right="-57" w:firstLine="0"/>
              <w:rPr>
                <w:rFonts w:ascii="Arial" w:hAnsi="Arial" w:cs="Arial"/>
                <w:sz w:val="18"/>
                <w:szCs w:val="18"/>
                <w:lang w:val="fi-FI"/>
              </w:rPr>
            </w:pPr>
            <w:r>
              <w:rPr>
                <w:rFonts w:ascii="Arial" w:hAnsi="Arial" w:cs="Arial"/>
                <w:sz w:val="18"/>
                <w:szCs w:val="18"/>
                <w:lang w:val="fi-FI"/>
              </w:rPr>
              <w:t>Proses proliferasi (3hr- 3 mg): sampai terjadi proses epitalisasi</w:t>
            </w:r>
          </w:p>
          <w:p w14:paraId="37CE093B" w14:textId="77777777" w:rsidR="009F34A6" w:rsidRDefault="009F34A6" w:rsidP="00F533F9">
            <w:pPr>
              <w:numPr>
                <w:ilvl w:val="0"/>
                <w:numId w:val="1"/>
              </w:numPr>
              <w:tabs>
                <w:tab w:val="clear" w:pos="0"/>
                <w:tab w:val="num" w:pos="197"/>
                <w:tab w:val="left" w:pos="419"/>
              </w:tabs>
              <w:spacing w:before="120" w:after="120" w:line="220" w:lineRule="exact"/>
              <w:ind w:left="197" w:right="-57" w:firstLine="0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sz w:val="18"/>
                <w:szCs w:val="18"/>
                <w:lang w:val="fi-FI"/>
              </w:rPr>
              <w:t>- Proses maturasi (21 hr- 2 th)</w:t>
            </w:r>
          </w:p>
          <w:p w14:paraId="7644F3DF" w14:textId="77777777" w:rsidR="009F34A6" w:rsidRDefault="009F34A6">
            <w:pPr>
              <w:pStyle w:val="TidakAdaSpasi"/>
              <w:tabs>
                <w:tab w:val="left" w:pos="231"/>
                <w:tab w:val="left" w:pos="871"/>
              </w:tabs>
              <w:ind w:left="871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4CB13D" w14:textId="77777777" w:rsidR="009F34A6" w:rsidRDefault="009F34A6">
            <w:pPr>
              <w:pStyle w:val="TidakAdaSpasi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85B7B" w14:textId="77777777" w:rsidR="009F34A6" w:rsidRDefault="009F34A6">
            <w:pPr>
              <w:pStyle w:val="TidakAdaSpasi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</w:tr>
      <w:tr w:rsidR="009F34A6" w14:paraId="71912CB5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E96FF8" w14:textId="77777777" w:rsidR="009F34A6" w:rsidRDefault="009F34A6">
            <w:pPr>
              <w:pStyle w:val="TidakAdaSpasi"/>
              <w:tabs>
                <w:tab w:val="left" w:pos="4730"/>
              </w:tabs>
              <w:jc w:val="both"/>
              <w:rPr>
                <w:rFonts w:ascii="Arial" w:hAnsi="Arial" w:cs="Arial"/>
                <w:color w:val="8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lang w:val="fi-FI"/>
              </w:rPr>
              <w:t>1.5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795EF4" w14:textId="77777777" w:rsidR="009F34A6" w:rsidRPr="00F533F9" w:rsidRDefault="009F34A6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  <w:lang w:val="fi-FI"/>
              </w:rPr>
            </w:pPr>
            <w:r w:rsidRPr="00F533F9">
              <w:rPr>
                <w:rFonts w:ascii="Arial" w:hAnsi="Arial" w:cs="Arial"/>
                <w:sz w:val="20"/>
                <w:szCs w:val="20"/>
                <w:lang w:val="id-ID"/>
              </w:rPr>
              <w:t>Apakah saudara mengetahui bagaimana pengaturan posisi pasien pada saat</w:t>
            </w:r>
            <w:r w:rsidR="00F533F9" w:rsidRPr="00F533F9">
              <w:rPr>
                <w:rFonts w:ascii="Arial" w:hAnsi="Arial" w:cs="Arial"/>
                <w:sz w:val="20"/>
                <w:szCs w:val="20"/>
                <w:lang w:val="id-ID"/>
              </w:rPr>
              <w:t xml:space="preserve"> akan dilakukan perawatan luka</w:t>
            </w:r>
            <w:r w:rsidRPr="00F533F9">
              <w:rPr>
                <w:rFonts w:ascii="Arial" w:hAnsi="Arial" w:cs="Arial"/>
                <w:sz w:val="20"/>
                <w:szCs w:val="20"/>
                <w:lang w:val="id-ID"/>
              </w:rPr>
              <w:t>?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3C72D0" w14:textId="77777777" w:rsidR="009F34A6" w:rsidRPr="00F533F9" w:rsidRDefault="009F34A6" w:rsidP="00F533F9">
            <w:pPr>
              <w:pStyle w:val="TidakAdaSpasi"/>
              <w:numPr>
                <w:ilvl w:val="0"/>
                <w:numId w:val="1"/>
              </w:numPr>
              <w:tabs>
                <w:tab w:val="left" w:pos="871"/>
              </w:tabs>
              <w:jc w:val="both"/>
              <w:rPr>
                <w:rFonts w:ascii="Arial" w:hAnsi="Arial" w:cs="Arial"/>
                <w:lang w:val="fi-FI"/>
              </w:rPr>
            </w:pPr>
            <w:r w:rsidRPr="00F533F9">
              <w:rPr>
                <w:rFonts w:ascii="Arial" w:hAnsi="Arial" w:cs="Arial"/>
                <w:lang w:val="fi-FI"/>
              </w:rPr>
              <w:t xml:space="preserve">Menawarkan posisi yang nyaman kepada pasien saat akan melakukan </w:t>
            </w:r>
            <w:r w:rsidR="00F533F9" w:rsidRPr="00F533F9">
              <w:rPr>
                <w:rFonts w:ascii="Arial" w:hAnsi="Arial" w:cs="Arial"/>
                <w:lang w:val="fi-FI"/>
              </w:rPr>
              <w:t>prosedur perawatan luka</w:t>
            </w:r>
            <w:r w:rsidRPr="00F533F9">
              <w:rPr>
                <w:rFonts w:ascii="Arial" w:hAnsi="Arial" w:cs="Arial"/>
                <w:lang w:val="fi-FI"/>
              </w:rPr>
              <w:t>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0D4391" w14:textId="77777777" w:rsidR="009F34A6" w:rsidRDefault="009F34A6">
            <w:pPr>
              <w:pStyle w:val="TidakAdaSpasi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5FFBF" w14:textId="77777777" w:rsidR="009F34A6" w:rsidRDefault="009F34A6">
            <w:pPr>
              <w:pStyle w:val="TidakAdaSpasi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</w:tr>
      <w:tr w:rsidR="009F34A6" w14:paraId="72949D03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6D125D" w14:textId="77777777" w:rsidR="009F34A6" w:rsidRDefault="009F34A6">
            <w:pPr>
              <w:pStyle w:val="TidakAdaSpasi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lang w:val="fi-FI"/>
              </w:rPr>
            </w:pPr>
            <w:r>
              <w:rPr>
                <w:rFonts w:ascii="Arial" w:hAnsi="Arial" w:cs="Arial"/>
                <w:lang w:val="id-ID"/>
              </w:rPr>
              <w:lastRenderedPageBreak/>
              <w:t>1.6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66684F" w14:textId="77777777" w:rsidR="009F34A6" w:rsidRDefault="009F34A6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lang w:val="fi-FI"/>
              </w:rPr>
              <w:t xml:space="preserve">Bagaimakah saudara mengetahui identifikasi kebutuhan </w:t>
            </w:r>
            <w:r>
              <w:rPr>
                <w:rFonts w:ascii="Arial" w:hAnsi="Arial" w:cs="Arial"/>
                <w:sz w:val="20"/>
                <w:lang w:val="sv-SE"/>
              </w:rPr>
              <w:t>fasilitas perawatan luka seperti balutan (bandage) diidentifikasi.</w:t>
            </w:r>
          </w:p>
          <w:p w14:paraId="2BBC4F1B" w14:textId="77777777" w:rsidR="009F34A6" w:rsidRDefault="009F34A6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72337F52" w14:textId="77777777" w:rsidR="009F34A6" w:rsidRDefault="009F34A6">
            <w:pPr>
              <w:tabs>
                <w:tab w:val="left" w:pos="300"/>
              </w:tabs>
              <w:snapToGrid w:val="0"/>
              <w:spacing w:before="60" w:after="60" w:line="240" w:lineRule="atLeast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A855B0" w14:textId="77777777" w:rsidR="009F34A6" w:rsidRDefault="009F34A6">
            <w:pPr>
              <w:pStyle w:val="TidakAdaSpasi"/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-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Melihat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kondisi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luka</w:t>
            </w:r>
            <w:proofErr w:type="spellEnd"/>
          </w:p>
          <w:p w14:paraId="20EC262B" w14:textId="77777777" w:rsidR="009F34A6" w:rsidRDefault="009F34A6">
            <w:pPr>
              <w:pStyle w:val="TidakAdaSpasi"/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-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Kesiapan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alat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/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balutan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balutan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primer dan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sekunder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>)</w:t>
            </w:r>
          </w:p>
          <w:p w14:paraId="1E81024F" w14:textId="77777777" w:rsidR="009F34A6" w:rsidRDefault="009F34A6">
            <w:pPr>
              <w:pStyle w:val="TidakAdaSpasi"/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-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Tenaga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kesehatan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mampu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menggunakan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atau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tidak</w:t>
            </w:r>
            <w:proofErr w:type="spellEnd"/>
          </w:p>
          <w:p w14:paraId="56425D80" w14:textId="77777777" w:rsidR="009F34A6" w:rsidRDefault="009F34A6">
            <w:pPr>
              <w:pStyle w:val="TidakAdaSpasi"/>
              <w:tabs>
                <w:tab w:val="left" w:pos="871"/>
              </w:tabs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-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Finansial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09D84F" w14:textId="77777777" w:rsidR="009F34A6" w:rsidRDefault="009F34A6">
            <w:pPr>
              <w:pStyle w:val="TidakAdaSpasi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C1C40" w14:textId="77777777" w:rsidR="009F34A6" w:rsidRDefault="009F34A6">
            <w:pPr>
              <w:pStyle w:val="TidakAdaSpasi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</w:tr>
      <w:tr w:rsidR="009F34A6" w14:paraId="17D26B44" w14:textId="77777777">
        <w:tc>
          <w:tcPr>
            <w:tcW w:w="1008" w:type="dxa"/>
            <w:tcBorders>
              <w:left w:val="single" w:sz="4" w:space="0" w:color="000000"/>
              <w:bottom w:val="single" w:sz="4" w:space="0" w:color="000000"/>
            </w:tcBorders>
          </w:tcPr>
          <w:p w14:paraId="4A586D28" w14:textId="77777777" w:rsidR="009F34A6" w:rsidRDefault="009F34A6">
            <w:pPr>
              <w:pStyle w:val="TidakAdaSpasi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</w:rPr>
              <w:t>2.1</w:t>
            </w:r>
          </w:p>
        </w:tc>
        <w:tc>
          <w:tcPr>
            <w:tcW w:w="3060" w:type="dxa"/>
            <w:tcBorders>
              <w:left w:val="single" w:sz="4" w:space="0" w:color="000000"/>
              <w:bottom w:val="single" w:sz="4" w:space="0" w:color="000000"/>
            </w:tcBorders>
          </w:tcPr>
          <w:p w14:paraId="3D60751E" w14:textId="77777777" w:rsidR="009F34A6" w:rsidRDefault="009F34A6">
            <w:pPr>
              <w:tabs>
                <w:tab w:val="left" w:pos="300"/>
              </w:tabs>
              <w:ind w:right="-57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saudara mengetahui t</w:t>
            </w:r>
            <w:r>
              <w:rPr>
                <w:rFonts w:ascii="Arial" w:hAnsi="Arial" w:cs="Arial"/>
                <w:sz w:val="20"/>
                <w:lang w:val="de-DE"/>
              </w:rPr>
              <w:t xml:space="preserve">ujuan dan prosedur perawatan luka </w:t>
            </w:r>
            <w:r>
              <w:rPr>
                <w:rFonts w:ascii="Arial" w:hAnsi="Arial" w:cs="Arial"/>
                <w:sz w:val="20"/>
                <w:lang w:val="id-ID"/>
              </w:rPr>
              <w:t>?</w:t>
            </w:r>
          </w:p>
        </w:tc>
        <w:tc>
          <w:tcPr>
            <w:tcW w:w="6660" w:type="dxa"/>
            <w:tcBorders>
              <w:left w:val="single" w:sz="4" w:space="0" w:color="000000"/>
              <w:bottom w:val="single" w:sz="4" w:space="0" w:color="000000"/>
            </w:tcBorders>
          </w:tcPr>
          <w:p w14:paraId="3879D4B8" w14:textId="77777777" w:rsidR="009F34A6" w:rsidRDefault="009F34A6">
            <w:pPr>
              <w:pStyle w:val="TidakAdaSpasi"/>
              <w:tabs>
                <w:tab w:val="left" w:pos="871"/>
              </w:tabs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Tujuan perawatan luka</w:t>
            </w:r>
          </w:p>
          <w:p w14:paraId="34E261FF" w14:textId="77777777" w:rsidR="009F34A6" w:rsidRDefault="009F34A6">
            <w:pPr>
              <w:pStyle w:val="TidakAdaSpasi"/>
              <w:tabs>
                <w:tab w:val="left" w:pos="871"/>
              </w:tabs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- Mampu melakukan perawatan luka dengan warna dasar hitam, merah, kuning</w:t>
            </w:r>
          </w:p>
          <w:p w14:paraId="6BD65497" w14:textId="77777777" w:rsidR="009F34A6" w:rsidRDefault="009F34A6">
            <w:pPr>
              <w:pStyle w:val="TidakAdaSpasi"/>
              <w:tabs>
                <w:tab w:val="left" w:pos="871"/>
              </w:tabs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 xml:space="preserve">- Menentukan manajemen perawatan luka (3M):mencuci luka, membuang </w:t>
            </w:r>
            <w:r w:rsidR="00F533F9">
              <w:rPr>
                <w:rFonts w:ascii="Arial" w:hAnsi="Arial" w:cs="Arial"/>
                <w:lang w:val="fi-FI"/>
              </w:rPr>
              <w:t>jaringan nekrotik pada luka, mem</w:t>
            </w:r>
            <w:r>
              <w:rPr>
                <w:rFonts w:ascii="Arial" w:hAnsi="Arial" w:cs="Arial"/>
                <w:lang w:val="fi-FI"/>
              </w:rPr>
              <w:t>ilih topikal terapi</w:t>
            </w:r>
          </w:p>
          <w:p w14:paraId="187826B5" w14:textId="77777777" w:rsidR="009F34A6" w:rsidRDefault="009F34A6">
            <w:pPr>
              <w:pStyle w:val="TidakAdaSpasi"/>
              <w:tabs>
                <w:tab w:val="left" w:pos="871"/>
              </w:tabs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- Menentukan perencanaan perawatan luka TIME management (Tissue management, inflamation control, moisture balance, epitelial edge)</w:t>
            </w:r>
          </w:p>
          <w:p w14:paraId="5471BF5A" w14:textId="77777777" w:rsidR="009F34A6" w:rsidRDefault="009F34A6">
            <w:pPr>
              <w:pStyle w:val="TidakAdaSpasi"/>
              <w:tabs>
                <w:tab w:val="left" w:pos="871"/>
              </w:tabs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SPO perawatan luka (disertakan)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2AC6B21E" w14:textId="77777777" w:rsidR="009F34A6" w:rsidRDefault="009F34A6">
            <w:pPr>
              <w:pStyle w:val="TidakAdaSpasi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12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BFB3F" w14:textId="77777777" w:rsidR="009F34A6" w:rsidRDefault="009F34A6">
            <w:pPr>
              <w:pStyle w:val="TidakAdaSpasi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</w:tr>
      <w:tr w:rsidR="009F34A6" w14:paraId="2D452D9A" w14:textId="77777777">
        <w:tc>
          <w:tcPr>
            <w:tcW w:w="1008" w:type="dxa"/>
            <w:tcBorders>
              <w:left w:val="single" w:sz="4" w:space="0" w:color="000000"/>
              <w:bottom w:val="single" w:sz="4" w:space="0" w:color="000000"/>
            </w:tcBorders>
          </w:tcPr>
          <w:p w14:paraId="7E69DF33" w14:textId="77777777" w:rsidR="009F34A6" w:rsidRDefault="009F34A6">
            <w:pPr>
              <w:pStyle w:val="TidakAdaSpasi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</w:rPr>
              <w:t>2.2</w:t>
            </w:r>
          </w:p>
        </w:tc>
        <w:tc>
          <w:tcPr>
            <w:tcW w:w="3060" w:type="dxa"/>
            <w:tcBorders>
              <w:left w:val="single" w:sz="4" w:space="0" w:color="000000"/>
              <w:bottom w:val="single" w:sz="4" w:space="0" w:color="000000"/>
            </w:tcBorders>
          </w:tcPr>
          <w:p w14:paraId="3EA49D04" w14:textId="77777777" w:rsidR="009F34A6" w:rsidRDefault="009F34A6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Bagaimanakah saudara mengetahui r</w:t>
            </w:r>
            <w:r>
              <w:rPr>
                <w:rFonts w:ascii="Arial" w:hAnsi="Arial" w:cs="Arial"/>
                <w:sz w:val="20"/>
                <w:lang w:val="sv-SE"/>
              </w:rPr>
              <w:t>asa nyeri/ skala nyeri yang mungkin dialami klien/ pasien ?</w:t>
            </w:r>
          </w:p>
        </w:tc>
        <w:tc>
          <w:tcPr>
            <w:tcW w:w="6660" w:type="dxa"/>
            <w:tcBorders>
              <w:left w:val="single" w:sz="4" w:space="0" w:color="000000"/>
              <w:bottom w:val="single" w:sz="4" w:space="0" w:color="000000"/>
            </w:tcBorders>
          </w:tcPr>
          <w:p w14:paraId="4C287519" w14:textId="77777777" w:rsidR="009F34A6" w:rsidRDefault="009F34A6">
            <w:pPr>
              <w:pStyle w:val="TidakAdaSpasi"/>
              <w:tabs>
                <w:tab w:val="left" w:pos="871"/>
              </w:tabs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lang w:val="fi-FI"/>
              </w:rPr>
              <w:t>Cara mengukur nyeri (PQRST): Penyebab nyeri, kualitas nyeri, regio/ lokasi nyeri, subyektif deskripsi, time/ waktu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47212755" w14:textId="77777777" w:rsidR="009F34A6" w:rsidRDefault="009F34A6">
            <w:pPr>
              <w:pStyle w:val="TidakAdaSpasi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12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ECD41" w14:textId="77777777" w:rsidR="009F34A6" w:rsidRDefault="009F34A6">
            <w:pPr>
              <w:pStyle w:val="TidakAdaSpasi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</w:tr>
      <w:tr w:rsidR="009F34A6" w14:paraId="6FFC3528" w14:textId="77777777">
        <w:tc>
          <w:tcPr>
            <w:tcW w:w="1008" w:type="dxa"/>
            <w:tcBorders>
              <w:left w:val="single" w:sz="4" w:space="0" w:color="000000"/>
              <w:bottom w:val="single" w:sz="4" w:space="0" w:color="000000"/>
            </w:tcBorders>
          </w:tcPr>
          <w:p w14:paraId="51F33181" w14:textId="77777777" w:rsidR="009F34A6" w:rsidRDefault="009F34A6">
            <w:pPr>
              <w:pStyle w:val="TidakAdaSpasi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lang w:val="sv-SE"/>
              </w:rPr>
            </w:pPr>
            <w:r>
              <w:rPr>
                <w:rFonts w:ascii="Arial" w:hAnsi="Arial" w:cs="Arial"/>
              </w:rPr>
              <w:t>2.3</w:t>
            </w:r>
          </w:p>
        </w:tc>
        <w:tc>
          <w:tcPr>
            <w:tcW w:w="3060" w:type="dxa"/>
            <w:tcBorders>
              <w:left w:val="single" w:sz="4" w:space="0" w:color="000000"/>
              <w:bottom w:val="single" w:sz="4" w:space="0" w:color="000000"/>
            </w:tcBorders>
          </w:tcPr>
          <w:p w14:paraId="79BF036B" w14:textId="77777777" w:rsidR="009F34A6" w:rsidRDefault="009F34A6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lang w:val="sv-SE"/>
              </w:rPr>
              <w:t xml:space="preserve">Bagaimanakah saudara  menurunkan rasa nyeri disaat penggantian balutan </w:t>
            </w:r>
            <w:r>
              <w:rPr>
                <w:rFonts w:ascii="Arial" w:hAnsi="Arial" w:cs="Arial"/>
                <w:sz w:val="20"/>
                <w:lang w:val="fi-FI"/>
              </w:rPr>
              <w:t>klien/ pasien ?</w:t>
            </w:r>
          </w:p>
        </w:tc>
        <w:tc>
          <w:tcPr>
            <w:tcW w:w="6660" w:type="dxa"/>
            <w:tcBorders>
              <w:left w:val="single" w:sz="4" w:space="0" w:color="000000"/>
              <w:bottom w:val="single" w:sz="4" w:space="0" w:color="000000"/>
            </w:tcBorders>
          </w:tcPr>
          <w:p w14:paraId="2FF30CBE" w14:textId="77777777" w:rsidR="009F34A6" w:rsidRDefault="009F34A6">
            <w:pPr>
              <w:pStyle w:val="TidakAdaSpasi"/>
              <w:tabs>
                <w:tab w:val="left" w:pos="871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Cara </w:t>
            </w:r>
            <w:proofErr w:type="spellStart"/>
            <w:r>
              <w:rPr>
                <w:rFonts w:ascii="Arial" w:hAnsi="Arial" w:cs="Arial"/>
              </w:rPr>
              <w:t>menurunkan</w:t>
            </w:r>
            <w:proofErr w:type="spellEnd"/>
            <w:r>
              <w:rPr>
                <w:rFonts w:ascii="Arial" w:hAnsi="Arial" w:cs="Arial"/>
              </w:rPr>
              <w:t xml:space="preserve"> rasa </w:t>
            </w:r>
            <w:proofErr w:type="spellStart"/>
            <w:r>
              <w:rPr>
                <w:rFonts w:ascii="Arial" w:hAnsi="Arial" w:cs="Arial"/>
              </w:rPr>
              <w:t>nyeri</w:t>
            </w:r>
            <w:proofErr w:type="spellEnd"/>
            <w:r>
              <w:rPr>
                <w:rFonts w:ascii="Arial" w:hAnsi="Arial" w:cs="Arial"/>
              </w:rPr>
              <w:t>:</w:t>
            </w:r>
          </w:p>
          <w:p w14:paraId="1A3CAC05" w14:textId="77777777" w:rsidR="009F34A6" w:rsidRDefault="009F34A6">
            <w:pPr>
              <w:pStyle w:val="TidakAdaSpasi"/>
              <w:tabs>
                <w:tab w:val="left" w:pos="871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proofErr w:type="spellStart"/>
            <w:r>
              <w:rPr>
                <w:rFonts w:ascii="Arial" w:hAnsi="Arial" w:cs="Arial"/>
              </w:rPr>
              <w:t>Tehnik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relaksasi</w:t>
            </w:r>
            <w:proofErr w:type="spellEnd"/>
          </w:p>
          <w:p w14:paraId="249FEAE0" w14:textId="77777777" w:rsidR="009F34A6" w:rsidRDefault="009F34A6">
            <w:pPr>
              <w:pStyle w:val="TidakAdaSpasi"/>
              <w:tabs>
                <w:tab w:val="left" w:pos="871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proofErr w:type="spellStart"/>
            <w:r>
              <w:rPr>
                <w:rFonts w:ascii="Arial" w:hAnsi="Arial" w:cs="Arial"/>
              </w:rPr>
              <w:t>Tehnik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distraksi</w:t>
            </w:r>
            <w:proofErr w:type="spellEnd"/>
          </w:p>
          <w:p w14:paraId="2602498D" w14:textId="77777777" w:rsidR="009F34A6" w:rsidRDefault="009F34A6">
            <w:pPr>
              <w:pStyle w:val="TidakAdaSpasi"/>
              <w:tabs>
                <w:tab w:val="left" w:pos="871"/>
              </w:tabs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</w:rPr>
              <w:t xml:space="preserve">- </w:t>
            </w:r>
            <w:proofErr w:type="spellStart"/>
            <w:r>
              <w:rPr>
                <w:rFonts w:ascii="Arial" w:hAnsi="Arial" w:cs="Arial"/>
              </w:rPr>
              <w:t>Tehnik</w:t>
            </w:r>
            <w:proofErr w:type="spellEnd"/>
            <w:r>
              <w:rPr>
                <w:rFonts w:ascii="Arial" w:hAnsi="Arial" w:cs="Arial"/>
              </w:rPr>
              <w:t xml:space="preserve"> guide imagery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40CC6636" w14:textId="77777777" w:rsidR="009F34A6" w:rsidRDefault="009F34A6">
            <w:pPr>
              <w:pStyle w:val="TidakAdaSpasi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12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A0419" w14:textId="77777777" w:rsidR="009F34A6" w:rsidRDefault="009F34A6">
            <w:pPr>
              <w:pStyle w:val="TidakAdaSpasi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</w:tr>
      <w:tr w:rsidR="009F34A6" w14:paraId="61B3F59A" w14:textId="77777777">
        <w:tc>
          <w:tcPr>
            <w:tcW w:w="1008" w:type="dxa"/>
            <w:tcBorders>
              <w:left w:val="single" w:sz="4" w:space="0" w:color="000000"/>
              <w:bottom w:val="single" w:sz="4" w:space="0" w:color="000000"/>
            </w:tcBorders>
          </w:tcPr>
          <w:p w14:paraId="399025F5" w14:textId="77777777" w:rsidR="009F34A6" w:rsidRDefault="009F34A6">
            <w:pPr>
              <w:pStyle w:val="TidakAdaSpasi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</w:rPr>
              <w:t>3.1</w:t>
            </w:r>
          </w:p>
        </w:tc>
        <w:tc>
          <w:tcPr>
            <w:tcW w:w="3060" w:type="dxa"/>
            <w:tcBorders>
              <w:left w:val="single" w:sz="4" w:space="0" w:color="000000"/>
              <w:bottom w:val="single" w:sz="4" w:space="0" w:color="000000"/>
            </w:tcBorders>
          </w:tcPr>
          <w:p w14:paraId="6A0D0D88" w14:textId="77777777" w:rsidR="009F34A6" w:rsidRDefault="009F34A6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Bagaimanakah saudara mengetahui d</w:t>
            </w:r>
            <w:r>
              <w:rPr>
                <w:rFonts w:ascii="Arial" w:hAnsi="Arial" w:cs="Arial"/>
                <w:sz w:val="20"/>
                <w:lang w:val="sv-SE"/>
              </w:rPr>
              <w:t>aftar alat kebutuhan perawatan luka klien/ pasien sesuai standar</w:t>
            </w:r>
            <w:r>
              <w:rPr>
                <w:rFonts w:ascii="Arial" w:hAnsi="Arial" w:cs="Arial"/>
                <w:sz w:val="20"/>
                <w:lang w:val="de-DE"/>
              </w:rPr>
              <w:t xml:space="preserve"> ?</w:t>
            </w:r>
          </w:p>
        </w:tc>
        <w:tc>
          <w:tcPr>
            <w:tcW w:w="6660" w:type="dxa"/>
            <w:tcBorders>
              <w:left w:val="single" w:sz="4" w:space="0" w:color="000000"/>
              <w:bottom w:val="single" w:sz="4" w:space="0" w:color="000000"/>
            </w:tcBorders>
          </w:tcPr>
          <w:p w14:paraId="11CCF8F8" w14:textId="77777777" w:rsidR="009F34A6" w:rsidRDefault="009F34A6">
            <w:pPr>
              <w:pStyle w:val="TidakAdaSpasi"/>
              <w:tabs>
                <w:tab w:val="left" w:pos="871"/>
              </w:tabs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</w:rPr>
              <w:t>- Men</w:t>
            </w:r>
            <w:r>
              <w:rPr>
                <w:rFonts w:ascii="Arial" w:hAnsi="Arial" w:cs="Arial"/>
                <w:lang w:val="fi-FI"/>
              </w:rPr>
              <w:t>gidentifikasi keadaan luka untuk mengetahui daftar alkes yang dibutuhkan saat perawatan luka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7F77FE68" w14:textId="77777777" w:rsidR="009F34A6" w:rsidRDefault="009F34A6">
            <w:pPr>
              <w:pStyle w:val="TidakAdaSpasi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12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7E474" w14:textId="77777777" w:rsidR="009F34A6" w:rsidRDefault="009F34A6">
            <w:pPr>
              <w:pStyle w:val="TidakAdaSpasi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</w:tr>
      <w:tr w:rsidR="009F34A6" w14:paraId="414BA072" w14:textId="77777777">
        <w:tc>
          <w:tcPr>
            <w:tcW w:w="1008" w:type="dxa"/>
            <w:tcBorders>
              <w:left w:val="single" w:sz="4" w:space="0" w:color="000000"/>
              <w:bottom w:val="single" w:sz="4" w:space="0" w:color="000000"/>
            </w:tcBorders>
          </w:tcPr>
          <w:p w14:paraId="4FE20F61" w14:textId="77777777" w:rsidR="009F34A6" w:rsidRDefault="009F34A6">
            <w:pPr>
              <w:pStyle w:val="TidakAdaSpasi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</w:rPr>
              <w:t>3.2</w:t>
            </w:r>
          </w:p>
        </w:tc>
        <w:tc>
          <w:tcPr>
            <w:tcW w:w="3060" w:type="dxa"/>
            <w:tcBorders>
              <w:left w:val="single" w:sz="4" w:space="0" w:color="000000"/>
              <w:bottom w:val="single" w:sz="4" w:space="0" w:color="000000"/>
            </w:tcBorders>
          </w:tcPr>
          <w:p w14:paraId="2E74CE70" w14:textId="77777777" w:rsidR="009F34A6" w:rsidRDefault="009F34A6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Bagaimanakah saudara mengetahui j</w:t>
            </w:r>
            <w:r>
              <w:rPr>
                <w:rFonts w:ascii="Arial" w:hAnsi="Arial" w:cs="Arial"/>
                <w:sz w:val="20"/>
                <w:lang w:val="de-DE"/>
              </w:rPr>
              <w:t xml:space="preserve">enis bahan dan obat atau </w:t>
            </w:r>
            <w:r>
              <w:rPr>
                <w:rFonts w:ascii="Arial" w:hAnsi="Arial" w:cs="Arial"/>
                <w:i/>
                <w:iCs/>
                <w:sz w:val="20"/>
                <w:lang w:val="de-DE"/>
              </w:rPr>
              <w:t>order antiseptik</w:t>
            </w:r>
            <w:r>
              <w:rPr>
                <w:rFonts w:ascii="Arial" w:hAnsi="Arial" w:cs="Arial"/>
                <w:sz w:val="20"/>
                <w:lang w:val="de-DE"/>
              </w:rPr>
              <w:t xml:space="preserve"> sudah benar dan sesuai dengan kebutuhan pasien/ klien</w:t>
            </w:r>
            <w:r>
              <w:rPr>
                <w:rFonts w:ascii="Arial" w:hAnsi="Arial" w:cs="Arial"/>
                <w:sz w:val="20"/>
                <w:lang w:val="id-ID"/>
              </w:rPr>
              <w:t xml:space="preserve"> ?</w:t>
            </w:r>
          </w:p>
        </w:tc>
        <w:tc>
          <w:tcPr>
            <w:tcW w:w="6660" w:type="dxa"/>
            <w:tcBorders>
              <w:left w:val="single" w:sz="4" w:space="0" w:color="000000"/>
              <w:bottom w:val="single" w:sz="4" w:space="0" w:color="000000"/>
            </w:tcBorders>
          </w:tcPr>
          <w:p w14:paraId="52205C21" w14:textId="77777777" w:rsidR="009F34A6" w:rsidRDefault="009F34A6">
            <w:pPr>
              <w:pStyle w:val="TidakAdaSpasi"/>
              <w:tabs>
                <w:tab w:val="left" w:pos="871"/>
              </w:tabs>
              <w:jc w:val="both"/>
              <w:rPr>
                <w:rFonts w:ascii="Arial" w:hAnsi="Arial" w:cs="Arial"/>
                <w:sz w:val="16"/>
                <w:lang w:val="id-ID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lang w:val="de-DE"/>
              </w:rPr>
              <w:t xml:space="preserve">Jenis bahan dan obat atau </w:t>
            </w:r>
            <w:r>
              <w:rPr>
                <w:rFonts w:ascii="Arial" w:hAnsi="Arial" w:cs="Arial"/>
                <w:i/>
                <w:iCs/>
                <w:lang w:val="de-DE"/>
              </w:rPr>
              <w:t>order antiseptik</w:t>
            </w:r>
            <w:r>
              <w:rPr>
                <w:rFonts w:ascii="Arial" w:hAnsi="Arial" w:cs="Arial"/>
                <w:lang w:val="de-DE"/>
              </w:rPr>
              <w:t xml:space="preserve"> sesuai order ditentukan</w:t>
            </w:r>
            <w:r>
              <w:rPr>
                <w:rFonts w:ascii="Arial" w:hAnsi="Arial" w:cs="Arial"/>
                <w:lang w:val="id-ID"/>
              </w:rPr>
              <w:t>.</w:t>
            </w:r>
          </w:p>
          <w:p w14:paraId="3E7B35BB" w14:textId="77777777" w:rsidR="009F34A6" w:rsidRDefault="009F34A6">
            <w:pPr>
              <w:pStyle w:val="TidakAdaSpasi"/>
              <w:tabs>
                <w:tab w:val="left" w:pos="871"/>
              </w:tabs>
              <w:jc w:val="both"/>
              <w:rPr>
                <w:rFonts w:ascii="Arial" w:hAnsi="Arial" w:cs="Arial"/>
                <w:sz w:val="16"/>
                <w:lang w:val="id-ID"/>
              </w:rPr>
            </w:pPr>
          </w:p>
          <w:p w14:paraId="17C91550" w14:textId="77777777" w:rsidR="009F34A6" w:rsidRDefault="009F34A6">
            <w:pPr>
              <w:pStyle w:val="TidakAdaSpasi"/>
              <w:tabs>
                <w:tab w:val="left" w:pos="4730"/>
              </w:tabs>
              <w:snapToGrid w:val="0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18435164" w14:textId="77777777" w:rsidR="009F34A6" w:rsidRDefault="009F34A6">
            <w:pPr>
              <w:pStyle w:val="TidakAdaSpasi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12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62D10" w14:textId="77777777" w:rsidR="009F34A6" w:rsidRDefault="009F34A6">
            <w:pPr>
              <w:pStyle w:val="TidakAdaSpasi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</w:tr>
      <w:tr w:rsidR="009F34A6" w14:paraId="5B6DB09E" w14:textId="77777777">
        <w:tc>
          <w:tcPr>
            <w:tcW w:w="1008" w:type="dxa"/>
            <w:tcBorders>
              <w:left w:val="single" w:sz="4" w:space="0" w:color="000000"/>
              <w:bottom w:val="single" w:sz="4" w:space="0" w:color="000000"/>
            </w:tcBorders>
          </w:tcPr>
          <w:p w14:paraId="0D5702E5" w14:textId="77777777" w:rsidR="009F34A6" w:rsidRDefault="009F34A6">
            <w:pPr>
              <w:pStyle w:val="TidakAdaSpasi"/>
              <w:tabs>
                <w:tab w:val="left" w:pos="4730"/>
              </w:tabs>
              <w:jc w:val="both"/>
              <w:rPr>
                <w:rFonts w:ascii="Arial" w:hAnsi="Arial" w:cs="Arial"/>
                <w:bCs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</w:rPr>
              <w:lastRenderedPageBreak/>
              <w:t>3.3</w:t>
            </w:r>
          </w:p>
        </w:tc>
        <w:tc>
          <w:tcPr>
            <w:tcW w:w="3060" w:type="dxa"/>
            <w:tcBorders>
              <w:left w:val="single" w:sz="4" w:space="0" w:color="000000"/>
              <w:bottom w:val="single" w:sz="4" w:space="0" w:color="000000"/>
            </w:tcBorders>
          </w:tcPr>
          <w:p w14:paraId="5E16B79F" w14:textId="77777777" w:rsidR="009F34A6" w:rsidRDefault="009F34A6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id-ID"/>
              </w:rPr>
              <w:t>Bagaimanakah saudara mengetahui f</w:t>
            </w:r>
            <w:r>
              <w:rPr>
                <w:rFonts w:ascii="Arial" w:hAnsi="Arial" w:cs="Arial"/>
                <w:bCs/>
                <w:sz w:val="20"/>
                <w:lang w:val="de-DE"/>
              </w:rPr>
              <w:t>ungsi dan kegunaan alat untuk perawatan luka</w:t>
            </w:r>
            <w:r>
              <w:rPr>
                <w:rFonts w:ascii="Arial" w:hAnsi="Arial" w:cs="Arial"/>
                <w:bCs/>
                <w:sz w:val="20"/>
                <w:lang w:val="id-ID"/>
              </w:rPr>
              <w:t>?</w:t>
            </w:r>
          </w:p>
        </w:tc>
        <w:tc>
          <w:tcPr>
            <w:tcW w:w="6660" w:type="dxa"/>
            <w:tcBorders>
              <w:left w:val="single" w:sz="4" w:space="0" w:color="000000"/>
              <w:bottom w:val="single" w:sz="4" w:space="0" w:color="000000"/>
            </w:tcBorders>
          </w:tcPr>
          <w:p w14:paraId="288F43F4" w14:textId="77777777" w:rsidR="009F34A6" w:rsidRDefault="009F34A6">
            <w:pPr>
              <w:pStyle w:val="TidakAdaSpasi"/>
              <w:tabs>
                <w:tab w:val="left" w:pos="871"/>
              </w:tabs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lang w:val="de-DE"/>
              </w:rPr>
              <w:t>Fungsi dan kegunaan alat diidentifikasi</w:t>
            </w:r>
            <w:r>
              <w:rPr>
                <w:rFonts w:ascii="Arial" w:hAnsi="Arial" w:cs="Arial"/>
                <w:lang w:val="id-ID"/>
              </w:rPr>
              <w:t>.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1B2E9E6A" w14:textId="77777777" w:rsidR="009F34A6" w:rsidRDefault="009F34A6">
            <w:pPr>
              <w:pStyle w:val="TidakAdaSpasi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12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019E1" w14:textId="77777777" w:rsidR="009F34A6" w:rsidRDefault="009F34A6">
            <w:pPr>
              <w:pStyle w:val="TidakAdaSpasi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</w:tr>
      <w:tr w:rsidR="009F34A6" w14:paraId="752DF52D" w14:textId="77777777">
        <w:tc>
          <w:tcPr>
            <w:tcW w:w="1008" w:type="dxa"/>
            <w:tcBorders>
              <w:left w:val="single" w:sz="4" w:space="0" w:color="000000"/>
              <w:bottom w:val="single" w:sz="4" w:space="0" w:color="000000"/>
            </w:tcBorders>
          </w:tcPr>
          <w:p w14:paraId="1A1D7C1C" w14:textId="77777777" w:rsidR="009F34A6" w:rsidRDefault="009F34A6">
            <w:pPr>
              <w:pStyle w:val="TidakAdaSpasi"/>
              <w:tabs>
                <w:tab w:val="left" w:pos="4730"/>
              </w:tabs>
              <w:jc w:val="both"/>
              <w:rPr>
                <w:rFonts w:ascii="Arial" w:hAnsi="Arial" w:cs="Arial"/>
                <w:bCs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</w:rPr>
              <w:t>3.4</w:t>
            </w:r>
          </w:p>
        </w:tc>
        <w:tc>
          <w:tcPr>
            <w:tcW w:w="3060" w:type="dxa"/>
            <w:tcBorders>
              <w:left w:val="single" w:sz="4" w:space="0" w:color="000000"/>
              <w:bottom w:val="single" w:sz="4" w:space="0" w:color="000000"/>
            </w:tcBorders>
          </w:tcPr>
          <w:p w14:paraId="782F086C" w14:textId="77777777" w:rsidR="009F34A6" w:rsidRDefault="009F34A6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id-ID"/>
              </w:rPr>
              <w:t xml:space="preserve">Bagaimanakah saudara mengetahui </w:t>
            </w:r>
            <w:r>
              <w:rPr>
                <w:rFonts w:ascii="Arial" w:hAnsi="Arial" w:cs="Arial"/>
                <w:bCs/>
                <w:sz w:val="20"/>
                <w:lang w:val="sv-SE"/>
              </w:rPr>
              <w:t>kesiapan alkes yang akan dipakai untuk perawatan luka?</w:t>
            </w:r>
          </w:p>
        </w:tc>
        <w:tc>
          <w:tcPr>
            <w:tcW w:w="6660" w:type="dxa"/>
            <w:tcBorders>
              <w:left w:val="single" w:sz="4" w:space="0" w:color="000000"/>
              <w:bottom w:val="single" w:sz="4" w:space="0" w:color="000000"/>
            </w:tcBorders>
          </w:tcPr>
          <w:p w14:paraId="3F6317A9" w14:textId="77777777" w:rsidR="009F34A6" w:rsidRDefault="009F34A6">
            <w:pPr>
              <w:pStyle w:val="TidakAdaSpasi"/>
              <w:tabs>
                <w:tab w:val="left" w:pos="871"/>
              </w:tabs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Cs/>
                <w:sz w:val="20"/>
                <w:lang w:val="sv-SE"/>
              </w:rPr>
              <w:t>Kondisi peralatan diperiksa dan siap pakai.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578F951F" w14:textId="77777777" w:rsidR="009F34A6" w:rsidRDefault="009F34A6">
            <w:pPr>
              <w:pStyle w:val="TidakAdaSpasi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12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8A13A" w14:textId="77777777" w:rsidR="009F34A6" w:rsidRDefault="009F34A6">
            <w:pPr>
              <w:pStyle w:val="TidakAdaSpasi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</w:tr>
      <w:tr w:rsidR="009F34A6" w14:paraId="1CD4C797" w14:textId="77777777">
        <w:tc>
          <w:tcPr>
            <w:tcW w:w="1008" w:type="dxa"/>
            <w:tcBorders>
              <w:left w:val="single" w:sz="4" w:space="0" w:color="000000"/>
              <w:bottom w:val="single" w:sz="4" w:space="0" w:color="000000"/>
            </w:tcBorders>
          </w:tcPr>
          <w:p w14:paraId="7F23A7A5" w14:textId="77777777" w:rsidR="009F34A6" w:rsidRDefault="009F34A6">
            <w:pPr>
              <w:pStyle w:val="TidakAdaSpasi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</w:rPr>
              <w:t>3.5</w:t>
            </w:r>
          </w:p>
        </w:tc>
        <w:tc>
          <w:tcPr>
            <w:tcW w:w="3060" w:type="dxa"/>
            <w:tcBorders>
              <w:left w:val="single" w:sz="4" w:space="0" w:color="000000"/>
              <w:bottom w:val="single" w:sz="4" w:space="0" w:color="000000"/>
            </w:tcBorders>
          </w:tcPr>
          <w:p w14:paraId="15E35F27" w14:textId="77777777" w:rsidR="009F34A6" w:rsidRDefault="009F34A6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  <w:sz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Bagaimanakah saudara mengetahui adanya k</w:t>
            </w:r>
            <w:r>
              <w:rPr>
                <w:rFonts w:ascii="Arial" w:hAnsi="Arial" w:cs="Arial"/>
                <w:sz w:val="20"/>
                <w:lang w:val="sv-SE"/>
              </w:rPr>
              <w:t>emungkinan bahaya kecelakaan kerja ?</w:t>
            </w:r>
          </w:p>
        </w:tc>
        <w:tc>
          <w:tcPr>
            <w:tcW w:w="6660" w:type="dxa"/>
            <w:tcBorders>
              <w:left w:val="single" w:sz="4" w:space="0" w:color="000000"/>
              <w:bottom w:val="single" w:sz="4" w:space="0" w:color="000000"/>
            </w:tcBorders>
          </w:tcPr>
          <w:p w14:paraId="4EC61889" w14:textId="77777777" w:rsidR="009F34A6" w:rsidRDefault="009F34A6">
            <w:pPr>
              <w:pStyle w:val="TeksIsi"/>
              <w:snapToGrid w:val="0"/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sz w:val="20"/>
                <w:lang w:val="fi-FI"/>
              </w:rPr>
              <w:t>- Kemungkinan bahaya kecelakaan kerja diidentifikasi.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20A8108B" w14:textId="77777777" w:rsidR="009F34A6" w:rsidRDefault="009F34A6">
            <w:pPr>
              <w:pStyle w:val="TidakAdaSpasi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12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F76FD" w14:textId="77777777" w:rsidR="009F34A6" w:rsidRDefault="009F34A6">
            <w:pPr>
              <w:pStyle w:val="TidakAdaSpasi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</w:tr>
      <w:tr w:rsidR="009F34A6" w14:paraId="02F84BE4" w14:textId="77777777">
        <w:tc>
          <w:tcPr>
            <w:tcW w:w="1008" w:type="dxa"/>
            <w:tcBorders>
              <w:left w:val="single" w:sz="4" w:space="0" w:color="000000"/>
              <w:bottom w:val="single" w:sz="4" w:space="0" w:color="000000"/>
            </w:tcBorders>
          </w:tcPr>
          <w:p w14:paraId="29F9B31D" w14:textId="77777777" w:rsidR="009F34A6" w:rsidRDefault="009F34A6">
            <w:pPr>
              <w:pStyle w:val="TidakAdaSpasi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</w:rPr>
              <w:t>3.6</w:t>
            </w:r>
          </w:p>
        </w:tc>
        <w:tc>
          <w:tcPr>
            <w:tcW w:w="3060" w:type="dxa"/>
            <w:tcBorders>
              <w:left w:val="single" w:sz="4" w:space="0" w:color="000000"/>
              <w:bottom w:val="single" w:sz="4" w:space="0" w:color="000000"/>
            </w:tcBorders>
          </w:tcPr>
          <w:p w14:paraId="6B592F68" w14:textId="77777777" w:rsidR="009F34A6" w:rsidRDefault="009F34A6">
            <w:pPr>
              <w:tabs>
                <w:tab w:val="left" w:pos="300"/>
              </w:tabs>
              <w:snapToGrid w:val="0"/>
              <w:spacing w:before="60" w:after="60" w:line="240" w:lineRule="atLeast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saudara mengetahui bagaimana cara bersikap jika instruksi tidak jelas</w:t>
            </w:r>
          </w:p>
        </w:tc>
        <w:tc>
          <w:tcPr>
            <w:tcW w:w="6660" w:type="dxa"/>
            <w:tcBorders>
              <w:left w:val="single" w:sz="4" w:space="0" w:color="000000"/>
              <w:bottom w:val="single" w:sz="4" w:space="0" w:color="000000"/>
            </w:tcBorders>
          </w:tcPr>
          <w:p w14:paraId="577C9ABF" w14:textId="77777777" w:rsidR="009F34A6" w:rsidRDefault="009F34A6">
            <w:pPr>
              <w:pStyle w:val="TidakAdaSpasi"/>
              <w:tabs>
                <w:tab w:val="left" w:pos="4730"/>
              </w:tabs>
              <w:snapToGrid w:val="0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- </w:t>
            </w:r>
            <w:r>
              <w:rPr>
                <w:rFonts w:ascii="Arial" w:hAnsi="Arial" w:cs="Arial"/>
                <w:sz w:val="20"/>
                <w:lang w:val="sv-SE"/>
              </w:rPr>
              <w:t>Aspek steril dijaga dengan ketat (prinsip steril)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624975DD" w14:textId="77777777" w:rsidR="009F34A6" w:rsidRDefault="009F34A6">
            <w:pPr>
              <w:pStyle w:val="TidakAdaSpasi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12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B8F61" w14:textId="77777777" w:rsidR="009F34A6" w:rsidRDefault="009F34A6">
            <w:pPr>
              <w:pStyle w:val="TidakAdaSpasi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</w:tr>
      <w:tr w:rsidR="009F34A6" w14:paraId="2A9A12D0" w14:textId="77777777">
        <w:tc>
          <w:tcPr>
            <w:tcW w:w="1008" w:type="dxa"/>
            <w:tcBorders>
              <w:left w:val="single" w:sz="4" w:space="0" w:color="000000"/>
              <w:bottom w:val="single" w:sz="4" w:space="0" w:color="000000"/>
            </w:tcBorders>
          </w:tcPr>
          <w:p w14:paraId="0A842088" w14:textId="77777777" w:rsidR="009F34A6" w:rsidRDefault="009F34A6">
            <w:pPr>
              <w:pStyle w:val="TidakAdaSpasi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</w:rPr>
              <w:t>4.1</w:t>
            </w:r>
          </w:p>
        </w:tc>
        <w:tc>
          <w:tcPr>
            <w:tcW w:w="3060" w:type="dxa"/>
            <w:tcBorders>
              <w:left w:val="single" w:sz="4" w:space="0" w:color="000000"/>
              <w:bottom w:val="single" w:sz="4" w:space="0" w:color="000000"/>
            </w:tcBorders>
          </w:tcPr>
          <w:p w14:paraId="09E0A574" w14:textId="77777777" w:rsidR="009F34A6" w:rsidRDefault="009F34A6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Jelaskan prosedur perawatan luka sesuai dengan SPO</w:t>
            </w:r>
            <w:r>
              <w:rPr>
                <w:rFonts w:ascii="Arial" w:hAnsi="Arial" w:cs="Arial"/>
                <w:sz w:val="20"/>
                <w:lang w:val="id-ID"/>
              </w:rPr>
              <w:t>!</w:t>
            </w:r>
          </w:p>
          <w:p w14:paraId="0A380569" w14:textId="77777777" w:rsidR="009F34A6" w:rsidRDefault="009F34A6">
            <w:pPr>
              <w:tabs>
                <w:tab w:val="left" w:pos="300"/>
              </w:tabs>
              <w:snapToGrid w:val="0"/>
              <w:spacing w:after="0" w:line="240" w:lineRule="auto"/>
              <w:ind w:right="-57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6660" w:type="dxa"/>
            <w:tcBorders>
              <w:left w:val="single" w:sz="4" w:space="0" w:color="000000"/>
              <w:bottom w:val="single" w:sz="4" w:space="0" w:color="000000"/>
            </w:tcBorders>
          </w:tcPr>
          <w:p w14:paraId="22345328" w14:textId="77777777" w:rsidR="009F34A6" w:rsidRDefault="009F34A6">
            <w:pPr>
              <w:pStyle w:val="TidakAdaSpasi"/>
              <w:tabs>
                <w:tab w:val="left" w:pos="4730"/>
              </w:tabs>
              <w:snapToGrid w:val="0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- 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SPO terlampir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4C66F971" w14:textId="77777777" w:rsidR="009F34A6" w:rsidRDefault="009F34A6">
            <w:pPr>
              <w:pStyle w:val="TidakAdaSpasi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12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C3F6E" w14:textId="77777777" w:rsidR="009F34A6" w:rsidRDefault="009F34A6">
            <w:pPr>
              <w:pStyle w:val="TidakAdaSpasi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</w:tr>
      <w:tr w:rsidR="009F34A6" w14:paraId="3C0BDFAA" w14:textId="77777777">
        <w:tc>
          <w:tcPr>
            <w:tcW w:w="1008" w:type="dxa"/>
            <w:tcBorders>
              <w:left w:val="single" w:sz="4" w:space="0" w:color="000000"/>
              <w:bottom w:val="single" w:sz="4" w:space="0" w:color="000000"/>
            </w:tcBorders>
          </w:tcPr>
          <w:p w14:paraId="73D083B6" w14:textId="77777777" w:rsidR="009F34A6" w:rsidRDefault="009F34A6">
            <w:pPr>
              <w:pStyle w:val="TidakAdaSpasi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</w:rPr>
              <w:t>4.2</w:t>
            </w:r>
          </w:p>
        </w:tc>
        <w:tc>
          <w:tcPr>
            <w:tcW w:w="3060" w:type="dxa"/>
            <w:tcBorders>
              <w:left w:val="single" w:sz="4" w:space="0" w:color="000000"/>
              <w:bottom w:val="single" w:sz="4" w:space="0" w:color="000000"/>
            </w:tcBorders>
          </w:tcPr>
          <w:p w14:paraId="2159C844" w14:textId="77777777" w:rsidR="009F34A6" w:rsidRDefault="009F34A6">
            <w:pPr>
              <w:tabs>
                <w:tab w:val="left" w:pos="300"/>
              </w:tabs>
              <w:snapToGrid w:val="0"/>
              <w:spacing w:after="0" w:line="240" w:lineRule="auto"/>
              <w:ind w:right="-57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Bagaimanakah saudara menjaga drain vacum (hemovas suction diode)?</w:t>
            </w:r>
          </w:p>
        </w:tc>
        <w:tc>
          <w:tcPr>
            <w:tcW w:w="6660" w:type="dxa"/>
            <w:tcBorders>
              <w:left w:val="single" w:sz="4" w:space="0" w:color="000000"/>
              <w:bottom w:val="single" w:sz="4" w:space="0" w:color="000000"/>
            </w:tcBorders>
          </w:tcPr>
          <w:p w14:paraId="0C64A8F4" w14:textId="77777777" w:rsidR="009F34A6" w:rsidRDefault="009F34A6">
            <w:pPr>
              <w:pStyle w:val="TidakAdaSpasi"/>
              <w:tabs>
                <w:tab w:val="left" w:pos="4730"/>
              </w:tabs>
              <w:snapToGrid w:val="0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-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Menjaga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drain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tidak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terlipat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/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ketekuk</w:t>
            </w:r>
            <w:proofErr w:type="spellEnd"/>
          </w:p>
          <w:p w14:paraId="0CB260BA" w14:textId="77777777" w:rsidR="009F34A6" w:rsidRDefault="009F34A6">
            <w:pPr>
              <w:pStyle w:val="TidakAdaSpasi"/>
              <w:tabs>
                <w:tab w:val="left" w:pos="4730"/>
              </w:tabs>
              <w:snapToGrid w:val="0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-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Menjaga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agar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drain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berada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lebih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rendah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dari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posisi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luka</w:t>
            </w:r>
            <w:proofErr w:type="spellEnd"/>
          </w:p>
          <w:p w14:paraId="32356902" w14:textId="77777777" w:rsidR="009F34A6" w:rsidRDefault="009F34A6">
            <w:pPr>
              <w:pStyle w:val="TidakAdaSpasi"/>
              <w:tabs>
                <w:tab w:val="left" w:pos="4730"/>
              </w:tabs>
              <w:snapToGrid w:val="0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-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Menjaga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agar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drain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tidak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ada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sumbatan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dengan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mengobservasi</w:t>
            </w:r>
            <w:proofErr w:type="spellEnd"/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460A365C" w14:textId="77777777" w:rsidR="009F34A6" w:rsidRDefault="009F34A6">
            <w:pPr>
              <w:pStyle w:val="TidakAdaSpasi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12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44FF3" w14:textId="77777777" w:rsidR="009F34A6" w:rsidRDefault="009F34A6">
            <w:pPr>
              <w:pStyle w:val="TidakAdaSpasi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</w:tr>
      <w:tr w:rsidR="009F34A6" w14:paraId="7E4403B8" w14:textId="77777777">
        <w:tc>
          <w:tcPr>
            <w:tcW w:w="1008" w:type="dxa"/>
            <w:tcBorders>
              <w:left w:val="single" w:sz="4" w:space="0" w:color="000000"/>
              <w:bottom w:val="single" w:sz="4" w:space="0" w:color="000000"/>
            </w:tcBorders>
          </w:tcPr>
          <w:p w14:paraId="2E90540D" w14:textId="77777777" w:rsidR="009F34A6" w:rsidRDefault="009F34A6">
            <w:pPr>
              <w:pStyle w:val="TidakAdaSpasi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</w:rPr>
              <w:t>5.1</w:t>
            </w:r>
          </w:p>
        </w:tc>
        <w:tc>
          <w:tcPr>
            <w:tcW w:w="3060" w:type="dxa"/>
            <w:tcBorders>
              <w:left w:val="single" w:sz="4" w:space="0" w:color="000000"/>
              <w:bottom w:val="single" w:sz="4" w:space="0" w:color="000000"/>
            </w:tcBorders>
          </w:tcPr>
          <w:p w14:paraId="71F541A6" w14:textId="77777777" w:rsidR="009F34A6" w:rsidRDefault="009F34A6">
            <w:pPr>
              <w:tabs>
                <w:tab w:val="left" w:pos="300"/>
              </w:tabs>
              <w:snapToGrid w:val="0"/>
              <w:spacing w:after="0" w:line="240" w:lineRule="auto"/>
              <w:ind w:right="-57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Bagaimanakah saudara mengetahui proses</w:t>
            </w:r>
            <w:r>
              <w:rPr>
                <w:rFonts w:ascii="Arial" w:hAnsi="Arial" w:cs="Arial"/>
                <w:sz w:val="20"/>
                <w:lang w:val="de-DE"/>
              </w:rPr>
              <w:t xml:space="preserve"> penyembuhan luka ?</w:t>
            </w:r>
            <w:r>
              <w:rPr>
                <w:rFonts w:ascii="Arial" w:hAnsi="Arial" w:cs="Arial"/>
                <w:sz w:val="20"/>
                <w:lang w:val="id-ID"/>
              </w:rPr>
              <w:t xml:space="preserve"> </w:t>
            </w:r>
          </w:p>
        </w:tc>
        <w:tc>
          <w:tcPr>
            <w:tcW w:w="6660" w:type="dxa"/>
            <w:tcBorders>
              <w:left w:val="single" w:sz="4" w:space="0" w:color="000000"/>
              <w:bottom w:val="single" w:sz="4" w:space="0" w:color="000000"/>
            </w:tcBorders>
          </w:tcPr>
          <w:p w14:paraId="68E46FB8" w14:textId="77777777" w:rsidR="009F34A6" w:rsidRDefault="009F34A6">
            <w:pPr>
              <w:pStyle w:val="TidakAdaSpasi"/>
              <w:tabs>
                <w:tab w:val="left" w:pos="4730"/>
              </w:tabs>
              <w:snapToGrid w:val="0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- </w:t>
            </w:r>
            <w:r>
              <w:rPr>
                <w:rFonts w:ascii="Arial" w:hAnsi="Arial" w:cs="Arial"/>
                <w:sz w:val="20"/>
                <w:lang w:val="de-DE"/>
              </w:rPr>
              <w:t>Terjadinya granulasi jaringan dan penyembuhan dievaluasi.</w:t>
            </w:r>
            <w:r>
              <w:rPr>
                <w:rFonts w:ascii="Arial" w:hAnsi="Arial" w:cs="Arial"/>
                <w:sz w:val="20"/>
                <w:lang w:val="id-ID"/>
              </w:rPr>
              <w:t xml:space="preserve"> 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1E9ECDC6" w14:textId="77777777" w:rsidR="009F34A6" w:rsidRDefault="009F34A6">
            <w:pPr>
              <w:pStyle w:val="TidakAdaSpasi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12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8D5EF" w14:textId="77777777" w:rsidR="009F34A6" w:rsidRDefault="009F34A6">
            <w:pPr>
              <w:pStyle w:val="TidakAdaSpasi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</w:tr>
      <w:tr w:rsidR="009F34A6" w14:paraId="5AACBB79" w14:textId="77777777">
        <w:tc>
          <w:tcPr>
            <w:tcW w:w="1008" w:type="dxa"/>
            <w:tcBorders>
              <w:left w:val="single" w:sz="4" w:space="0" w:color="000000"/>
              <w:bottom w:val="single" w:sz="4" w:space="0" w:color="000000"/>
            </w:tcBorders>
          </w:tcPr>
          <w:p w14:paraId="124F9824" w14:textId="77777777" w:rsidR="009F34A6" w:rsidRDefault="009F34A6">
            <w:pPr>
              <w:pStyle w:val="TidakAdaSpasi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</w:rPr>
              <w:t>5.2</w:t>
            </w:r>
          </w:p>
        </w:tc>
        <w:tc>
          <w:tcPr>
            <w:tcW w:w="3060" w:type="dxa"/>
            <w:tcBorders>
              <w:left w:val="single" w:sz="4" w:space="0" w:color="000000"/>
              <w:bottom w:val="single" w:sz="4" w:space="0" w:color="000000"/>
            </w:tcBorders>
          </w:tcPr>
          <w:p w14:paraId="128C5EF1" w14:textId="77777777" w:rsidR="009F34A6" w:rsidRDefault="009F34A6">
            <w:pPr>
              <w:tabs>
                <w:tab w:val="left" w:pos="300"/>
              </w:tabs>
              <w:snapToGrid w:val="0"/>
              <w:spacing w:after="0" w:line="240" w:lineRule="auto"/>
              <w:ind w:right="-57"/>
              <w:jc w:val="both"/>
              <w:rPr>
                <w:rFonts w:ascii="Arial" w:hAnsi="Arial" w:cs="Arial"/>
                <w:sz w:val="20"/>
                <w:lang w:val="it-IT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Bagaimanakah saudara mengetahui  d</w:t>
            </w:r>
            <w:r>
              <w:rPr>
                <w:rFonts w:ascii="Arial" w:hAnsi="Arial" w:cs="Arial"/>
                <w:sz w:val="20"/>
                <w:lang w:val="it-IT"/>
              </w:rPr>
              <w:t>rainase dari luka yang benar ?</w:t>
            </w:r>
            <w:r>
              <w:rPr>
                <w:rFonts w:ascii="Arial" w:hAnsi="Arial" w:cs="Arial"/>
                <w:sz w:val="20"/>
                <w:lang w:val="id-ID"/>
              </w:rPr>
              <w:t xml:space="preserve"> </w:t>
            </w:r>
          </w:p>
        </w:tc>
        <w:tc>
          <w:tcPr>
            <w:tcW w:w="6660" w:type="dxa"/>
            <w:tcBorders>
              <w:left w:val="single" w:sz="4" w:space="0" w:color="000000"/>
              <w:bottom w:val="single" w:sz="4" w:space="0" w:color="000000"/>
            </w:tcBorders>
          </w:tcPr>
          <w:p w14:paraId="2E23106E" w14:textId="77777777" w:rsidR="009F34A6" w:rsidRDefault="009F34A6">
            <w:pPr>
              <w:pStyle w:val="TeksIsi"/>
              <w:snapToGrid w:val="0"/>
              <w:ind w:left="680" w:hanging="600"/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sz w:val="20"/>
                <w:lang w:val="it-IT"/>
              </w:rPr>
              <w:t>- Drainase dari luka diobservasi dan dinilai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123A0D60" w14:textId="77777777" w:rsidR="009F34A6" w:rsidRDefault="009F34A6">
            <w:pPr>
              <w:pStyle w:val="TidakAdaSpasi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12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FE54E" w14:textId="77777777" w:rsidR="009F34A6" w:rsidRDefault="009F34A6">
            <w:pPr>
              <w:pStyle w:val="TidakAdaSpasi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</w:tr>
      <w:tr w:rsidR="009F34A6" w14:paraId="657CC034" w14:textId="77777777">
        <w:tc>
          <w:tcPr>
            <w:tcW w:w="1008" w:type="dxa"/>
            <w:tcBorders>
              <w:left w:val="single" w:sz="4" w:space="0" w:color="000000"/>
              <w:bottom w:val="single" w:sz="4" w:space="0" w:color="000000"/>
            </w:tcBorders>
          </w:tcPr>
          <w:p w14:paraId="2FA0FE81" w14:textId="77777777" w:rsidR="009F34A6" w:rsidRDefault="009F34A6">
            <w:pPr>
              <w:pStyle w:val="TidakAdaSpasi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</w:rPr>
              <w:t>5.3</w:t>
            </w:r>
          </w:p>
        </w:tc>
        <w:tc>
          <w:tcPr>
            <w:tcW w:w="3060" w:type="dxa"/>
            <w:tcBorders>
              <w:left w:val="single" w:sz="4" w:space="0" w:color="000000"/>
              <w:bottom w:val="single" w:sz="4" w:space="0" w:color="000000"/>
            </w:tcBorders>
          </w:tcPr>
          <w:p w14:paraId="4E5063C5" w14:textId="77777777" w:rsidR="009F34A6" w:rsidRDefault="009F34A6">
            <w:pPr>
              <w:tabs>
                <w:tab w:val="left" w:pos="300"/>
              </w:tabs>
              <w:snapToGrid w:val="0"/>
              <w:spacing w:after="0" w:line="240" w:lineRule="auto"/>
              <w:ind w:right="-57"/>
              <w:jc w:val="both"/>
              <w:rPr>
                <w:rFonts w:ascii="Arial" w:hAnsi="Arial" w:cs="Arial"/>
                <w:i/>
                <w:iCs/>
                <w:sz w:val="20"/>
                <w:lang w:val="it-IT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Apakah saudara mengetahui  </w:t>
            </w:r>
            <w:r>
              <w:rPr>
                <w:rFonts w:ascii="Arial" w:hAnsi="Arial" w:cs="Arial"/>
                <w:i/>
                <w:iCs/>
                <w:sz w:val="20"/>
                <w:lang w:val="it-IT"/>
              </w:rPr>
              <w:t>Suction memovae</w:t>
            </w:r>
            <w:r>
              <w:rPr>
                <w:rFonts w:ascii="Arial" w:hAnsi="Arial" w:cs="Arial"/>
                <w:sz w:val="20"/>
                <w:lang w:val="it-IT"/>
              </w:rPr>
              <w:t xml:space="preserve"> (bila pakai) dijaga dengan benar</w:t>
            </w:r>
            <w:r>
              <w:rPr>
                <w:rFonts w:ascii="Arial" w:hAnsi="Arial" w:cs="Arial"/>
                <w:sz w:val="20"/>
                <w:lang w:val="id-ID"/>
              </w:rPr>
              <w:t>?</w:t>
            </w:r>
          </w:p>
        </w:tc>
        <w:tc>
          <w:tcPr>
            <w:tcW w:w="6660" w:type="dxa"/>
            <w:tcBorders>
              <w:left w:val="single" w:sz="4" w:space="0" w:color="000000"/>
              <w:bottom w:val="single" w:sz="4" w:space="0" w:color="000000"/>
            </w:tcBorders>
          </w:tcPr>
          <w:p w14:paraId="7D104C49" w14:textId="77777777" w:rsidR="009F34A6" w:rsidRDefault="009F34A6">
            <w:pPr>
              <w:pStyle w:val="TeksIsi"/>
              <w:snapToGrid w:val="0"/>
              <w:ind w:left="80"/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i/>
                <w:iCs/>
                <w:sz w:val="20"/>
                <w:lang w:val="it-IT"/>
              </w:rPr>
              <w:t xml:space="preserve">- </w:t>
            </w:r>
            <w:r>
              <w:rPr>
                <w:rFonts w:ascii="Arial" w:hAnsi="Arial" w:cs="Arial"/>
                <w:sz w:val="20"/>
                <w:lang w:val="it-IT"/>
              </w:rPr>
              <w:t>Evaluasi penggunaan</w:t>
            </w:r>
            <w:r>
              <w:rPr>
                <w:rFonts w:ascii="Arial" w:hAnsi="Arial" w:cs="Arial"/>
                <w:i/>
                <w:iCs/>
                <w:sz w:val="20"/>
                <w:lang w:val="it-IT"/>
              </w:rPr>
              <w:t xml:space="preserve"> Suction memovae</w:t>
            </w:r>
            <w:r>
              <w:rPr>
                <w:rFonts w:ascii="Arial" w:hAnsi="Arial" w:cs="Arial"/>
                <w:sz w:val="20"/>
                <w:lang w:val="it-IT"/>
              </w:rPr>
              <w:t xml:space="preserve"> (bila pakai) dijaga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754B96E9" w14:textId="77777777" w:rsidR="009F34A6" w:rsidRDefault="009F34A6">
            <w:pPr>
              <w:pStyle w:val="TidakAdaSpasi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12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9555D" w14:textId="77777777" w:rsidR="009F34A6" w:rsidRDefault="009F34A6">
            <w:pPr>
              <w:pStyle w:val="TidakAdaSpasi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</w:tr>
      <w:tr w:rsidR="009F34A6" w14:paraId="213AC291" w14:textId="77777777">
        <w:tc>
          <w:tcPr>
            <w:tcW w:w="1008" w:type="dxa"/>
            <w:tcBorders>
              <w:left w:val="single" w:sz="4" w:space="0" w:color="000000"/>
              <w:bottom w:val="single" w:sz="4" w:space="0" w:color="000000"/>
            </w:tcBorders>
          </w:tcPr>
          <w:p w14:paraId="7DE6689F" w14:textId="77777777" w:rsidR="009F34A6" w:rsidRDefault="009F34A6">
            <w:pPr>
              <w:pStyle w:val="TidakAdaSpasi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lang w:val="sv-SE"/>
              </w:rPr>
            </w:pPr>
            <w:r>
              <w:rPr>
                <w:rFonts w:ascii="Arial" w:hAnsi="Arial" w:cs="Arial"/>
              </w:rPr>
              <w:t>6.1</w:t>
            </w:r>
          </w:p>
        </w:tc>
        <w:tc>
          <w:tcPr>
            <w:tcW w:w="3060" w:type="dxa"/>
            <w:tcBorders>
              <w:left w:val="single" w:sz="4" w:space="0" w:color="000000"/>
              <w:bottom w:val="single" w:sz="4" w:space="0" w:color="000000"/>
            </w:tcBorders>
          </w:tcPr>
          <w:p w14:paraId="0B48A4E2" w14:textId="77777777" w:rsidR="009F34A6" w:rsidRDefault="009F34A6">
            <w:pPr>
              <w:tabs>
                <w:tab w:val="left" w:pos="300"/>
              </w:tabs>
              <w:snapToGrid w:val="0"/>
              <w:spacing w:after="0" w:line="240" w:lineRule="auto"/>
              <w:ind w:right="-57"/>
              <w:jc w:val="both"/>
              <w:rPr>
                <w:lang w:val="sv-SE"/>
              </w:rPr>
            </w:pPr>
            <w:r>
              <w:rPr>
                <w:rFonts w:ascii="Arial" w:hAnsi="Arial" w:cs="Arial"/>
                <w:sz w:val="20"/>
                <w:lang w:val="sv-SE"/>
              </w:rPr>
              <w:t>Bagaimanakah saudara mendokumentasikan tindakan perawatan luka?</w:t>
            </w:r>
          </w:p>
        </w:tc>
        <w:tc>
          <w:tcPr>
            <w:tcW w:w="6660" w:type="dxa"/>
            <w:tcBorders>
              <w:left w:val="single" w:sz="4" w:space="0" w:color="000000"/>
              <w:bottom w:val="single" w:sz="4" w:space="0" w:color="000000"/>
            </w:tcBorders>
          </w:tcPr>
          <w:p w14:paraId="7CEA3529" w14:textId="77777777" w:rsidR="009F34A6" w:rsidRDefault="009F34A6">
            <w:pPr>
              <w:pStyle w:val="TeksIsi"/>
              <w:ind w:left="80"/>
              <w:jc w:val="both"/>
              <w:rPr>
                <w:lang w:val="sv-SE"/>
              </w:rPr>
            </w:pPr>
            <w:r>
              <w:rPr>
                <w:lang w:val="sv-SE"/>
              </w:rPr>
              <w:t xml:space="preserve">-Semua hasil pengkajian dicatat. </w:t>
            </w:r>
          </w:p>
          <w:p w14:paraId="4006558A" w14:textId="77777777" w:rsidR="009F34A6" w:rsidRDefault="009F34A6">
            <w:pPr>
              <w:pStyle w:val="TeksIsi"/>
              <w:jc w:val="both"/>
              <w:rPr>
                <w:lang w:val="de-DE"/>
              </w:rPr>
            </w:pPr>
            <w:r>
              <w:rPr>
                <w:lang w:val="sv-SE"/>
              </w:rPr>
              <w:t>- Respon klien/pasien seperti granulasi kulit, tidak ada drainase/normal drainase atau sebaliknya dicatat.</w:t>
            </w:r>
          </w:p>
          <w:p w14:paraId="4E0C5B7C" w14:textId="77777777" w:rsidR="009F34A6" w:rsidRDefault="009F34A6">
            <w:pPr>
              <w:pStyle w:val="TeksIsi"/>
              <w:jc w:val="both"/>
              <w:rPr>
                <w:lang w:val="sv-SE"/>
              </w:rPr>
            </w:pPr>
            <w:r>
              <w:rPr>
                <w:lang w:val="de-DE"/>
              </w:rPr>
              <w:t>- Tindakan keperawatan luka dicatat.</w:t>
            </w:r>
          </w:p>
          <w:p w14:paraId="4B1E8168" w14:textId="77777777" w:rsidR="009F34A6" w:rsidRDefault="009F34A6">
            <w:pPr>
              <w:pStyle w:val="TeksIsi"/>
              <w:jc w:val="both"/>
              <w:rPr>
                <w:lang w:val="sv-SE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6C57590E" w14:textId="77777777" w:rsidR="009F34A6" w:rsidRDefault="009F34A6">
            <w:pPr>
              <w:pStyle w:val="TidakAdaSpasi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12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06BF7" w14:textId="77777777" w:rsidR="009F34A6" w:rsidRDefault="009F34A6">
            <w:pPr>
              <w:pStyle w:val="TidakAdaSpasi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</w:tr>
      <w:tr w:rsidR="009F34A6" w14:paraId="03F69D9F" w14:textId="77777777">
        <w:tc>
          <w:tcPr>
            <w:tcW w:w="1324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6F470" w14:textId="77777777" w:rsidR="009F34A6" w:rsidRDefault="009F34A6">
            <w:pPr>
              <w:pStyle w:val="TidakAdaSpasi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fi-FI"/>
              </w:rPr>
            </w:pPr>
          </w:p>
          <w:p w14:paraId="4B1C5CA1" w14:textId="77777777" w:rsidR="009F34A6" w:rsidRDefault="009F34A6">
            <w:pPr>
              <w:pStyle w:val="TidakAdaSpasi"/>
              <w:tabs>
                <w:tab w:val="left" w:pos="4730"/>
              </w:tabs>
              <w:jc w:val="both"/>
              <w:rPr>
                <w:rFonts w:ascii="Arial" w:hAnsi="Arial" w:cs="Arial"/>
                <w:b/>
                <w:lang w:val="fi-FI"/>
              </w:rPr>
            </w:pPr>
          </w:p>
          <w:p w14:paraId="1A1A7491" w14:textId="77777777" w:rsidR="009F34A6" w:rsidRDefault="009F34A6">
            <w:pPr>
              <w:pStyle w:val="TidakAdaSpasi"/>
              <w:tabs>
                <w:tab w:val="left" w:pos="4730"/>
              </w:tabs>
              <w:jc w:val="both"/>
              <w:rPr>
                <w:rFonts w:ascii="Arial" w:hAnsi="Arial" w:cs="Arial"/>
                <w:b/>
                <w:lang w:val="fi-FI"/>
              </w:rPr>
            </w:pPr>
          </w:p>
        </w:tc>
      </w:tr>
      <w:tr w:rsidR="009F34A6" w14:paraId="328261C4" w14:textId="77777777">
        <w:tc>
          <w:tcPr>
            <w:tcW w:w="1324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9800E" w14:textId="77777777" w:rsidR="009F34A6" w:rsidRDefault="009F34A6">
            <w:pPr>
              <w:pStyle w:val="TidakAdaSpasi"/>
              <w:tabs>
                <w:tab w:val="left" w:pos="4730"/>
              </w:tabs>
              <w:jc w:val="both"/>
            </w:pPr>
            <w:r>
              <w:rPr>
                <w:rFonts w:ascii="Arial" w:hAnsi="Arial" w:cs="Arial"/>
                <w:lang w:val="fi-FI"/>
              </w:rPr>
              <w:t xml:space="preserve">Demonstrasi yang ditunjukan oleh peserta:                                     ....... Kompeten                               .... Belum Kompeten </w:t>
            </w:r>
          </w:p>
        </w:tc>
      </w:tr>
      <w:tr w:rsidR="009F34A6" w14:paraId="1E95E3CC" w14:textId="77777777">
        <w:tc>
          <w:tcPr>
            <w:tcW w:w="1324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D7D62" w14:textId="77777777" w:rsidR="009F34A6" w:rsidRDefault="009F34A6">
            <w:pPr>
              <w:pStyle w:val="TidakAdaSpasi"/>
              <w:tabs>
                <w:tab w:val="left" w:pos="4730"/>
              </w:tabs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Umpan Balik Untuk Asesi:</w:t>
            </w:r>
          </w:p>
          <w:p w14:paraId="07F008FF" w14:textId="77777777" w:rsidR="009F34A6" w:rsidRDefault="009F34A6">
            <w:pPr>
              <w:pStyle w:val="TidakAdaSpasi"/>
              <w:tabs>
                <w:tab w:val="left" w:pos="4730"/>
              </w:tabs>
              <w:jc w:val="both"/>
              <w:rPr>
                <w:rFonts w:ascii="Arial" w:hAnsi="Arial" w:cs="Arial"/>
                <w:lang w:val="fi-FI"/>
              </w:rPr>
            </w:pPr>
          </w:p>
        </w:tc>
      </w:tr>
      <w:tr w:rsidR="009F34A6" w14:paraId="10F0FBA0" w14:textId="77777777">
        <w:tc>
          <w:tcPr>
            <w:tcW w:w="1324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0D5AF" w14:textId="77777777" w:rsidR="009F34A6" w:rsidRDefault="009F34A6">
            <w:pPr>
              <w:pStyle w:val="TidakAdaSpasi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  <w:p w14:paraId="73228CD6" w14:textId="77777777" w:rsidR="009F34A6" w:rsidRDefault="009F34A6">
            <w:pPr>
              <w:pStyle w:val="TidakAdaSpasi"/>
              <w:tabs>
                <w:tab w:val="left" w:pos="4730"/>
              </w:tabs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Tanda Tangan Peserta .......................................................................     Tanggal  ...............................................</w:t>
            </w:r>
          </w:p>
          <w:p w14:paraId="0F81EE19" w14:textId="77777777" w:rsidR="009F34A6" w:rsidRDefault="009F34A6">
            <w:pPr>
              <w:pStyle w:val="TidakAdaSpasi"/>
              <w:tabs>
                <w:tab w:val="left" w:pos="4730"/>
              </w:tabs>
              <w:jc w:val="both"/>
              <w:rPr>
                <w:rFonts w:ascii="Arial" w:hAnsi="Arial" w:cs="Arial"/>
                <w:lang w:val="fi-FI"/>
              </w:rPr>
            </w:pPr>
          </w:p>
          <w:p w14:paraId="0697EE68" w14:textId="77777777" w:rsidR="009F34A6" w:rsidRDefault="009F34A6">
            <w:pPr>
              <w:pStyle w:val="TidakAdaSpasi"/>
              <w:tabs>
                <w:tab w:val="left" w:pos="4730"/>
              </w:tabs>
              <w:jc w:val="both"/>
              <w:rPr>
                <w:rFonts w:ascii="Arial" w:hAnsi="Arial" w:cs="Arial"/>
                <w:lang w:val="fi-FI"/>
              </w:rPr>
            </w:pPr>
          </w:p>
          <w:p w14:paraId="0DA1BD89" w14:textId="77777777" w:rsidR="009F34A6" w:rsidRDefault="009F34A6">
            <w:pPr>
              <w:pStyle w:val="TidakAdaSpasi"/>
              <w:tabs>
                <w:tab w:val="left" w:pos="4730"/>
              </w:tabs>
              <w:jc w:val="both"/>
            </w:pPr>
            <w:r>
              <w:rPr>
                <w:rFonts w:ascii="Arial" w:hAnsi="Arial" w:cs="Arial"/>
                <w:lang w:val="fi-FI"/>
              </w:rPr>
              <w:t>Tanda Tangan Asesor .......................................................................      Tanggal .................................................</w:t>
            </w:r>
          </w:p>
        </w:tc>
      </w:tr>
    </w:tbl>
    <w:p w14:paraId="07F1EE36" w14:textId="77777777" w:rsidR="009F34A6" w:rsidRDefault="009F34A6">
      <w:pPr>
        <w:pStyle w:val="TidakAdaSpasi"/>
        <w:tabs>
          <w:tab w:val="left" w:pos="4730"/>
        </w:tabs>
        <w:jc w:val="both"/>
        <w:rPr>
          <w:rFonts w:ascii="Arial Narrow" w:hAnsi="Arial Narrow" w:cs="Arial Narrow"/>
          <w:lang w:val="fi-FI"/>
        </w:rPr>
      </w:pPr>
    </w:p>
    <w:p w14:paraId="674C5339" w14:textId="77777777" w:rsidR="009F34A6" w:rsidRDefault="009F34A6">
      <w:pPr>
        <w:pStyle w:val="TidakAdaSpasi"/>
        <w:tabs>
          <w:tab w:val="left" w:pos="4730"/>
        </w:tabs>
        <w:jc w:val="both"/>
        <w:rPr>
          <w:rFonts w:ascii="Arial Narrow" w:hAnsi="Arial Narrow" w:cs="Arial Narrow"/>
          <w:lang w:val="fi-FI"/>
        </w:rPr>
      </w:pPr>
    </w:p>
    <w:sectPr w:rsidR="009F34A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Droid Sans Fallback"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 Narrow" w:hAnsi="Arial Narrow" w:cs="Times New Roman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-"/>
      <w:lvlJc w:val="left"/>
      <w:pPr>
        <w:tabs>
          <w:tab w:val="num" w:pos="0"/>
        </w:tabs>
        <w:ind w:left="1080" w:hanging="360"/>
      </w:pPr>
      <w:rPr>
        <w:rFonts w:ascii="Arial Narrow" w:hAnsi="Arial Narrow" w:cs="Times New Roman"/>
        <w:lang w:val="id-ID"/>
      </w:rPr>
    </w:lvl>
  </w:abstractNum>
  <w:abstractNum w:abstractNumId="2" w15:restartNumberingAfterBreak="0">
    <w:nsid w:val="00000003"/>
    <w:multiLevelType w:val="multilevel"/>
    <w:tmpl w:val="00000003"/>
    <w:name w:val="WW8Num5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cs="Arial"/>
        <w:b w:val="0"/>
        <w:i w:val="0"/>
        <w:sz w:val="22"/>
      </w:rPr>
    </w:lvl>
    <w:lvl w:ilvl="1">
      <w:start w:val="1"/>
      <w:numFmt w:val="decimal"/>
      <w:lvlText w:val="%1.%2"/>
      <w:lvlJc w:val="left"/>
      <w:pPr>
        <w:tabs>
          <w:tab w:val="num" w:pos="440"/>
        </w:tabs>
        <w:ind w:left="440" w:hanging="360"/>
      </w:pPr>
      <w:rPr>
        <w:b/>
      </w:rPr>
    </w:lvl>
    <w:lvl w:ilvl="2">
      <w:start w:val="1"/>
      <w:numFmt w:val="decimal"/>
      <w:lvlText w:val="%1.%2.%3"/>
      <w:lvlJc w:val="left"/>
      <w:pPr>
        <w:tabs>
          <w:tab w:val="num" w:pos="880"/>
        </w:tabs>
        <w:ind w:left="880" w:hanging="720"/>
      </w:pPr>
    </w:lvl>
    <w:lvl w:ilvl="3">
      <w:start w:val="1"/>
      <w:numFmt w:val="decimal"/>
      <w:lvlText w:val="%1.%2.%3.%4"/>
      <w:lvlJc w:val="left"/>
      <w:pPr>
        <w:tabs>
          <w:tab w:val="num" w:pos="960"/>
        </w:tabs>
        <w:ind w:left="960" w:hanging="720"/>
      </w:pPr>
    </w:lvl>
    <w:lvl w:ilvl="4">
      <w:start w:val="1"/>
      <w:numFmt w:val="decimal"/>
      <w:lvlText w:val="%1.%2.%3.%4.%5"/>
      <w:lvlJc w:val="left"/>
      <w:pPr>
        <w:tabs>
          <w:tab w:val="num" w:pos="1400"/>
        </w:tabs>
        <w:ind w:left="1400" w:hanging="1080"/>
      </w:pPr>
    </w:lvl>
    <w:lvl w:ilvl="5">
      <w:start w:val="1"/>
      <w:numFmt w:val="decimal"/>
      <w:lvlText w:val="%1.%2.%3.%4.%5.%6"/>
      <w:lvlJc w:val="left"/>
      <w:pPr>
        <w:tabs>
          <w:tab w:val="num" w:pos="1480"/>
        </w:tabs>
        <w:ind w:left="14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920"/>
        </w:tabs>
        <w:ind w:left="192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2000"/>
        </w:tabs>
        <w:ind w:left="20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440"/>
        </w:tabs>
        <w:ind w:left="2440" w:hanging="1800"/>
      </w:pPr>
    </w:lvl>
  </w:abstractNum>
  <w:abstractNum w:abstractNumId="3" w15:restartNumberingAfterBreak="0">
    <w:nsid w:val="00000004"/>
    <w:multiLevelType w:val="multilevel"/>
    <w:tmpl w:val="00000004"/>
    <w:name w:val="WW8Num8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 Narrow" w:eastAsia="Times New Roman" w:hAnsi="Arial Narrow" w:cs="Times New Roman"/>
      </w:rPr>
    </w:lvl>
    <w:lvl w:ilvl="1">
      <w:start w:val="1"/>
      <w:numFmt w:val="decimal"/>
      <w:lvlText w:val="%1.%2"/>
      <w:lvlJc w:val="left"/>
      <w:pPr>
        <w:tabs>
          <w:tab w:val="num" w:pos="440"/>
        </w:tabs>
        <w:ind w:left="440" w:hanging="360"/>
      </w:pPr>
      <w:rPr>
        <w:rFonts w:ascii="Courier New" w:hAnsi="Courier New" w:cs="Courier New"/>
      </w:rPr>
    </w:lvl>
    <w:lvl w:ilvl="2">
      <w:start w:val="1"/>
      <w:numFmt w:val="decimal"/>
      <w:lvlText w:val="%1.%2.%3"/>
      <w:lvlJc w:val="left"/>
      <w:pPr>
        <w:tabs>
          <w:tab w:val="num" w:pos="880"/>
        </w:tabs>
        <w:ind w:left="880" w:hanging="720"/>
      </w:pPr>
      <w:rPr>
        <w:rFonts w:ascii="Wingdings" w:hAnsi="Wingdings" w:cs="Wingdings"/>
      </w:rPr>
    </w:lvl>
    <w:lvl w:ilvl="3">
      <w:start w:val="1"/>
      <w:numFmt w:val="decimal"/>
      <w:lvlText w:val="%1.%2.%3.%4"/>
      <w:lvlJc w:val="left"/>
      <w:pPr>
        <w:tabs>
          <w:tab w:val="num" w:pos="960"/>
        </w:tabs>
        <w:ind w:left="960" w:hanging="720"/>
      </w:pPr>
      <w:rPr>
        <w:rFonts w:ascii="Symbol" w:hAnsi="Symbol" w:cs="Symbol"/>
      </w:rPr>
    </w:lvl>
    <w:lvl w:ilvl="4">
      <w:start w:val="1"/>
      <w:numFmt w:val="decimal"/>
      <w:lvlText w:val="%1.%2.%3.%4.%5"/>
      <w:lvlJc w:val="left"/>
      <w:pPr>
        <w:tabs>
          <w:tab w:val="num" w:pos="1400"/>
        </w:tabs>
        <w:ind w:left="1400" w:hanging="1080"/>
      </w:pPr>
    </w:lvl>
    <w:lvl w:ilvl="5">
      <w:start w:val="1"/>
      <w:numFmt w:val="decimal"/>
      <w:lvlText w:val="%1.%2.%3.%4.%5.%6"/>
      <w:lvlJc w:val="left"/>
      <w:pPr>
        <w:tabs>
          <w:tab w:val="num" w:pos="1480"/>
        </w:tabs>
        <w:ind w:left="14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920"/>
        </w:tabs>
        <w:ind w:left="192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2000"/>
        </w:tabs>
        <w:ind w:left="20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440"/>
        </w:tabs>
        <w:ind w:left="2440" w:hanging="1800"/>
      </w:p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5" w15:restartNumberingAfterBreak="0">
    <w:nsid w:val="03C26340"/>
    <w:multiLevelType w:val="hybridMultilevel"/>
    <w:tmpl w:val="A7C6C61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20F5038C"/>
    <w:multiLevelType w:val="hybridMultilevel"/>
    <w:tmpl w:val="779E8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B95739"/>
    <w:multiLevelType w:val="hybridMultilevel"/>
    <w:tmpl w:val="B76A006E"/>
    <w:lvl w:ilvl="0" w:tplc="BF8E3B1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0921352">
    <w:abstractNumId w:val="0"/>
  </w:num>
  <w:num w:numId="2" w16cid:durableId="131100602">
    <w:abstractNumId w:val="1"/>
  </w:num>
  <w:num w:numId="3" w16cid:durableId="1897201739">
    <w:abstractNumId w:val="2"/>
  </w:num>
  <w:num w:numId="4" w16cid:durableId="1723141038">
    <w:abstractNumId w:val="3"/>
  </w:num>
  <w:num w:numId="5" w16cid:durableId="1021509801">
    <w:abstractNumId w:val="4"/>
  </w:num>
  <w:num w:numId="6" w16cid:durableId="2129812460">
    <w:abstractNumId w:val="5"/>
  </w:num>
  <w:num w:numId="7" w16cid:durableId="797337553">
    <w:abstractNumId w:val="6"/>
  </w:num>
  <w:num w:numId="8" w16cid:durableId="2256041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533F9"/>
    <w:rsid w:val="009F34A6"/>
    <w:rsid w:val="00F533F9"/>
    <w:rsid w:val="00FD5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058AD92D"/>
  <w15:chartTrackingRefBased/>
  <w15:docId w15:val="{DAFA8DD3-9CF9-43CC-9DF0-936ABF38A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hAnsi="Calibri" w:cs="Calibri"/>
      <w:sz w:val="22"/>
      <w:szCs w:val="22"/>
      <w:lang w:val="en-US" w:eastAsia="zh-CN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  <w:rPr>
      <w:rFonts w:ascii="Arial Narrow" w:hAnsi="Arial Narrow" w:cs="Times New Roman"/>
    </w:rPr>
  </w:style>
  <w:style w:type="character" w:customStyle="1" w:styleId="WW8Num2z0">
    <w:name w:val="WW8Num2z0"/>
    <w:rPr>
      <w:rFonts w:ascii="Arial Narrow" w:hAnsi="Arial Narrow" w:cs="Times New Roman"/>
      <w:lang w:val="id-ID"/>
    </w:rPr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WW8Num1z3">
    <w:name w:val="WW8Num1z3"/>
    <w:rPr>
      <w:rFonts w:ascii="Symbol" w:hAnsi="Symbol" w:cs="Symbol"/>
    </w:rPr>
  </w:style>
  <w:style w:type="character" w:customStyle="1" w:styleId="WW8Num5z0">
    <w:name w:val="WW8Num5z0"/>
    <w:rPr>
      <w:rFonts w:ascii="Arial" w:hAnsi="Arial" w:cs="Arial"/>
      <w:b w:val="0"/>
      <w:i w:val="0"/>
      <w:sz w:val="22"/>
    </w:rPr>
  </w:style>
  <w:style w:type="character" w:customStyle="1" w:styleId="WW8Num5z1">
    <w:name w:val="WW8Num5z1"/>
    <w:rPr>
      <w:b/>
    </w:rPr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ascii="Arial Narrow" w:eastAsia="Times New Roman" w:hAnsi="Arial Narrow" w:cs="Times New Roman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WW8Num7z3">
    <w:name w:val="WW8Num7z3"/>
    <w:rPr>
      <w:rFonts w:ascii="Symbol" w:hAnsi="Symbol" w:cs="Symbol"/>
    </w:rPr>
  </w:style>
  <w:style w:type="character" w:customStyle="1" w:styleId="WW8Num8z0">
    <w:name w:val="WW8Num8z0"/>
    <w:rPr>
      <w:rFonts w:ascii="Arial Narrow" w:eastAsia="Times New Roman" w:hAnsi="Arial Narrow" w:cs="Times New Roman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8z3">
    <w:name w:val="WW8Num8z3"/>
    <w:rPr>
      <w:rFonts w:ascii="Symbol" w:hAnsi="Symbol" w:cs="Symbol"/>
    </w:rPr>
  </w:style>
  <w:style w:type="character" w:customStyle="1" w:styleId="WW8Num9z0">
    <w:name w:val="WW8Num9z0"/>
    <w:rPr>
      <w:rFonts w:ascii="Arial Narrow" w:eastAsia="Times New Roman" w:hAnsi="Arial Narrow" w:cs="Times New Roman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 w:cs="Wingdings"/>
    </w:rPr>
  </w:style>
  <w:style w:type="character" w:customStyle="1" w:styleId="WW8Num9z3">
    <w:name w:val="WW8Num9z3"/>
    <w:rPr>
      <w:rFonts w:ascii="Symbol" w:hAnsi="Symbol" w:cs="Symbol"/>
    </w:rPr>
  </w:style>
  <w:style w:type="character" w:customStyle="1" w:styleId="WW8Num10z0">
    <w:name w:val="WW8Num10z0"/>
    <w:rPr>
      <w:rFonts w:ascii="Arial" w:hAnsi="Arial" w:cs="Arial"/>
      <w:b w:val="0"/>
      <w:i w:val="0"/>
      <w:sz w:val="22"/>
    </w:rPr>
  </w:style>
  <w:style w:type="character" w:customStyle="1" w:styleId="WW8Num10z1">
    <w:name w:val="WW8Num10z1"/>
    <w:rPr>
      <w:b/>
    </w:rPr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  <w:rPr>
      <w:rFonts w:ascii="Arial" w:hAnsi="Arial" w:cs="Arial"/>
      <w:b w:val="0"/>
      <w:i w:val="0"/>
      <w:sz w:val="22"/>
    </w:rPr>
  </w:style>
  <w:style w:type="character" w:customStyle="1" w:styleId="WW8Num11z1">
    <w:name w:val="WW8Num11z1"/>
    <w:rPr>
      <w:b/>
    </w:rPr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ascii="Arial Narrow" w:eastAsia="Times New Roman" w:hAnsi="Arial Narrow" w:cs="Times New Roman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2">
    <w:name w:val="WW8Num13z2"/>
    <w:rPr>
      <w:rFonts w:ascii="Wingdings" w:hAnsi="Wingdings" w:cs="Wingdings"/>
    </w:rPr>
  </w:style>
  <w:style w:type="character" w:customStyle="1" w:styleId="WW8Num13z3">
    <w:name w:val="WW8Num13z3"/>
    <w:rPr>
      <w:rFonts w:ascii="Symbol" w:hAnsi="Symbol" w:cs="Symbol"/>
    </w:rPr>
  </w:style>
  <w:style w:type="character" w:customStyle="1" w:styleId="WW8Num14z0">
    <w:name w:val="WW8Num14z0"/>
    <w:rPr>
      <w:rFonts w:ascii="Arial Narrow" w:eastAsia="Times New Roman" w:hAnsi="Arial Narrow" w:cs="Times New Roman"/>
      <w:lang w:val="id-ID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 w:cs="Wingdings"/>
    </w:rPr>
  </w:style>
  <w:style w:type="character" w:customStyle="1" w:styleId="WW8Num14z3">
    <w:name w:val="WW8Num14z3"/>
    <w:rPr>
      <w:rFonts w:ascii="Symbol" w:hAnsi="Symbol" w:cs="Symbol"/>
    </w:rPr>
  </w:style>
  <w:style w:type="character" w:customStyle="1" w:styleId="WW8Num15z0">
    <w:name w:val="WW8Num15z0"/>
    <w:rPr>
      <w:rFonts w:ascii="Arial Narrow" w:eastAsia="Times New Roman" w:hAnsi="Arial Narrow" w:cs="Times New Roman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 w:cs="Wingdings"/>
    </w:rPr>
  </w:style>
  <w:style w:type="character" w:customStyle="1" w:styleId="WW8Num15z3">
    <w:name w:val="WW8Num15z3"/>
    <w:rPr>
      <w:rFonts w:ascii="Symbol" w:hAnsi="Symbol" w:cs="Symbol"/>
    </w:rPr>
  </w:style>
  <w:style w:type="character" w:styleId="FontParagrafDefault0">
    <w:name w:val="Default Paragraph Font"/>
  </w:style>
  <w:style w:type="character" w:customStyle="1" w:styleId="BodyTextChar">
    <w:name w:val="Body Text Char"/>
    <w:rPr>
      <w:rFonts w:ascii="Calibri" w:eastAsia="Calibri" w:hAnsi="Calibri" w:cs="Calibri"/>
      <w:sz w:val="22"/>
      <w:szCs w:val="22"/>
      <w:lang w:val="id-ID"/>
    </w:rPr>
  </w:style>
  <w:style w:type="character" w:customStyle="1" w:styleId="HeaderChar">
    <w:name w:val="Header Char"/>
    <w:rPr>
      <w:rFonts w:ascii="Calibri" w:hAnsi="Calibri" w:cs="Calibri"/>
      <w:sz w:val="22"/>
      <w:szCs w:val="22"/>
    </w:rPr>
  </w:style>
  <w:style w:type="character" w:customStyle="1" w:styleId="FooterChar">
    <w:name w:val="Footer Char"/>
    <w:rPr>
      <w:rFonts w:ascii="Calibri" w:hAnsi="Calibri" w:cs="Calibri"/>
      <w:sz w:val="22"/>
      <w:szCs w:val="22"/>
    </w:rPr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pPr>
      <w:spacing w:after="120" w:line="240" w:lineRule="auto"/>
    </w:pPr>
    <w:rPr>
      <w:rFonts w:eastAsia="Calibri"/>
      <w:lang w:val="id-ID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TidakAdaSpasi">
    <w:name w:val="No Spacing"/>
    <w:qFormat/>
    <w:pPr>
      <w:suppressAutoHyphens/>
    </w:pPr>
    <w:rPr>
      <w:rFonts w:ascii="Calibri" w:hAnsi="Calibri" w:cs="Calibri"/>
      <w:sz w:val="22"/>
      <w:szCs w:val="22"/>
      <w:lang w:val="en-US" w:eastAsia="zh-CN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  <w:rPr>
      <w:lang w:val="x-none"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  <w:rPr>
      <w:lang w:val="x-none"/>
    </w:rPr>
  </w:style>
  <w:style w:type="paragraph" w:styleId="DaftarParagraf">
    <w:name w:val="List Paragraph"/>
    <w:basedOn w:val="Normal"/>
    <w:qFormat/>
    <w:pPr>
      <w:spacing w:after="0" w:line="240" w:lineRule="auto"/>
      <w:ind w:left="720"/>
      <w:contextualSpacing/>
    </w:pPr>
    <w:rPr>
      <w:rFonts w:eastAsia="Calibri"/>
      <w:lang w:val="id-ID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797</Words>
  <Characters>4545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kelly luo</cp:lastModifiedBy>
  <cp:revision>2</cp:revision>
  <cp:lastPrinted>2018-07-26T01:01:00Z</cp:lastPrinted>
  <dcterms:created xsi:type="dcterms:W3CDTF">2026-09-16T04:08:00Z</dcterms:created>
  <dcterms:modified xsi:type="dcterms:W3CDTF">2026-09-16T04:08:00Z</dcterms:modified>
</cp:coreProperties>
</file>