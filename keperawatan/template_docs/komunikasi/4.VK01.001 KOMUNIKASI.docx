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D4CBD0" w14:textId="77777777" w:rsidR="00D85A3A" w:rsidRDefault="00D85A3A">
      <w:pPr>
        <w:pStyle w:val="Judul1"/>
        <w:tabs>
          <w:tab w:val="left" w:pos="2160"/>
        </w:tabs>
        <w:rPr>
          <w:b/>
          <w:bCs/>
          <w:szCs w:val="22"/>
          <w:lang w:val="sv-SE"/>
        </w:rPr>
      </w:pPr>
    </w:p>
    <w:p w14:paraId="299BC53A" w14:textId="77777777" w:rsidR="00D85A3A" w:rsidRDefault="00D85A3A">
      <w:pPr>
        <w:pStyle w:val="Judul1"/>
        <w:tabs>
          <w:tab w:val="left" w:pos="2160"/>
        </w:tabs>
        <w:rPr>
          <w:b/>
          <w:bCs/>
          <w:szCs w:val="22"/>
          <w:lang w:val="sv-SE"/>
        </w:rPr>
      </w:pPr>
      <w:r>
        <w:rPr>
          <w:b/>
          <w:bCs/>
          <w:szCs w:val="22"/>
          <w:lang w:val="sv-SE"/>
        </w:rPr>
        <w:t>KODE UNIT</w:t>
      </w:r>
      <w:r>
        <w:rPr>
          <w:b/>
          <w:bCs/>
          <w:szCs w:val="22"/>
          <w:lang w:val="sv-SE"/>
        </w:rPr>
        <w:tab/>
        <w:t>:</w:t>
      </w:r>
      <w:r>
        <w:rPr>
          <w:b/>
          <w:bCs/>
          <w:szCs w:val="22"/>
          <w:lang w:val="sv-SE"/>
        </w:rPr>
        <w:tab/>
      </w:r>
      <w:r>
        <w:rPr>
          <w:b/>
          <w:szCs w:val="22"/>
          <w:lang w:val="sv-SE"/>
        </w:rPr>
        <w:t>KES.VK01.001.01</w:t>
      </w:r>
    </w:p>
    <w:p w14:paraId="57EA13AB" w14:textId="77777777" w:rsidR="00D85A3A" w:rsidRDefault="00D85A3A">
      <w:pPr>
        <w:pStyle w:val="Judul1"/>
        <w:rPr>
          <w:b/>
          <w:bCs/>
          <w:szCs w:val="22"/>
          <w:lang w:val="sv-SE"/>
        </w:rPr>
      </w:pPr>
    </w:p>
    <w:p w14:paraId="4A01598B" w14:textId="77777777" w:rsidR="00D85A3A" w:rsidRDefault="00D85A3A">
      <w:pPr>
        <w:pStyle w:val="Judul1"/>
        <w:tabs>
          <w:tab w:val="left" w:pos="-360"/>
          <w:tab w:val="left" w:pos="720"/>
          <w:tab w:val="left" w:pos="1440"/>
          <w:tab w:val="left" w:pos="2160"/>
          <w:tab w:val="left" w:pos="2880"/>
        </w:tabs>
        <w:ind w:left="2880" w:hanging="2760"/>
        <w:jc w:val="both"/>
      </w:pPr>
      <w:r>
        <w:rPr>
          <w:b/>
          <w:bCs/>
          <w:szCs w:val="22"/>
          <w:lang w:val="sv-SE"/>
        </w:rPr>
        <w:t>JUDUL UNIT</w:t>
      </w:r>
      <w:r>
        <w:rPr>
          <w:b/>
          <w:bCs/>
          <w:szCs w:val="22"/>
          <w:lang w:val="sv-SE"/>
        </w:rPr>
        <w:tab/>
      </w:r>
      <w:r>
        <w:rPr>
          <w:b/>
          <w:bCs/>
          <w:szCs w:val="22"/>
          <w:lang w:val="sv-SE"/>
        </w:rPr>
        <w:tab/>
        <w:t>:</w:t>
      </w:r>
      <w:r>
        <w:rPr>
          <w:b/>
          <w:bCs/>
          <w:szCs w:val="22"/>
          <w:lang w:val="sv-SE"/>
        </w:rPr>
        <w:tab/>
      </w:r>
      <w:r>
        <w:rPr>
          <w:b/>
          <w:szCs w:val="22"/>
          <w:lang w:val="sv-SE"/>
        </w:rPr>
        <w:t>Melakukan Komunikasi Interpersonal Dalam Melaksanakan Tindakan Keperawatan.</w:t>
      </w:r>
    </w:p>
    <w:p w14:paraId="30D4FBD8" w14:textId="77777777" w:rsidR="00D85A3A" w:rsidRDefault="00D85A3A">
      <w:pPr>
        <w:pStyle w:val="Judul1"/>
      </w:pPr>
    </w:p>
    <w:p w14:paraId="75CE58D8" w14:textId="77777777" w:rsidR="00D85A3A" w:rsidRDefault="00D85A3A">
      <w:pPr>
        <w:pStyle w:val="Judul1"/>
        <w:tabs>
          <w:tab w:val="left" w:pos="720"/>
          <w:tab w:val="left" w:pos="1440"/>
          <w:tab w:val="left" w:pos="2160"/>
          <w:tab w:val="left" w:pos="2880"/>
        </w:tabs>
        <w:ind w:left="2880" w:hanging="2760"/>
        <w:jc w:val="both"/>
        <w:rPr>
          <w:szCs w:val="22"/>
          <w:lang w:val="sv-SE"/>
        </w:rPr>
      </w:pPr>
      <w:r>
        <w:rPr>
          <w:rStyle w:val="Kuat"/>
          <w:szCs w:val="22"/>
          <w:lang w:val="fi-FI"/>
        </w:rPr>
        <w:t>DESKRIPSI UNIT</w:t>
      </w:r>
      <w:r>
        <w:rPr>
          <w:rStyle w:val="Kuat"/>
          <w:szCs w:val="22"/>
          <w:lang w:val="fi-FI"/>
        </w:rPr>
        <w:tab/>
        <w:t>:</w:t>
      </w:r>
      <w:r>
        <w:rPr>
          <w:rStyle w:val="Kuat"/>
          <w:szCs w:val="22"/>
          <w:lang w:val="fi-FI"/>
        </w:rPr>
        <w:tab/>
      </w:r>
      <w:r>
        <w:rPr>
          <w:szCs w:val="22"/>
          <w:lang w:val="fi-FI"/>
        </w:rPr>
        <w:t xml:space="preserve">Kompetensi ini merupakan kemampuan melakukan komunikasi antara perawat dengan klien/pasien, keluarga serta tim kesehatan lainnya.  </w:t>
      </w:r>
      <w:r>
        <w:rPr>
          <w:szCs w:val="22"/>
          <w:lang w:val="sv-SE"/>
        </w:rPr>
        <w:t>Kemampuan komunikasi ini merupakan dasar dalam melakukan tindakan keperawatan terhadap klien/pasien</w:t>
      </w:r>
      <w:r>
        <w:rPr>
          <w:i/>
          <w:szCs w:val="22"/>
          <w:lang w:val="sv-SE"/>
        </w:rPr>
        <w:t>.</w:t>
      </w:r>
    </w:p>
    <w:p w14:paraId="08334C56" w14:textId="77777777" w:rsidR="00D85A3A" w:rsidRDefault="00D85A3A">
      <w:pPr>
        <w:rPr>
          <w:rFonts w:ascii="Arial" w:hAnsi="Arial" w:cs="Arial"/>
          <w:sz w:val="22"/>
          <w:szCs w:val="22"/>
          <w:lang w:val="sv-SE"/>
        </w:rPr>
      </w:pPr>
    </w:p>
    <w:p w14:paraId="33042814" w14:textId="77777777" w:rsidR="00D85A3A" w:rsidRDefault="00D85A3A">
      <w:pPr>
        <w:pStyle w:val="NormalWeb"/>
        <w:tabs>
          <w:tab w:val="left" w:pos="7020"/>
        </w:tabs>
        <w:spacing w:before="0" w:after="0"/>
      </w:pPr>
      <w:r>
        <w:rPr>
          <w:rFonts w:ascii="Arial" w:eastAsia="Arial" w:hAnsi="Arial" w:cs="Arial"/>
          <w:sz w:val="22"/>
          <w:szCs w:val="22"/>
          <w:lang w:val="fi-FI"/>
        </w:rPr>
        <w:t xml:space="preserve">                                                                                       </w:t>
      </w:r>
      <w:r>
        <w:rPr>
          <w:rFonts w:ascii="Arial" w:hAnsi="Arial" w:cs="Arial"/>
          <w:sz w:val="22"/>
          <w:szCs w:val="22"/>
          <w:lang w:val="fi-FI"/>
        </w:rPr>
        <w:tab/>
      </w:r>
    </w:p>
    <w:tbl>
      <w:tblPr>
        <w:tblW w:w="0" w:type="auto"/>
        <w:tblInd w:w="-4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185"/>
        <w:gridCol w:w="5964"/>
      </w:tblGrid>
      <w:tr w:rsidR="00000000" w14:paraId="35D4ECA2" w14:textId="77777777">
        <w:trPr>
          <w:trHeight w:val="700"/>
        </w:trPr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18260E1" w14:textId="77777777" w:rsidR="00D85A3A" w:rsidRDefault="00D85A3A">
            <w:pPr>
              <w:pStyle w:val="Judul1"/>
              <w:snapToGrid w:val="0"/>
              <w:ind w:left="144"/>
              <w:jc w:val="center"/>
            </w:pPr>
          </w:p>
          <w:p w14:paraId="41CB7ADE" w14:textId="77777777" w:rsidR="00D85A3A" w:rsidRDefault="00D85A3A">
            <w:pPr>
              <w:pStyle w:val="Judul1"/>
              <w:ind w:left="144"/>
              <w:jc w:val="center"/>
              <w:rPr>
                <w:rFonts w:eastAsia="Arial Unicode MS"/>
                <w:szCs w:val="22"/>
              </w:rPr>
            </w:pPr>
            <w:r>
              <w:rPr>
                <w:rStyle w:val="Kuat"/>
                <w:szCs w:val="22"/>
              </w:rPr>
              <w:t>ELEMEN KOMPETENSI</w:t>
            </w:r>
          </w:p>
          <w:p w14:paraId="36357C67" w14:textId="77777777" w:rsidR="00D85A3A" w:rsidRDefault="00D85A3A">
            <w:pPr>
              <w:jc w:val="center"/>
              <w:rPr>
                <w:rFonts w:ascii="Arial" w:eastAsia="Arial Unicode MS" w:hAnsi="Arial" w:cs="Arial"/>
                <w:sz w:val="22"/>
                <w:szCs w:val="22"/>
              </w:rPr>
            </w:pP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24885" w14:textId="77777777" w:rsidR="00D85A3A" w:rsidRDefault="00D85A3A">
            <w:pPr>
              <w:pStyle w:val="Judul2"/>
              <w:ind w:left="720"/>
              <w:jc w:val="center"/>
            </w:pPr>
            <w:r>
              <w:rPr>
                <w:rStyle w:val="Kuat"/>
                <w:szCs w:val="22"/>
              </w:rPr>
              <w:t>KRITERIA UNJUK KERJA</w:t>
            </w:r>
          </w:p>
        </w:tc>
      </w:tr>
      <w:tr w:rsidR="00000000" w14:paraId="50715D28" w14:textId="77777777">
        <w:trPr>
          <w:trHeight w:val="45"/>
        </w:trPr>
        <w:tc>
          <w:tcPr>
            <w:tcW w:w="3185" w:type="dxa"/>
            <w:tcBorders>
              <w:left w:val="single" w:sz="4" w:space="0" w:color="000000"/>
            </w:tcBorders>
          </w:tcPr>
          <w:p w14:paraId="4486E648" w14:textId="77777777" w:rsidR="00D85A3A" w:rsidRDefault="00D85A3A">
            <w:pPr>
              <w:tabs>
                <w:tab w:val="left" w:pos="480"/>
              </w:tabs>
              <w:ind w:left="475" w:hanging="475"/>
              <w:rPr>
                <w:szCs w:val="22"/>
                <w:lang w:val="de-DE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>01    Mela</w:t>
            </w:r>
            <w:r>
              <w:rPr>
                <w:rFonts w:ascii="Arial" w:hAnsi="Arial" w:cs="Arial"/>
                <w:sz w:val="22"/>
                <w:szCs w:val="22"/>
                <w:lang w:val="fi-FI"/>
              </w:rPr>
              <w:t>kukan pra interaksi</w:t>
            </w:r>
          </w:p>
        </w:tc>
        <w:tc>
          <w:tcPr>
            <w:tcW w:w="5964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63D336C" w14:textId="77777777" w:rsidR="00D85A3A" w:rsidRDefault="00D85A3A">
            <w:pPr>
              <w:pStyle w:val="TeksIsi"/>
              <w:numPr>
                <w:ilvl w:val="0"/>
                <w:numId w:val="8"/>
              </w:numPr>
              <w:tabs>
                <w:tab w:val="left" w:pos="680"/>
              </w:tabs>
              <w:ind w:left="680" w:hanging="600"/>
              <w:jc w:val="both"/>
              <w:rPr>
                <w:szCs w:val="22"/>
                <w:lang w:val="de-DE"/>
              </w:rPr>
            </w:pPr>
            <w:r>
              <w:rPr>
                <w:szCs w:val="22"/>
                <w:lang w:val="de-DE"/>
              </w:rPr>
              <w:t>Ucapkan salam disampaikan</w:t>
            </w:r>
            <w:r>
              <w:rPr>
                <w:szCs w:val="22"/>
                <w:lang w:val="sv-SE"/>
              </w:rPr>
              <w:t>.</w:t>
            </w:r>
          </w:p>
          <w:p w14:paraId="74EA72D9" w14:textId="77777777" w:rsidR="00D85A3A" w:rsidRDefault="00D85A3A">
            <w:pPr>
              <w:pStyle w:val="TeksIsi"/>
              <w:ind w:left="80"/>
              <w:jc w:val="both"/>
              <w:rPr>
                <w:szCs w:val="22"/>
                <w:lang w:val="de-DE"/>
              </w:rPr>
            </w:pPr>
          </w:p>
          <w:p w14:paraId="6144ED02" w14:textId="77777777" w:rsidR="00D85A3A" w:rsidRDefault="00D85A3A">
            <w:pPr>
              <w:pStyle w:val="TeksIsi"/>
              <w:numPr>
                <w:ilvl w:val="0"/>
                <w:numId w:val="8"/>
              </w:numPr>
              <w:tabs>
                <w:tab w:val="left" w:pos="680"/>
              </w:tabs>
              <w:ind w:left="680" w:hanging="600"/>
              <w:jc w:val="both"/>
              <w:rPr>
                <w:szCs w:val="22"/>
                <w:lang w:val="es-ES"/>
              </w:rPr>
            </w:pPr>
            <w:r>
              <w:rPr>
                <w:szCs w:val="22"/>
                <w:lang w:val="de-DE"/>
              </w:rPr>
              <w:t>Identitas perawat disampaikan</w:t>
            </w:r>
            <w:r>
              <w:rPr>
                <w:szCs w:val="22"/>
                <w:lang w:val="es-ES"/>
              </w:rPr>
              <w:t>.</w:t>
            </w:r>
          </w:p>
          <w:p w14:paraId="2C45616F" w14:textId="77777777" w:rsidR="00D85A3A" w:rsidRDefault="00D85A3A">
            <w:pPr>
              <w:pStyle w:val="TeksIsi"/>
              <w:ind w:left="80"/>
              <w:jc w:val="both"/>
              <w:rPr>
                <w:szCs w:val="22"/>
                <w:lang w:val="es-ES"/>
              </w:rPr>
            </w:pPr>
          </w:p>
          <w:p w14:paraId="7CB7B4E4" w14:textId="77777777" w:rsidR="00D85A3A" w:rsidRDefault="00D85A3A">
            <w:pPr>
              <w:pStyle w:val="TeksIsi"/>
              <w:numPr>
                <w:ilvl w:val="0"/>
                <w:numId w:val="8"/>
              </w:numPr>
              <w:tabs>
                <w:tab w:val="left" w:pos="680"/>
              </w:tabs>
              <w:ind w:left="680" w:hanging="600"/>
              <w:jc w:val="both"/>
              <w:rPr>
                <w:szCs w:val="22"/>
                <w:lang w:val="sv-SE"/>
              </w:rPr>
            </w:pPr>
            <w:r>
              <w:rPr>
                <w:szCs w:val="22"/>
                <w:lang w:val="sv-SE"/>
              </w:rPr>
              <w:t>Identitas klien/perawat  dan keluarga ditanyakan.</w:t>
            </w:r>
          </w:p>
          <w:p w14:paraId="2EA3794D" w14:textId="77777777" w:rsidR="00D85A3A" w:rsidRDefault="00D85A3A">
            <w:pPr>
              <w:pStyle w:val="TeksIsi"/>
              <w:jc w:val="both"/>
              <w:rPr>
                <w:szCs w:val="22"/>
                <w:lang w:val="sv-SE"/>
              </w:rPr>
            </w:pPr>
          </w:p>
        </w:tc>
      </w:tr>
      <w:tr w:rsidR="00000000" w14:paraId="155A5E60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0FADBC" w14:textId="77777777" w:rsidR="00D85A3A" w:rsidRDefault="00D85A3A">
            <w:pPr>
              <w:tabs>
                <w:tab w:val="left" w:pos="480"/>
              </w:tabs>
              <w:ind w:left="475" w:hanging="475"/>
              <w:rPr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02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ab/>
            </w:r>
            <w:r>
              <w:rPr>
                <w:rFonts w:ascii="Arial" w:hAnsi="Arial" w:cs="Arial"/>
                <w:sz w:val="22"/>
                <w:szCs w:val="22"/>
                <w:lang w:val="de-DE"/>
              </w:rPr>
              <w:t>Melakukan interaksi</w:t>
            </w: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8D5D7" w14:textId="77777777" w:rsidR="00D85A3A" w:rsidRDefault="00D85A3A">
            <w:pPr>
              <w:pStyle w:val="TeksIsi"/>
              <w:numPr>
                <w:ilvl w:val="1"/>
                <w:numId w:val="3"/>
              </w:numPr>
              <w:tabs>
                <w:tab w:val="left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sv-SE"/>
              </w:rPr>
              <w:t>Tujuan melakukan hubungan/interaksi interpersonal disampaikan</w:t>
            </w:r>
            <w:r>
              <w:rPr>
                <w:szCs w:val="22"/>
                <w:lang w:val="id-ID"/>
              </w:rPr>
              <w:t>.</w:t>
            </w:r>
          </w:p>
          <w:p w14:paraId="2880A36D" w14:textId="77777777" w:rsidR="00D85A3A" w:rsidRDefault="00D85A3A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14:paraId="6A0A4C0F" w14:textId="77777777" w:rsidR="00D85A3A" w:rsidRDefault="00D85A3A">
            <w:pPr>
              <w:pStyle w:val="TeksIsi"/>
              <w:numPr>
                <w:ilvl w:val="1"/>
                <w:numId w:val="3"/>
              </w:numPr>
              <w:tabs>
                <w:tab w:val="left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sv-SE"/>
              </w:rPr>
              <w:t>Penjelasan yang disampaikan dimengerti oleh klien/pasien atau keluarga</w:t>
            </w:r>
            <w:r>
              <w:rPr>
                <w:szCs w:val="22"/>
                <w:lang w:val="id-ID"/>
              </w:rPr>
              <w:t>.</w:t>
            </w:r>
          </w:p>
          <w:p w14:paraId="2814D5E2" w14:textId="77777777" w:rsidR="00D85A3A" w:rsidRDefault="00D85A3A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14:paraId="425E114C" w14:textId="77777777" w:rsidR="00D85A3A" w:rsidRDefault="00D85A3A">
            <w:pPr>
              <w:pStyle w:val="TeksIsi"/>
              <w:numPr>
                <w:ilvl w:val="1"/>
                <w:numId w:val="3"/>
              </w:numPr>
              <w:tabs>
                <w:tab w:val="left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sv-SE"/>
              </w:rPr>
              <w:t>Selama komunikasi dipergunakan bahasa yang jelas, sopan dan sistematis.</w:t>
            </w:r>
          </w:p>
          <w:p w14:paraId="2DCA746A" w14:textId="77777777" w:rsidR="00D85A3A" w:rsidRDefault="00D85A3A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14:paraId="4AE0DE40" w14:textId="77777777" w:rsidR="00D85A3A" w:rsidRDefault="00D85A3A">
            <w:pPr>
              <w:pStyle w:val="TeksIsi"/>
              <w:numPr>
                <w:ilvl w:val="1"/>
                <w:numId w:val="3"/>
              </w:numPr>
              <w:tabs>
                <w:tab w:val="left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fi-FI"/>
              </w:rPr>
              <w:t>Klien/pasien atau keluarga diberi kesempatan bertanya untuk klarifikasi.</w:t>
            </w:r>
          </w:p>
          <w:p w14:paraId="2FBB0BA0" w14:textId="77777777" w:rsidR="00D85A3A" w:rsidRDefault="00D85A3A">
            <w:pPr>
              <w:pStyle w:val="TeksIsi"/>
              <w:jc w:val="both"/>
              <w:rPr>
                <w:szCs w:val="22"/>
                <w:lang w:val="id-ID"/>
              </w:rPr>
            </w:pPr>
          </w:p>
          <w:p w14:paraId="35B9D2D1" w14:textId="77777777" w:rsidR="00D85A3A" w:rsidRDefault="00D85A3A">
            <w:pPr>
              <w:pStyle w:val="TeksIsi"/>
              <w:numPr>
                <w:ilvl w:val="1"/>
                <w:numId w:val="3"/>
              </w:numPr>
              <w:tabs>
                <w:tab w:val="left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fi-FI"/>
              </w:rPr>
              <w:t>Privasi klien/pasien selama komunikasi dihargai.</w:t>
            </w:r>
          </w:p>
          <w:p w14:paraId="34D95FA9" w14:textId="77777777" w:rsidR="00D85A3A" w:rsidRDefault="00D85A3A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14:paraId="1237B807" w14:textId="77777777" w:rsidR="00D85A3A" w:rsidRDefault="00D85A3A">
            <w:pPr>
              <w:pStyle w:val="TeksIsi"/>
              <w:numPr>
                <w:ilvl w:val="1"/>
                <w:numId w:val="3"/>
              </w:numPr>
              <w:tabs>
                <w:tab w:val="left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sv-SE"/>
              </w:rPr>
              <w:t>Sebagai pendengar diper</w:t>
            </w:r>
            <w:r>
              <w:rPr>
                <w:szCs w:val="22"/>
                <w:lang w:val="sv-SE"/>
              </w:rPr>
              <w:t>lihatkan dengan sabar dan penuh perhatian serta empati.</w:t>
            </w:r>
          </w:p>
          <w:p w14:paraId="7E9BB204" w14:textId="77777777" w:rsidR="00D85A3A" w:rsidRDefault="00D85A3A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14:paraId="36093C9D" w14:textId="77777777" w:rsidR="00D85A3A" w:rsidRDefault="00D85A3A">
            <w:pPr>
              <w:pStyle w:val="TeksIsi"/>
              <w:numPr>
                <w:ilvl w:val="1"/>
                <w:numId w:val="3"/>
              </w:numPr>
              <w:tabs>
                <w:tab w:val="left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de-DE"/>
              </w:rPr>
              <w:t>Komunikasi melalui telepon dilaksanakan.</w:t>
            </w:r>
          </w:p>
          <w:p w14:paraId="1B6721F0" w14:textId="77777777" w:rsidR="00D85A3A" w:rsidRDefault="00D85A3A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14:paraId="5E8DB1ED" w14:textId="77777777" w:rsidR="00D85A3A" w:rsidRDefault="00D85A3A">
            <w:pPr>
              <w:pStyle w:val="TeksIsi"/>
              <w:numPr>
                <w:ilvl w:val="1"/>
                <w:numId w:val="3"/>
              </w:numPr>
              <w:tabs>
                <w:tab w:val="left" w:pos="680"/>
              </w:tabs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de-DE"/>
              </w:rPr>
              <w:t>Komunikasi melalui tulisan dilaksanakan</w:t>
            </w:r>
            <w:r>
              <w:rPr>
                <w:szCs w:val="22"/>
                <w:lang w:val="sv-SE"/>
              </w:rPr>
              <w:t>.</w:t>
            </w:r>
          </w:p>
          <w:p w14:paraId="7CEFC4B5" w14:textId="77777777" w:rsidR="00D85A3A" w:rsidRDefault="00D85A3A">
            <w:pPr>
              <w:pStyle w:val="TeksIsi"/>
              <w:jc w:val="both"/>
              <w:rPr>
                <w:szCs w:val="22"/>
                <w:lang w:val="id-ID"/>
              </w:rPr>
            </w:pPr>
          </w:p>
        </w:tc>
      </w:tr>
      <w:tr w:rsidR="00000000" w14:paraId="09B7ED30" w14:textId="77777777">
        <w:tc>
          <w:tcPr>
            <w:tcW w:w="3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E33DD9" w14:textId="77777777" w:rsidR="00D85A3A" w:rsidRDefault="00D85A3A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03    </w:t>
            </w:r>
            <w:r>
              <w:rPr>
                <w:rFonts w:ascii="Arial" w:hAnsi="Arial" w:cs="Arial"/>
                <w:sz w:val="22"/>
                <w:szCs w:val="22"/>
              </w:rPr>
              <w:t>Melakukan terminasi</w:t>
            </w:r>
          </w:p>
          <w:p w14:paraId="16C897C9" w14:textId="77777777" w:rsidR="00D85A3A" w:rsidRDefault="00D85A3A">
            <w:pPr>
              <w:ind w:left="480" w:hanging="48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5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73A75A" w14:textId="77777777" w:rsidR="00D85A3A" w:rsidRDefault="00D85A3A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sv-SE"/>
              </w:rPr>
              <w:t>Akhir komunikasi dirumuskan dan divalidasi</w:t>
            </w:r>
            <w:r>
              <w:rPr>
                <w:szCs w:val="22"/>
                <w:lang w:val="id-ID"/>
              </w:rPr>
              <w:t>.</w:t>
            </w:r>
          </w:p>
          <w:p w14:paraId="77E7FD69" w14:textId="77777777" w:rsidR="00D85A3A" w:rsidRDefault="00D85A3A">
            <w:pPr>
              <w:pStyle w:val="TeksIsi"/>
              <w:ind w:left="80"/>
              <w:jc w:val="both"/>
              <w:rPr>
                <w:szCs w:val="22"/>
                <w:lang w:val="id-ID"/>
              </w:rPr>
            </w:pPr>
          </w:p>
          <w:p w14:paraId="19F19D8F" w14:textId="77777777" w:rsidR="00D85A3A" w:rsidRDefault="00D85A3A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sv-SE"/>
              </w:rPr>
              <w:t>Akhir komunikasi disampaikan kepada klien/pasien</w:t>
            </w:r>
            <w:r>
              <w:rPr>
                <w:szCs w:val="22"/>
                <w:lang w:val="id-ID"/>
              </w:rPr>
              <w:t>.</w:t>
            </w:r>
          </w:p>
          <w:p w14:paraId="65362687" w14:textId="77777777" w:rsidR="00D85A3A" w:rsidRDefault="00D85A3A">
            <w:pPr>
              <w:pStyle w:val="TeksIsi"/>
              <w:jc w:val="both"/>
              <w:rPr>
                <w:szCs w:val="22"/>
                <w:lang w:val="id-ID"/>
              </w:rPr>
            </w:pPr>
          </w:p>
          <w:p w14:paraId="6970EFFE" w14:textId="77777777" w:rsidR="00D85A3A" w:rsidRDefault="00D85A3A">
            <w:pPr>
              <w:pStyle w:val="TeksIsi"/>
              <w:numPr>
                <w:ilvl w:val="1"/>
                <w:numId w:val="4"/>
              </w:numPr>
              <w:ind w:left="680" w:hanging="600"/>
              <w:jc w:val="both"/>
              <w:rPr>
                <w:szCs w:val="22"/>
                <w:lang w:val="id-ID"/>
              </w:rPr>
            </w:pPr>
            <w:r>
              <w:rPr>
                <w:szCs w:val="22"/>
                <w:lang w:val="de-DE"/>
              </w:rPr>
              <w:t>Salam perpisahan/penutupan disampaikan</w:t>
            </w:r>
            <w:r>
              <w:rPr>
                <w:szCs w:val="22"/>
                <w:lang w:val="sv-SE"/>
              </w:rPr>
              <w:t>.</w:t>
            </w:r>
          </w:p>
          <w:p w14:paraId="2CB3D325" w14:textId="77777777" w:rsidR="00D85A3A" w:rsidRDefault="00D85A3A">
            <w:pPr>
              <w:pStyle w:val="TeksIsi"/>
              <w:jc w:val="both"/>
              <w:rPr>
                <w:szCs w:val="22"/>
                <w:lang w:val="id-ID"/>
              </w:rPr>
            </w:pPr>
          </w:p>
        </w:tc>
      </w:tr>
    </w:tbl>
    <w:p w14:paraId="70130D7F" w14:textId="77777777" w:rsidR="00D85A3A" w:rsidRDefault="00D85A3A">
      <w:pPr>
        <w:rPr>
          <w:rFonts w:ascii="Arial" w:hAnsi="Arial" w:cs="Arial"/>
          <w:sz w:val="22"/>
          <w:szCs w:val="22"/>
          <w:lang w:val="sv-SE"/>
        </w:rPr>
      </w:pPr>
    </w:p>
    <w:p w14:paraId="25F9B0C8" w14:textId="77777777" w:rsidR="00D85A3A" w:rsidRDefault="00D85A3A">
      <w:pPr>
        <w:rPr>
          <w:rFonts w:ascii="Arial" w:hAnsi="Arial" w:cs="Arial"/>
          <w:sz w:val="22"/>
          <w:szCs w:val="22"/>
          <w:lang w:val="sv-SE"/>
        </w:rPr>
      </w:pPr>
    </w:p>
    <w:p w14:paraId="76FFB501" w14:textId="77777777" w:rsidR="00D85A3A" w:rsidRDefault="00D85A3A">
      <w:pPr>
        <w:rPr>
          <w:rFonts w:ascii="Arial" w:hAnsi="Arial" w:cs="Arial"/>
          <w:sz w:val="22"/>
          <w:szCs w:val="22"/>
          <w:lang w:val="sv-SE"/>
        </w:rPr>
      </w:pPr>
    </w:p>
    <w:p w14:paraId="4ACFEB16" w14:textId="77777777" w:rsidR="00D85A3A" w:rsidRDefault="00D85A3A">
      <w:pPr>
        <w:rPr>
          <w:rFonts w:ascii="Arial" w:hAnsi="Arial" w:cs="Arial"/>
          <w:sz w:val="22"/>
          <w:szCs w:val="22"/>
          <w:lang w:val="sv-SE"/>
        </w:rPr>
      </w:pPr>
    </w:p>
    <w:p w14:paraId="257A916C" w14:textId="77777777" w:rsidR="00D85A3A" w:rsidRDefault="00D85A3A">
      <w:pPr>
        <w:pStyle w:val="NormalWeb"/>
        <w:tabs>
          <w:tab w:val="left" w:pos="7020"/>
        </w:tabs>
        <w:spacing w:before="0" w:after="0"/>
        <w:rPr>
          <w:rStyle w:val="Kuat"/>
          <w:rFonts w:ascii="Arial" w:hAnsi="Arial" w:cs="Arial"/>
          <w:sz w:val="22"/>
          <w:szCs w:val="22"/>
          <w:lang w:val="id-ID"/>
        </w:rPr>
      </w:pPr>
      <w:r>
        <w:rPr>
          <w:rFonts w:ascii="Arial" w:eastAsia="Arial" w:hAnsi="Arial" w:cs="Arial"/>
          <w:sz w:val="22"/>
          <w:szCs w:val="22"/>
          <w:lang w:val="fi-FI"/>
        </w:rPr>
        <w:t xml:space="preserve">                                                                                       </w:t>
      </w:r>
      <w:r>
        <w:rPr>
          <w:rFonts w:ascii="Arial" w:hAnsi="Arial" w:cs="Arial"/>
          <w:sz w:val="22"/>
          <w:szCs w:val="22"/>
          <w:lang w:val="fi-FI"/>
        </w:rPr>
        <w:tab/>
      </w:r>
    </w:p>
    <w:p w14:paraId="6A299B52" w14:textId="77777777" w:rsidR="00D85A3A" w:rsidRDefault="00D85A3A">
      <w:pPr>
        <w:pStyle w:val="NormalWeb"/>
        <w:spacing w:before="0" w:after="0"/>
        <w:rPr>
          <w:rFonts w:ascii="Arial" w:hAnsi="Arial" w:cs="Arial"/>
          <w:sz w:val="22"/>
          <w:szCs w:val="22"/>
          <w:lang w:val="sv-SE"/>
        </w:rPr>
      </w:pPr>
      <w:r>
        <w:rPr>
          <w:rStyle w:val="Kuat"/>
          <w:rFonts w:ascii="Arial" w:hAnsi="Arial" w:cs="Arial"/>
          <w:sz w:val="22"/>
          <w:szCs w:val="22"/>
          <w:lang w:val="id-ID"/>
        </w:rPr>
        <w:lastRenderedPageBreak/>
        <w:t>BATASAN VARIABEL</w:t>
      </w:r>
    </w:p>
    <w:p w14:paraId="593896BE" w14:textId="77777777" w:rsidR="00D85A3A" w:rsidRDefault="00D85A3A">
      <w:pPr>
        <w:jc w:val="both"/>
        <w:rPr>
          <w:rFonts w:ascii="Arial" w:hAnsi="Arial" w:cs="Arial"/>
          <w:sz w:val="22"/>
          <w:szCs w:val="22"/>
          <w:lang w:val="sv-SE"/>
        </w:rPr>
      </w:pPr>
    </w:p>
    <w:p w14:paraId="6AFBDDD3" w14:textId="77777777" w:rsidR="00D85A3A" w:rsidRDefault="00D85A3A">
      <w:pPr>
        <w:jc w:val="both"/>
        <w:rPr>
          <w:rFonts w:ascii="Arial" w:hAnsi="Arial" w:cs="Arial"/>
          <w:sz w:val="22"/>
          <w:szCs w:val="22"/>
          <w:lang w:val="it-IT"/>
        </w:rPr>
      </w:pPr>
      <w:r>
        <w:rPr>
          <w:rFonts w:ascii="Arial" w:hAnsi="Arial" w:cs="Arial"/>
          <w:sz w:val="22"/>
          <w:szCs w:val="22"/>
          <w:lang w:val="sv-SE"/>
        </w:rPr>
        <w:t>Kompetensi ini sebagai dasar dari setiap hubungan perawat vokasi dengan klien/pasien, keluarga</w:t>
      </w:r>
      <w:r>
        <w:rPr>
          <w:rFonts w:ascii="Arial" w:hAnsi="Arial" w:cs="Arial"/>
          <w:sz w:val="22"/>
          <w:szCs w:val="22"/>
          <w:lang w:val="sv-SE"/>
        </w:rPr>
        <w:t xml:space="preserve"> serta tim kesehatan. Dilakukan oleh setiap perawat vokasi secara perorangan. Kompetensi dilakukan setiap hubungan dengan klien/pasien, keluarga dan tim kesahatan di rumah sakit atau sarana pelayanan kesehatan lainnya:</w:t>
      </w:r>
    </w:p>
    <w:p w14:paraId="5B79C995" w14:textId="77777777" w:rsidR="00D85A3A" w:rsidRDefault="00D85A3A">
      <w:pPr>
        <w:numPr>
          <w:ilvl w:val="0"/>
          <w:numId w:val="7"/>
        </w:numPr>
        <w:ind w:hanging="700"/>
        <w:jc w:val="both"/>
      </w:pPr>
      <w:r>
        <w:rPr>
          <w:rFonts w:ascii="Arial" w:hAnsi="Arial" w:cs="Arial"/>
          <w:sz w:val="22"/>
          <w:szCs w:val="22"/>
          <w:lang w:val="it-IT"/>
        </w:rPr>
        <w:t>Standar Operasi dan Prosedur</w:t>
      </w:r>
      <w:r>
        <w:rPr>
          <w:rFonts w:ascii="Arial" w:hAnsi="Arial" w:cs="Arial"/>
          <w:sz w:val="22"/>
          <w:szCs w:val="22"/>
          <w:lang w:val="sv-SE"/>
        </w:rPr>
        <w:t xml:space="preserve">  (SOP).</w:t>
      </w:r>
    </w:p>
    <w:p w14:paraId="6A37428D" w14:textId="77777777" w:rsidR="00D85A3A" w:rsidRDefault="00D85A3A">
      <w:pPr>
        <w:ind w:left="700" w:hanging="700"/>
        <w:jc w:val="both"/>
      </w:pPr>
    </w:p>
    <w:p w14:paraId="65010ADD" w14:textId="77777777" w:rsidR="00D85A3A" w:rsidRDefault="00D85A3A">
      <w:pPr>
        <w:pStyle w:val="NormalWeb"/>
        <w:spacing w:before="0" w:after="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Style w:val="Kuat"/>
          <w:rFonts w:ascii="Arial" w:hAnsi="Arial" w:cs="Arial"/>
          <w:sz w:val="22"/>
          <w:szCs w:val="22"/>
          <w:lang w:val="id-ID"/>
        </w:rPr>
        <w:t>PANDUAN PENILAIAN</w:t>
      </w:r>
    </w:p>
    <w:p w14:paraId="740AB2D9" w14:textId="77777777" w:rsidR="00D85A3A" w:rsidRDefault="00D85A3A">
      <w:pPr>
        <w:pStyle w:val="NormalWeb"/>
        <w:spacing w:before="0" w:after="0"/>
        <w:jc w:val="both"/>
        <w:rPr>
          <w:rFonts w:ascii="Arial" w:hAnsi="Arial" w:cs="Arial"/>
          <w:sz w:val="22"/>
          <w:szCs w:val="22"/>
          <w:lang w:val="id-ID"/>
        </w:rPr>
      </w:pPr>
    </w:p>
    <w:p w14:paraId="597C249E" w14:textId="77777777" w:rsidR="00D85A3A" w:rsidRDefault="00D85A3A">
      <w:pPr>
        <w:pStyle w:val="NormalWeb"/>
        <w:spacing w:before="0" w:after="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 xml:space="preserve">1. </w:t>
      </w:r>
      <w:r>
        <w:rPr>
          <w:rFonts w:ascii="Arial" w:hAnsi="Arial" w:cs="Arial"/>
          <w:b/>
          <w:bCs/>
          <w:color w:val="000000"/>
          <w:sz w:val="22"/>
          <w:szCs w:val="22"/>
          <w:lang w:val="id-ID"/>
        </w:rPr>
        <w:tab/>
        <w:t xml:space="preserve">Unit kompetensi yang harus dikuasai sebelumnya : </w:t>
      </w:r>
    </w:p>
    <w:p w14:paraId="0A95AFEC" w14:textId="77777777" w:rsidR="00D85A3A" w:rsidRDefault="00D85A3A">
      <w:pPr>
        <w:tabs>
          <w:tab w:val="left" w:pos="1440"/>
        </w:tabs>
        <w:ind w:left="1440" w:hanging="720"/>
        <w:jc w:val="both"/>
        <w:rPr>
          <w:rFonts w:ascii="Arial" w:hAnsi="Arial" w:cs="Arial"/>
          <w:b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1.1.      Tidak ada.</w:t>
      </w:r>
    </w:p>
    <w:p w14:paraId="2B8AA124" w14:textId="77777777" w:rsidR="00D85A3A" w:rsidRDefault="00D85A3A">
      <w:pPr>
        <w:jc w:val="both"/>
        <w:rPr>
          <w:rFonts w:ascii="Arial" w:hAnsi="Arial" w:cs="Arial"/>
          <w:b/>
          <w:sz w:val="22"/>
          <w:szCs w:val="22"/>
          <w:lang w:val="id-ID"/>
        </w:rPr>
      </w:pPr>
    </w:p>
    <w:p w14:paraId="0054A298" w14:textId="77777777" w:rsidR="00D85A3A" w:rsidRDefault="00D85A3A">
      <w:pPr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b/>
          <w:sz w:val="22"/>
          <w:szCs w:val="22"/>
          <w:lang w:val="id-ID"/>
        </w:rPr>
        <w:t>2.</w:t>
      </w:r>
      <w:r>
        <w:rPr>
          <w:rFonts w:ascii="Arial" w:hAnsi="Arial" w:cs="Arial"/>
          <w:b/>
          <w:sz w:val="22"/>
          <w:szCs w:val="22"/>
          <w:lang w:val="id-ID"/>
        </w:rPr>
        <w:tab/>
        <w:t>Kondisi pengujian :</w:t>
      </w:r>
    </w:p>
    <w:p w14:paraId="49EE63C1" w14:textId="77777777" w:rsidR="00D85A3A" w:rsidRDefault="00D85A3A">
      <w:pPr>
        <w:numPr>
          <w:ilvl w:val="1"/>
          <w:numId w:val="5"/>
        </w:numPr>
        <w:tabs>
          <w:tab w:val="left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Kompetensi diuji dalam lingkungan yang aman.</w:t>
      </w:r>
    </w:p>
    <w:p w14:paraId="5975C857" w14:textId="77777777" w:rsidR="00D85A3A" w:rsidRDefault="00D85A3A">
      <w:pPr>
        <w:numPr>
          <w:ilvl w:val="1"/>
          <w:numId w:val="5"/>
        </w:numPr>
        <w:tabs>
          <w:tab w:val="left" w:pos="1440"/>
        </w:tabs>
        <w:ind w:left="144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Pengujian harus sesuai dengan standar perawat vokasi.</w:t>
      </w:r>
    </w:p>
    <w:p w14:paraId="1693A90B" w14:textId="77777777" w:rsidR="00D85A3A" w:rsidRDefault="00D85A3A">
      <w:pPr>
        <w:numPr>
          <w:ilvl w:val="1"/>
          <w:numId w:val="5"/>
        </w:numPr>
        <w:tabs>
          <w:tab w:val="left" w:pos="1440"/>
        </w:tabs>
        <w:ind w:left="1440"/>
        <w:jc w:val="both"/>
        <w:rPr>
          <w:rFonts w:ascii="Arial" w:hAnsi="Arial" w:cs="Arial"/>
          <w:b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 xml:space="preserve">Pengujian dilakukan terhadap individu </w:t>
      </w:r>
      <w:r>
        <w:rPr>
          <w:rFonts w:ascii="Arial" w:hAnsi="Arial" w:cs="Arial"/>
          <w:sz w:val="22"/>
          <w:szCs w:val="22"/>
          <w:lang w:val="id-ID"/>
        </w:rPr>
        <w:t>perawat.</w:t>
      </w:r>
    </w:p>
    <w:p w14:paraId="39C8D301" w14:textId="77777777" w:rsidR="00D85A3A" w:rsidRDefault="00D85A3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25"/>
        </w:tabs>
        <w:jc w:val="both"/>
        <w:rPr>
          <w:rFonts w:ascii="Arial" w:hAnsi="Arial" w:cs="Arial"/>
          <w:b/>
          <w:sz w:val="22"/>
          <w:szCs w:val="22"/>
          <w:lang w:val="id-ID"/>
        </w:rPr>
      </w:pPr>
    </w:p>
    <w:p w14:paraId="68539631" w14:textId="77777777" w:rsidR="00D85A3A" w:rsidRDefault="00D85A3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25"/>
        </w:tabs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b/>
          <w:sz w:val="22"/>
          <w:szCs w:val="22"/>
          <w:lang w:val="id-ID"/>
        </w:rPr>
        <w:t>3.</w:t>
      </w:r>
      <w:r>
        <w:rPr>
          <w:rFonts w:ascii="Arial" w:hAnsi="Arial" w:cs="Arial"/>
          <w:b/>
          <w:sz w:val="22"/>
          <w:szCs w:val="22"/>
          <w:lang w:val="id-ID"/>
        </w:rPr>
        <w:tab/>
        <w:t>Pengetahuan yang diperlukan :</w:t>
      </w:r>
      <w:r>
        <w:rPr>
          <w:rFonts w:ascii="Arial" w:hAnsi="Arial" w:cs="Arial"/>
          <w:b/>
          <w:sz w:val="22"/>
          <w:szCs w:val="22"/>
          <w:lang w:val="id-ID"/>
        </w:rPr>
        <w:tab/>
      </w:r>
    </w:p>
    <w:p w14:paraId="69B5C4EB" w14:textId="77777777" w:rsidR="00D85A3A" w:rsidRDefault="00D85A3A">
      <w:pPr>
        <w:numPr>
          <w:ilvl w:val="1"/>
          <w:numId w:val="9"/>
        </w:numPr>
        <w:ind w:left="1440" w:hanging="72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Konsep dasar komunikasi</w:t>
      </w:r>
      <w:r>
        <w:rPr>
          <w:rFonts w:ascii="Arial" w:hAnsi="Arial" w:cs="Arial"/>
          <w:sz w:val="22"/>
          <w:szCs w:val="22"/>
          <w:lang w:val="id-ID"/>
        </w:rPr>
        <w:t>.</w:t>
      </w:r>
    </w:p>
    <w:p w14:paraId="7D505385" w14:textId="77777777" w:rsidR="00D85A3A" w:rsidRDefault="00D85A3A">
      <w:pPr>
        <w:numPr>
          <w:ilvl w:val="1"/>
          <w:numId w:val="9"/>
        </w:numPr>
        <w:ind w:left="1440" w:hanging="72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Bentuk-bentuk komunikasi dalam keperawatan.</w:t>
      </w:r>
    </w:p>
    <w:p w14:paraId="0DA10197" w14:textId="77777777" w:rsidR="00D85A3A" w:rsidRDefault="00D85A3A">
      <w:pPr>
        <w:numPr>
          <w:ilvl w:val="1"/>
          <w:numId w:val="9"/>
        </w:numPr>
        <w:ind w:left="1440" w:hanging="720"/>
        <w:jc w:val="both"/>
        <w:rPr>
          <w:rFonts w:ascii="Arial" w:hAnsi="Arial" w:cs="Arial"/>
          <w:b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sv-SE"/>
        </w:rPr>
        <w:t>Konsep dasar manusia.</w:t>
      </w:r>
    </w:p>
    <w:p w14:paraId="74C6C376" w14:textId="77777777" w:rsidR="00D85A3A" w:rsidRDefault="00D85A3A">
      <w:pPr>
        <w:ind w:left="720" w:hanging="720"/>
        <w:jc w:val="both"/>
        <w:rPr>
          <w:rFonts w:ascii="Arial" w:hAnsi="Arial" w:cs="Arial"/>
          <w:b/>
          <w:sz w:val="22"/>
          <w:szCs w:val="22"/>
          <w:lang w:val="id-ID"/>
        </w:rPr>
      </w:pPr>
    </w:p>
    <w:p w14:paraId="08457C42" w14:textId="77777777" w:rsidR="00D85A3A" w:rsidRDefault="00D85A3A">
      <w:pPr>
        <w:ind w:left="720" w:hanging="72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b/>
          <w:sz w:val="22"/>
          <w:szCs w:val="22"/>
          <w:lang w:val="id-ID"/>
        </w:rPr>
        <w:t>4.</w:t>
      </w:r>
      <w:r>
        <w:rPr>
          <w:rFonts w:ascii="Arial" w:hAnsi="Arial" w:cs="Arial"/>
          <w:b/>
          <w:sz w:val="22"/>
          <w:szCs w:val="22"/>
          <w:lang w:val="id-ID"/>
        </w:rPr>
        <w:tab/>
        <w:t>Keterampilan yan</w:t>
      </w:r>
      <w:r>
        <w:rPr>
          <w:rFonts w:ascii="Arial" w:hAnsi="Arial" w:cs="Arial"/>
          <w:b/>
          <w:sz w:val="22"/>
          <w:szCs w:val="22"/>
          <w:lang w:val="sv-SE"/>
        </w:rPr>
        <w:t xml:space="preserve">g </w:t>
      </w:r>
      <w:r>
        <w:rPr>
          <w:rFonts w:ascii="Arial" w:hAnsi="Arial" w:cs="Arial"/>
          <w:b/>
          <w:sz w:val="22"/>
          <w:szCs w:val="22"/>
          <w:lang w:val="id-ID"/>
        </w:rPr>
        <w:t>diperlukankan :</w:t>
      </w:r>
    </w:p>
    <w:p w14:paraId="6CBCA326" w14:textId="77777777" w:rsidR="00D85A3A" w:rsidRDefault="00D85A3A">
      <w:pPr>
        <w:numPr>
          <w:ilvl w:val="1"/>
          <w:numId w:val="2"/>
        </w:numPr>
        <w:ind w:left="1440" w:hanging="72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Teknik-teknik komunikasi.</w:t>
      </w:r>
    </w:p>
    <w:p w14:paraId="1BCBEB55" w14:textId="77777777" w:rsidR="00D85A3A" w:rsidRDefault="00D85A3A">
      <w:pPr>
        <w:numPr>
          <w:ilvl w:val="1"/>
          <w:numId w:val="2"/>
        </w:numPr>
        <w:ind w:left="1440" w:hanging="720"/>
        <w:jc w:val="both"/>
        <w:rPr>
          <w:rFonts w:ascii="Arial" w:hAnsi="Arial" w:cs="Arial"/>
          <w:b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sv-SE"/>
        </w:rPr>
        <w:t>Pendengaran yang baik.</w:t>
      </w:r>
    </w:p>
    <w:p w14:paraId="790FDF89" w14:textId="77777777" w:rsidR="00D85A3A" w:rsidRDefault="00D85A3A">
      <w:pPr>
        <w:jc w:val="both"/>
        <w:rPr>
          <w:rFonts w:ascii="Arial" w:hAnsi="Arial" w:cs="Arial"/>
          <w:b/>
          <w:sz w:val="22"/>
          <w:szCs w:val="22"/>
          <w:lang w:val="id-ID"/>
        </w:rPr>
      </w:pPr>
    </w:p>
    <w:p w14:paraId="70FF8BCB" w14:textId="77777777" w:rsidR="00D85A3A" w:rsidRDefault="00D85A3A">
      <w:pPr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b/>
          <w:sz w:val="22"/>
          <w:szCs w:val="22"/>
          <w:lang w:val="id-ID"/>
        </w:rPr>
        <w:t>5.</w:t>
      </w:r>
      <w:r>
        <w:rPr>
          <w:rFonts w:ascii="Arial" w:hAnsi="Arial" w:cs="Arial"/>
          <w:b/>
          <w:sz w:val="22"/>
          <w:szCs w:val="22"/>
          <w:lang w:val="id-ID"/>
        </w:rPr>
        <w:tab/>
        <w:t>Aspek Kritis :</w:t>
      </w:r>
    </w:p>
    <w:p w14:paraId="16A2E2DC" w14:textId="77777777" w:rsidR="00D85A3A" w:rsidRDefault="00D85A3A">
      <w:pPr>
        <w:numPr>
          <w:ilvl w:val="1"/>
          <w:numId w:val="6"/>
        </w:numPr>
        <w:ind w:left="1440" w:hanging="720"/>
        <w:jc w:val="both"/>
        <w:rPr>
          <w:rFonts w:ascii="Arial" w:hAnsi="Arial" w:cs="Arial"/>
          <w:sz w:val="22"/>
          <w:szCs w:val="22"/>
          <w:lang w:val="fi-FI"/>
        </w:rPr>
      </w:pPr>
      <w:r>
        <w:rPr>
          <w:rFonts w:ascii="Arial" w:hAnsi="Arial" w:cs="Arial"/>
          <w:sz w:val="22"/>
          <w:szCs w:val="22"/>
          <w:lang w:val="sv-SE"/>
        </w:rPr>
        <w:t>Ketepatan membangun hubungan saling percaya</w:t>
      </w:r>
      <w:r>
        <w:rPr>
          <w:rFonts w:ascii="Arial" w:hAnsi="Arial" w:cs="Arial"/>
          <w:sz w:val="22"/>
          <w:szCs w:val="22"/>
          <w:lang w:val="id-ID"/>
        </w:rPr>
        <w:t>.</w:t>
      </w:r>
    </w:p>
    <w:p w14:paraId="01E5CBFF" w14:textId="77777777" w:rsidR="00D85A3A" w:rsidRDefault="00D85A3A">
      <w:pPr>
        <w:tabs>
          <w:tab w:val="left" w:pos="2175"/>
        </w:tabs>
        <w:ind w:left="72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fi-FI"/>
        </w:rPr>
        <w:tab/>
      </w:r>
    </w:p>
    <w:p w14:paraId="67CFA058" w14:textId="77777777" w:rsidR="00D85A3A" w:rsidRDefault="00D85A3A">
      <w:pPr>
        <w:ind w:left="720"/>
        <w:jc w:val="both"/>
        <w:rPr>
          <w:rFonts w:ascii="Arial" w:hAnsi="Arial" w:cs="Arial"/>
          <w:sz w:val="22"/>
          <w:szCs w:val="22"/>
          <w:lang w:val="id-ID"/>
        </w:rPr>
      </w:pPr>
    </w:p>
    <w:p w14:paraId="23473E58" w14:textId="77777777" w:rsidR="00D85A3A" w:rsidRDefault="00D85A3A">
      <w:pPr>
        <w:ind w:left="720"/>
        <w:jc w:val="both"/>
        <w:rPr>
          <w:rFonts w:ascii="Arial" w:hAnsi="Arial" w:cs="Arial"/>
          <w:sz w:val="22"/>
          <w:szCs w:val="22"/>
          <w:lang w:val="id-ID"/>
        </w:rPr>
      </w:pPr>
    </w:p>
    <w:p w14:paraId="7F2F6F6F" w14:textId="77777777" w:rsidR="00D85A3A" w:rsidRDefault="00D85A3A">
      <w:pPr>
        <w:pStyle w:val="Judul4"/>
        <w:jc w:val="both"/>
        <w:rPr>
          <w:rFonts w:ascii="Arial" w:hAnsi="Arial" w:cs="Arial"/>
          <w:sz w:val="22"/>
          <w:szCs w:val="22"/>
        </w:rPr>
      </w:pPr>
      <w:r>
        <w:rPr>
          <w:rStyle w:val="Kuat"/>
          <w:rFonts w:ascii="Arial" w:hAnsi="Arial" w:cs="Arial"/>
          <w:b w:val="0"/>
          <w:bCs w:val="0"/>
          <w:sz w:val="22"/>
          <w:szCs w:val="22"/>
        </w:rPr>
        <w:t>KOMPETENSI KUNCI</w:t>
      </w:r>
    </w:p>
    <w:p w14:paraId="59D301BD" w14:textId="77777777" w:rsidR="00D85A3A" w:rsidRDefault="00D85A3A">
      <w:pPr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648"/>
        <w:gridCol w:w="4992"/>
        <w:gridCol w:w="1210"/>
      </w:tblGrid>
      <w:tr w:rsidR="00000000" w14:paraId="31B9D47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EF698CA" w14:textId="77777777" w:rsidR="00D85A3A" w:rsidRDefault="00D85A3A">
            <w:pPr>
              <w:pStyle w:val="NormalWeb"/>
              <w:spacing w:before="0" w:after="0"/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4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502ACB" w14:textId="77777777" w:rsidR="00D85A3A" w:rsidRDefault="00D85A3A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sv-SE"/>
              </w:rPr>
              <w:t>KOMPETENSI KUNCI DALAM UNIT INI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66413" w14:textId="77777777" w:rsidR="00D85A3A" w:rsidRDefault="00D85A3A">
            <w:pPr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TINGKAT</w:t>
            </w:r>
          </w:p>
        </w:tc>
      </w:tr>
      <w:tr w:rsidR="00000000" w14:paraId="3915C14B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18AF79" w14:textId="77777777" w:rsidR="00D85A3A" w:rsidRDefault="00D85A3A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  <w:tc>
          <w:tcPr>
            <w:tcW w:w="4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10916B" w14:textId="77777777" w:rsidR="00D85A3A" w:rsidRDefault="00D85A3A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Mengumpulkan informasi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79540" w14:textId="77777777" w:rsidR="00D85A3A" w:rsidRDefault="00D85A3A">
            <w:pPr>
              <w:jc w:val="center"/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</w:tr>
      <w:tr w:rsidR="00000000" w14:paraId="32362725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A53CA1" w14:textId="77777777" w:rsidR="00D85A3A" w:rsidRDefault="00D85A3A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2</w:t>
            </w:r>
          </w:p>
        </w:tc>
        <w:tc>
          <w:tcPr>
            <w:tcW w:w="4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13B2EB" w14:textId="77777777" w:rsidR="00D85A3A" w:rsidRDefault="00D85A3A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Mengkomunikasikan ide dan informasi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3D7AF" w14:textId="77777777" w:rsidR="00D85A3A" w:rsidRDefault="00D85A3A">
            <w:pPr>
              <w:jc w:val="center"/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000000" w14:paraId="5A8B3E71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8896B9" w14:textId="77777777" w:rsidR="00D85A3A" w:rsidRDefault="00D85A3A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3</w:t>
            </w:r>
          </w:p>
        </w:tc>
        <w:tc>
          <w:tcPr>
            <w:tcW w:w="4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0B20B5" w14:textId="77777777" w:rsidR="00D85A3A" w:rsidRDefault="00D85A3A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Merencanakan dan mengatur kegiatan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29001" w14:textId="77777777" w:rsidR="00D85A3A" w:rsidRDefault="00D85A3A">
            <w:pPr>
              <w:jc w:val="center"/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000000" w14:paraId="76EE52B2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E76B37" w14:textId="77777777" w:rsidR="00D85A3A" w:rsidRDefault="00D85A3A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4</w:t>
            </w:r>
          </w:p>
        </w:tc>
        <w:tc>
          <w:tcPr>
            <w:tcW w:w="4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B08E19E" w14:textId="77777777" w:rsidR="00D85A3A" w:rsidRDefault="00D85A3A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Bekerjasama dengan orang lain dan kelompok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42C8F" w14:textId="77777777" w:rsidR="00D85A3A" w:rsidRDefault="00D85A3A">
            <w:pPr>
              <w:jc w:val="center"/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000000" w14:paraId="0046615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E77478" w14:textId="77777777" w:rsidR="00D85A3A" w:rsidRDefault="00D85A3A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5</w:t>
            </w:r>
          </w:p>
        </w:tc>
        <w:tc>
          <w:tcPr>
            <w:tcW w:w="4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6BF888" w14:textId="77777777" w:rsidR="00D85A3A" w:rsidRDefault="00D85A3A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M</w:t>
            </w:r>
            <w:r>
              <w:rPr>
                <w:rFonts w:ascii="Arial" w:hAnsi="Arial" w:cs="Arial"/>
                <w:sz w:val="22"/>
                <w:szCs w:val="22"/>
                <w:lang w:val="sv-SE"/>
              </w:rPr>
              <w:t>enggunakan konsep dan teknik matematika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A6A8D" w14:textId="77777777" w:rsidR="00D85A3A" w:rsidRDefault="00D85A3A">
            <w:pPr>
              <w:jc w:val="center"/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000000" w14:paraId="4DE27967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11056" w14:textId="77777777" w:rsidR="00D85A3A" w:rsidRDefault="00D85A3A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6</w:t>
            </w:r>
          </w:p>
        </w:tc>
        <w:tc>
          <w:tcPr>
            <w:tcW w:w="4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AC82E4" w14:textId="77777777" w:rsidR="00D85A3A" w:rsidRDefault="00D85A3A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Memecahkan persoalan/masalah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65046" w14:textId="77777777" w:rsidR="00D85A3A" w:rsidRDefault="00D85A3A">
            <w:pPr>
              <w:jc w:val="center"/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  <w:tr w:rsidR="00000000" w14:paraId="182F4888" w14:textId="77777777"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583485" w14:textId="77777777" w:rsidR="00D85A3A" w:rsidRDefault="00D85A3A">
            <w:pPr>
              <w:jc w:val="center"/>
              <w:rPr>
                <w:rFonts w:ascii="Arial" w:hAnsi="Arial" w:cs="Arial"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7</w:t>
            </w:r>
          </w:p>
        </w:tc>
        <w:tc>
          <w:tcPr>
            <w:tcW w:w="4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E38C76" w14:textId="77777777" w:rsidR="00D85A3A" w:rsidRDefault="00D85A3A">
            <w:pPr>
              <w:jc w:val="both"/>
              <w:rPr>
                <w:rFonts w:ascii="Arial" w:hAnsi="Arial" w:cs="Arial"/>
                <w:bCs/>
                <w:sz w:val="22"/>
                <w:szCs w:val="22"/>
                <w:lang w:val="sv-SE"/>
              </w:rPr>
            </w:pPr>
            <w:r>
              <w:rPr>
                <w:rFonts w:ascii="Arial" w:hAnsi="Arial" w:cs="Arial"/>
                <w:sz w:val="22"/>
                <w:szCs w:val="22"/>
                <w:lang w:val="sv-SE"/>
              </w:rPr>
              <w:t>Menggunakan teknologi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062E9" w14:textId="77777777" w:rsidR="00D85A3A" w:rsidRDefault="00D85A3A">
            <w:pPr>
              <w:jc w:val="center"/>
            </w:pPr>
            <w:r>
              <w:rPr>
                <w:rFonts w:ascii="Arial" w:hAnsi="Arial" w:cs="Arial"/>
                <w:bCs/>
                <w:sz w:val="22"/>
                <w:szCs w:val="22"/>
                <w:lang w:val="sv-SE"/>
              </w:rPr>
              <w:t>1</w:t>
            </w:r>
          </w:p>
        </w:tc>
      </w:tr>
    </w:tbl>
    <w:p w14:paraId="68FE529C" w14:textId="77777777" w:rsidR="00D85A3A" w:rsidRDefault="00D85A3A">
      <w:bookmarkStart w:id="0" w:name="_PictureBullets"/>
      <w:bookmarkEnd w:id="0"/>
    </w:p>
    <w:sectPr w:rsidR="00D85A3A">
      <w:footerReference w:type="default" r:id="rId7"/>
      <w:footerReference w:type="first" r:id="rId8"/>
      <w:pgSz w:w="11906" w:h="16838"/>
      <w:pgMar w:top="1440" w:right="1440" w:bottom="1440" w:left="1440" w:header="720" w:footer="720" w:gutter="0"/>
      <w:pgNumType w:start="1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B0066" w14:textId="77777777" w:rsidR="00D85A3A" w:rsidRDefault="00D85A3A">
      <w:r>
        <w:separator/>
      </w:r>
    </w:p>
  </w:endnote>
  <w:endnote w:type="continuationSeparator" w:id="0">
    <w:p w14:paraId="2B5983FE" w14:textId="77777777" w:rsidR="00D85A3A" w:rsidRDefault="00D85A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F4A3D" w14:textId="77777777" w:rsidR="00D85A3A" w:rsidRDefault="00D85A3A">
    <w:pPr>
      <w:pStyle w:val="Footer"/>
      <w:ind w:right="360"/>
    </w:pPr>
    <w:r>
      <w:pict w14:anchorId="17D1407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11.25pt;margin-top:.05pt;width:12pt;height:27.55pt;z-index:251657728;mso-wrap-distance-left:0;mso-wrap-distance-right:0;mso-position-horizontal:absolute;mso-position-horizontal-relative:page;mso-position-vertical:absolute;mso-position-vertical-relative:text" stroked="f">
          <v:fill opacity="0" color2="black"/>
          <v:textbox inset="0,0,0,0">
            <w:txbxContent>
              <w:p w14:paraId="62A1CA6A" w14:textId="77777777" w:rsidR="00D85A3A" w:rsidRDefault="00D85A3A">
                <w:pPr>
                  <w:pStyle w:val="Footer"/>
                </w:pPr>
                <w:r>
                  <w:rPr>
                    <w:rStyle w:val="NomorHalaman"/>
                  </w:rPr>
                  <w:fldChar w:fldCharType="begin"/>
                </w:r>
                <w:r>
                  <w:rPr>
                    <w:rStyle w:val="NomorHalaman"/>
                  </w:rPr>
                  <w:instrText xml:space="preserve"> PAGE </w:instrText>
                </w:r>
                <w:r>
                  <w:rPr>
                    <w:rStyle w:val="NomorHalaman"/>
                  </w:rPr>
                  <w:fldChar w:fldCharType="separate"/>
                </w:r>
                <w:r>
                  <w:rPr>
                    <w:rStyle w:val="NomorHalaman"/>
                  </w:rPr>
                  <w:t>16</w:t>
                </w:r>
                <w:r>
                  <w:rPr>
                    <w:rStyle w:val="NomorHalaman"/>
                  </w:rPr>
                  <w:fldChar w:fldCharType="end"/>
                </w:r>
              </w:p>
              <w:p w14:paraId="73DF368C" w14:textId="77777777" w:rsidR="00D85A3A" w:rsidRDefault="00D85A3A">
                <w:pPr>
                  <w:pStyle w:val="Footer"/>
                </w:pPr>
              </w:p>
            </w:txbxContent>
          </v:textbox>
          <w10:wrap type="square" side="largest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E57F5" w14:textId="77777777" w:rsidR="00D85A3A" w:rsidRDefault="00D85A3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1C8E2" w14:textId="77777777" w:rsidR="00D85A3A" w:rsidRDefault="00D85A3A">
      <w:r>
        <w:separator/>
      </w:r>
    </w:p>
  </w:footnote>
  <w:footnote w:type="continuationSeparator" w:id="0">
    <w:p w14:paraId="57ACDCE6" w14:textId="77777777" w:rsidR="00D85A3A" w:rsidRDefault="00D85A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504"/>
        </w:tabs>
        <w:ind w:left="504" w:hanging="360"/>
      </w:pPr>
      <w:rPr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1008"/>
        </w:tabs>
        <w:ind w:left="1008" w:hanging="720"/>
      </w:pPr>
    </w:lvl>
    <w:lvl w:ilvl="3">
      <w:start w:val="1"/>
      <w:numFmt w:val="decimal"/>
      <w:lvlText w:val="%1.%2.%3.%4"/>
      <w:lvlJc w:val="left"/>
      <w:pPr>
        <w:tabs>
          <w:tab w:val="num" w:pos="1152"/>
        </w:tabs>
        <w:ind w:left="1152" w:hanging="720"/>
      </w:pPr>
    </w:lvl>
    <w:lvl w:ilvl="4">
      <w:start w:val="1"/>
      <w:numFmt w:val="decimal"/>
      <w:lvlText w:val="%1.%2.%3.%4.%5"/>
      <w:lvlJc w:val="left"/>
      <w:pPr>
        <w:tabs>
          <w:tab w:val="num" w:pos="1656"/>
        </w:tabs>
        <w:ind w:left="1656" w:hanging="1080"/>
      </w:p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304"/>
        </w:tabs>
        <w:ind w:left="2304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448"/>
        </w:tabs>
        <w:ind w:left="2448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952"/>
        </w:tabs>
        <w:ind w:left="2952" w:hanging="1800"/>
      </w:pPr>
    </w:lvl>
  </w:abstractNum>
  <w:abstractNum w:abstractNumId="3" w15:restartNumberingAfterBreak="0">
    <w:nsid w:val="00000004"/>
    <w:multiLevelType w:val="multilevel"/>
    <w:tmpl w:val="00000004"/>
    <w:name w:val="WW8Num3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440"/>
        </w:tabs>
        <w:ind w:left="440" w:hanging="360"/>
      </w:pPr>
      <w:rPr>
        <w:szCs w:val="22"/>
        <w:lang w:val="id-ID"/>
      </w:rPr>
    </w:lvl>
    <w:lvl w:ilvl="2">
      <w:start w:val="1"/>
      <w:numFmt w:val="decimal"/>
      <w:lvlText w:val="%1.%2.%3"/>
      <w:lvlJc w:val="left"/>
      <w:pPr>
        <w:tabs>
          <w:tab w:val="num" w:pos="880"/>
        </w:tabs>
        <w:ind w:left="880" w:hanging="720"/>
      </w:pPr>
      <w:rPr>
        <w:i w:val="0"/>
      </w:rPr>
    </w:lvl>
    <w:lvl w:ilvl="3">
      <w:start w:val="1"/>
      <w:numFmt w:val="decimal"/>
      <w:lvlText w:val="%1.%2.%3.%4"/>
      <w:lvlJc w:val="left"/>
      <w:pPr>
        <w:tabs>
          <w:tab w:val="num" w:pos="960"/>
        </w:tabs>
        <w:ind w:left="960" w:hanging="720"/>
      </w:pPr>
    </w:lvl>
    <w:lvl w:ilvl="4">
      <w:start w:val="1"/>
      <w:numFmt w:val="decimal"/>
      <w:lvlText w:val="%1.%2.%3.%4.%5"/>
      <w:lvlJc w:val="left"/>
      <w:pPr>
        <w:tabs>
          <w:tab w:val="num" w:pos="1400"/>
        </w:tabs>
        <w:ind w:left="1400" w:hanging="1080"/>
      </w:pPr>
    </w:lvl>
    <w:lvl w:ilvl="5">
      <w:start w:val="1"/>
      <w:numFmt w:val="decimal"/>
      <w:lvlText w:val="%1.%2.%3.%4.%5.%6"/>
      <w:lvlJc w:val="left"/>
      <w:pPr>
        <w:tabs>
          <w:tab w:val="num" w:pos="1480"/>
        </w:tabs>
        <w:ind w:left="14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920"/>
        </w:tabs>
        <w:ind w:left="192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2000"/>
        </w:tabs>
        <w:ind w:left="20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440"/>
        </w:tabs>
        <w:ind w:left="2440" w:hanging="1800"/>
      </w:pPr>
    </w:lvl>
  </w:abstractNum>
  <w:abstractNum w:abstractNumId="4" w15:restartNumberingAfterBreak="0">
    <w:nsid w:val="00000005"/>
    <w:multiLevelType w:val="multilevel"/>
    <w:tmpl w:val="00000005"/>
    <w:name w:val="WW8Num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1440"/>
      </w:p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</w:lvl>
    <w:lvl w:ilvl="7">
      <w:start w:val="1"/>
      <w:numFmt w:val="decimal"/>
      <w:lvlText w:val="%1.%2.%3.%4.%5.%6.%7.%8"/>
      <w:lvlJc w:val="left"/>
      <w:pPr>
        <w:tabs>
          <w:tab w:val="num" w:pos="4680"/>
        </w:tabs>
        <w:ind w:left="4680" w:hanging="2160"/>
      </w:p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6" w15:restartNumberingAfterBreak="0">
    <w:nsid w:val="00000007"/>
    <w:multiLevelType w:val="singleLevel"/>
    <w:tmpl w:val="00000007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00" w:hanging="360"/>
      </w:pPr>
      <w:rPr>
        <w:rFonts w:ascii="Arial" w:hAnsi="Arial" w:cs="Arial"/>
        <w:color w:val="auto"/>
        <w:sz w:val="22"/>
        <w:szCs w:val="22"/>
        <w:lang w:val="id-ID"/>
      </w:rPr>
    </w:lvl>
  </w:abstractNum>
  <w:abstractNum w:abstractNumId="7" w15:restartNumberingAfterBreak="0">
    <w:nsid w:val="00000008"/>
    <w:multiLevelType w:val="singleLevel"/>
    <w:tmpl w:val="00000008"/>
    <w:name w:val="WW8Num7"/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  <w:rPr>
        <w:rFonts w:ascii="Arial" w:hAnsi="Arial" w:cs="Arial"/>
        <w:b w:val="0"/>
        <w:i w:val="0"/>
        <w:sz w:val="22"/>
        <w:szCs w:val="22"/>
        <w:lang w:val="de-DE"/>
      </w:r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num w:numId="1" w16cid:durableId="1877428583">
    <w:abstractNumId w:val="0"/>
  </w:num>
  <w:num w:numId="2" w16cid:durableId="1255823046">
    <w:abstractNumId w:val="1"/>
  </w:num>
  <w:num w:numId="3" w16cid:durableId="1009407432">
    <w:abstractNumId w:val="2"/>
  </w:num>
  <w:num w:numId="4" w16cid:durableId="538397449">
    <w:abstractNumId w:val="3"/>
  </w:num>
  <w:num w:numId="5" w16cid:durableId="1746338565">
    <w:abstractNumId w:val="4"/>
  </w:num>
  <w:num w:numId="6" w16cid:durableId="303395976">
    <w:abstractNumId w:val="5"/>
  </w:num>
  <w:num w:numId="7" w16cid:durableId="1153640874">
    <w:abstractNumId w:val="6"/>
  </w:num>
  <w:num w:numId="8" w16cid:durableId="261572835">
    <w:abstractNumId w:val="7"/>
  </w:num>
  <w:num w:numId="9" w16cid:durableId="17912406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C0476"/>
    <w:rsid w:val="001039C0"/>
    <w:rsid w:val="00D85A3A"/>
    <w:rsid w:val="00FC0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9880A70"/>
  <w15:chartTrackingRefBased/>
  <w15:docId w15:val="{76147D6E-E5EA-4348-B447-CA6056965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paragraph" w:styleId="Judul1">
    <w:name w:val="heading 1"/>
    <w:basedOn w:val="Normal"/>
    <w:next w:val="Normal"/>
    <w:qFormat/>
    <w:pPr>
      <w:keepNext/>
      <w:numPr>
        <w:numId w:val="1"/>
      </w:numPr>
      <w:ind w:left="120" w:firstLine="0"/>
      <w:outlineLvl w:val="0"/>
    </w:pPr>
    <w:rPr>
      <w:rFonts w:ascii="Arial" w:hAnsi="Arial" w:cs="Arial"/>
      <w:sz w:val="22"/>
    </w:rPr>
  </w:style>
  <w:style w:type="paragraph" w:styleId="Judul2">
    <w:name w:val="heading 2"/>
    <w:basedOn w:val="Normal"/>
    <w:next w:val="Normal"/>
    <w:qFormat/>
    <w:pPr>
      <w:keepNext/>
      <w:numPr>
        <w:ilvl w:val="1"/>
        <w:numId w:val="1"/>
      </w:numPr>
      <w:outlineLvl w:val="1"/>
    </w:pPr>
    <w:rPr>
      <w:rFonts w:ascii="Arial" w:hAnsi="Arial" w:cs="Arial"/>
      <w:sz w:val="22"/>
    </w:rPr>
  </w:style>
  <w:style w:type="paragraph" w:styleId="Judul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Arial" w:hAnsi="Arial" w:cs="Arial"/>
      <w:b/>
      <w:bCs/>
      <w:sz w:val="22"/>
    </w:rPr>
  </w:style>
  <w:style w:type="paragraph" w:styleId="Judul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rFonts w:ascii="Comic Sans MS" w:hAnsi="Comic Sans MS" w:cs="Comic Sans MS"/>
      <w:b/>
      <w:bCs/>
      <w:i/>
      <w:iCs/>
      <w:sz w:val="32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  <w:rPr>
      <w:szCs w:val="22"/>
      <w:lang w:val="id-ID"/>
    </w:rPr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  <w:rPr>
      <w:szCs w:val="22"/>
      <w:lang w:val="id-ID"/>
    </w:rPr>
  </w:style>
  <w:style w:type="character" w:customStyle="1" w:styleId="WW8Num3z2">
    <w:name w:val="WW8Num3z2"/>
    <w:rPr>
      <w:i w:val="0"/>
    </w:rPr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  <w:rPr>
      <w:rFonts w:ascii="Arial" w:hAnsi="Arial" w:cs="Arial"/>
      <w:color w:val="auto"/>
      <w:sz w:val="22"/>
      <w:szCs w:val="22"/>
      <w:lang w:val="id-ID"/>
    </w:rPr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Arial" w:hAnsi="Arial" w:cs="Arial"/>
      <w:b w:val="0"/>
      <w:i w:val="0"/>
      <w:sz w:val="22"/>
      <w:szCs w:val="22"/>
      <w:lang w:val="de-DE"/>
    </w:rPr>
  </w:style>
  <w:style w:type="character" w:customStyle="1" w:styleId="WW8Num7z1">
    <w:name w:val="WW8Num7z1"/>
    <w:rPr>
      <w:b/>
    </w:rPr>
  </w:style>
  <w:style w:type="character" w:customStyle="1" w:styleId="WW8Num7z2">
    <w:name w:val="WW8Num7z2"/>
    <w:rPr>
      <w:rFonts w:ascii="Times New Roman" w:eastAsia="Times New Roman" w:hAnsi="Times New Roman" w:cs="Times New Roman"/>
    </w:rPr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DefaultParagraphFont">
    <w:name w:val="Default Paragraph Font"/>
  </w:style>
  <w:style w:type="character" w:styleId="Kuat">
    <w:name w:val="Strong"/>
    <w:basedOn w:val="DefaultParagraphFont"/>
    <w:qFormat/>
    <w:rPr>
      <w:b/>
      <w:bCs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HiperlinkyangDiikuti">
    <w:name w:val="FollowedHyperlink"/>
    <w:basedOn w:val="DefaultParagraphFont"/>
    <w:rPr>
      <w:color w:val="800080"/>
      <w:u w:val="single"/>
    </w:rPr>
  </w:style>
  <w:style w:type="character" w:styleId="NomorHalaman">
    <w:name w:val="page number"/>
    <w:basedOn w:val="DefaultParagraphFont"/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rPr>
      <w:rFonts w:ascii="Arial" w:hAnsi="Arial" w:cs="Arial"/>
      <w:sz w:val="22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NormalWeb">
    <w:name w:val="Normal (Web)"/>
    <w:basedOn w:val="Normal"/>
    <w:pPr>
      <w:spacing w:before="280" w:after="280"/>
    </w:pPr>
    <w:rPr>
      <w:rFonts w:ascii="Arial Unicode MS" w:eastAsia="Arial Unicode MS" w:hAnsi="Arial Unicode MS" w:cs="Arial Unicode MS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IndenTeksIsi">
    <w:name w:val="Body Text Indent"/>
    <w:basedOn w:val="Normal"/>
    <w:pPr>
      <w:ind w:left="360"/>
    </w:pPr>
    <w:rPr>
      <w:rFonts w:ascii="Arial" w:hAnsi="Arial" w:cs="Arial"/>
      <w:sz w:val="22"/>
    </w:rPr>
  </w:style>
  <w:style w:type="paragraph" w:customStyle="1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customStyle="1" w:styleId="BodyTextIndent2">
    <w:name w:val="Body Text Indent 2"/>
    <w:basedOn w:val="Normal"/>
    <w:pPr>
      <w:spacing w:after="120" w:line="480" w:lineRule="auto"/>
      <w:ind w:left="360"/>
    </w:pPr>
  </w:style>
  <w:style w:type="paragraph" w:customStyle="1" w:styleId="BodyText3">
    <w:name w:val="Body Text 3"/>
    <w:basedOn w:val="Normal"/>
    <w:pPr>
      <w:spacing w:after="120"/>
    </w:pPr>
    <w:rPr>
      <w:sz w:val="16"/>
      <w:szCs w:val="16"/>
    </w:rPr>
  </w:style>
  <w:style w:type="paragraph" w:customStyle="1" w:styleId="DocumentMap">
    <w:name w:val="Document Map"/>
    <w:basedOn w:val="Normal"/>
    <w:pPr>
      <w:shd w:val="clear" w:color="auto" w:fill="000080"/>
    </w:pPr>
    <w:rPr>
      <w:rFonts w:ascii="Tahoma" w:hAnsi="Tahoma" w:cs="Tahoma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2268</Characters>
  <Application>Microsoft Office Word</Application>
  <DocSecurity>4</DocSecurity>
  <Lines>18</Lines>
  <Paragraphs>5</Paragraphs>
  <ScaleCrop>false</ScaleCrop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Description</dc:title>
  <dc:subject/>
  <dc:creator>gam</dc:creator>
  <cp:keywords/>
  <dc:description/>
  <cp:lastModifiedBy>kelly luo</cp:lastModifiedBy>
  <cp:revision>2</cp:revision>
  <cp:lastPrinted>2004-09-23T04:59:00Z</cp:lastPrinted>
  <dcterms:created xsi:type="dcterms:W3CDTF">2026-09-16T01:31:00Z</dcterms:created>
  <dcterms:modified xsi:type="dcterms:W3CDTF">2026-09-16T01:31:00Z</dcterms:modified>
</cp:coreProperties>
</file>