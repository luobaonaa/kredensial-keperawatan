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15D7BDC" w14:textId="77777777" w:rsidR="008075DF" w:rsidRDefault="008075DF">
      <w:pPr>
        <w:pStyle w:val="NoSpacing"/>
        <w:tabs>
          <w:tab w:val="left" w:pos="473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FORM-03 A (Instrumen Ceklist Observasi)</w:t>
      </w:r>
    </w:p>
    <w:p w14:paraId="4A65554D" w14:textId="77777777" w:rsidR="008075DF" w:rsidRDefault="008075DF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3065"/>
        <w:gridCol w:w="3687"/>
        <w:gridCol w:w="4275"/>
        <w:gridCol w:w="1074"/>
        <w:gridCol w:w="1115"/>
      </w:tblGrid>
      <w:tr w:rsidR="00000000" w14:paraId="56A6B1DA" w14:textId="77777777">
        <w:trPr>
          <w:trHeight w:val="1444"/>
        </w:trPr>
        <w:tc>
          <w:tcPr>
            <w:tcW w:w="13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5586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388BB465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  <w:p w14:paraId="629461CD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Nama Asesor  : 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                                  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                                                                 Tempat Asesmen: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  <w:p w14:paraId="7178F0E0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7BDC7CC" w14:textId="77777777" w:rsidR="008075DF" w:rsidRDefault="008075DF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</w:rPr>
              <w:t xml:space="preserve">Sumber pembanding ( SPO dll )  : </w:t>
            </w:r>
          </w:p>
        </w:tc>
      </w:tr>
      <w:tr w:rsidR="00000000" w14:paraId="14605890" w14:textId="77777777">
        <w:tc>
          <w:tcPr>
            <w:tcW w:w="110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1E2BE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Selama mendemostrasikan keterampilannya, apakah asesi melakukan :</w:t>
            </w:r>
          </w:p>
        </w:tc>
        <w:tc>
          <w:tcPr>
            <w:tcW w:w="2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4781A" w14:textId="77777777" w:rsidR="008075DF" w:rsidRDefault="008075DF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2174A101" w14:textId="77777777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F323AFE" w14:textId="77777777" w:rsidR="008075DF" w:rsidRDefault="008075DF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550E0255" w14:textId="77777777" w:rsidR="008075DF" w:rsidRDefault="008075DF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Keterampilan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57C4B7A" w14:textId="77777777" w:rsidR="008075DF" w:rsidRDefault="008075DF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Indikator Ketercapaian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5C683D91" w14:textId="77777777" w:rsidR="008075DF" w:rsidRDefault="008075DF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Ya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60ED100" w14:textId="77777777" w:rsidR="008075DF" w:rsidRDefault="008075DF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Tidak</w:t>
            </w:r>
          </w:p>
        </w:tc>
      </w:tr>
      <w:tr w:rsidR="00000000" w14:paraId="06B5ECF2" w14:textId="77777777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515917" w14:textId="77777777" w:rsidR="008075DF" w:rsidRDefault="008075DF">
            <w:pPr>
              <w:pStyle w:val="TeksIsi"/>
              <w:ind w:left="57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Otoritas pemberian obat </w:t>
            </w:r>
            <w:r>
              <w:rPr>
                <w:rFonts w:ascii="Arial" w:hAnsi="Arial" w:cs="Arial"/>
                <w:sz w:val="20"/>
                <w:szCs w:val="20"/>
              </w:rPr>
              <w:t>ditaati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</w:p>
          <w:p w14:paraId="55D383E6" w14:textId="77777777" w:rsidR="008075DF" w:rsidRDefault="008075D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77DF67" w14:textId="77777777" w:rsidR="008075DF" w:rsidRDefault="008075DF">
            <w:pPr>
              <w:numPr>
                <w:ilvl w:val="0"/>
                <w:numId w:val="8"/>
              </w:numPr>
              <w:spacing w:before="120" w:after="120" w:line="220" w:lineRule="exact"/>
              <w:ind w:left="0" w:right="-57" w:firstLine="0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Menunjukan lembar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CPPT yang berisi advis/ instruksi tertulis dari dokter</w:t>
            </w:r>
          </w:p>
          <w:p w14:paraId="47C24BE2" w14:textId="77777777" w:rsidR="008075DF" w:rsidRDefault="008075DF">
            <w:pPr>
              <w:numPr>
                <w:ilvl w:val="0"/>
                <w:numId w:val="8"/>
              </w:numPr>
              <w:spacing w:before="120" w:after="120" w:line="220" w:lineRule="exact"/>
              <w:ind w:left="0" w:right="-57" w:firstLine="0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enunjukak SBAR, TBAK di sistem sesuai dengan instruksi yang diberikan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E5F24D" w14:textId="77777777" w:rsidR="008075DF" w:rsidRDefault="008075DF">
            <w:pPr>
              <w:pStyle w:val="NoSpacing"/>
              <w:tabs>
                <w:tab w:val="left" w:pos="-9415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278D153E" w14:textId="77777777" w:rsidR="008075DF" w:rsidRDefault="008075DF">
            <w:pPr>
              <w:pStyle w:val="NoSpacing"/>
              <w:tabs>
                <w:tab w:val="left" w:pos="-9415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Menunjukan  :</w:t>
            </w:r>
          </w:p>
          <w:p w14:paraId="6A74B7E0" w14:textId="77777777" w:rsidR="008075DF" w:rsidRDefault="008075DF">
            <w:pPr>
              <w:pStyle w:val="NoSpacing"/>
              <w:numPr>
                <w:ilvl w:val="0"/>
                <w:numId w:val="1"/>
              </w:numPr>
              <w:tabs>
                <w:tab w:val="left" w:pos="-9415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C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PPT (advis dokter)</w:t>
            </w:r>
          </w:p>
          <w:p w14:paraId="1ABEE9BD" w14:textId="77777777" w:rsidR="008075DF" w:rsidRDefault="008075DF">
            <w:pPr>
              <w:pStyle w:val="NoSpacing"/>
              <w:numPr>
                <w:ilvl w:val="0"/>
                <w:numId w:val="1"/>
              </w:numPr>
              <w:tabs>
                <w:tab w:val="left" w:pos="-9415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Formulir konsultasi/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catatan SBAR, TBAK</w:t>
            </w:r>
          </w:p>
          <w:p w14:paraId="2919B793" w14:textId="77777777" w:rsidR="008075DF" w:rsidRDefault="008075DF">
            <w:pPr>
              <w:pStyle w:val="NoSpacing"/>
              <w:numPr>
                <w:ilvl w:val="0"/>
                <w:numId w:val="1"/>
              </w:numPr>
              <w:tabs>
                <w:tab w:val="left" w:pos="-9415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S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PO (simulasi SBAR/TBAK)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A459EB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A6C34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17F67C09" w14:textId="77777777">
        <w:trPr>
          <w:trHeight w:val="1391"/>
        </w:trPr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4FC2AE" w14:textId="77777777" w:rsidR="008075DF" w:rsidRDefault="008075DF">
            <w:pPr>
              <w:pStyle w:val="TeksIsi"/>
              <w:tabs>
                <w:tab w:val="left" w:pos="1440"/>
              </w:tabs>
              <w:ind w:left="50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Sepuluh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prinsip dasar dipahami.</w:t>
            </w:r>
          </w:p>
          <w:p w14:paraId="6AEC3A9D" w14:textId="77777777" w:rsidR="008075DF" w:rsidRDefault="008075DF">
            <w:pPr>
              <w:pStyle w:val="TeksIsi"/>
              <w:ind w:left="8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3919C17" w14:textId="77777777" w:rsidR="008075DF" w:rsidRDefault="008075DF">
            <w:pPr>
              <w:pStyle w:val="TeksIsi"/>
              <w:tabs>
                <w:tab w:val="left" w:pos="6825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DC5FF" w14:textId="77777777" w:rsidR="008075DF" w:rsidRDefault="008075DF">
            <w:pPr>
              <w:spacing w:before="120" w:after="120" w:line="220" w:lineRule="exact"/>
              <w:ind w:righ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Menunjukan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sepuluh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prinsip dasar</w:t>
            </w:r>
          </w:p>
          <w:p w14:paraId="05417E7D" w14:textId="77777777" w:rsidR="008075DF" w:rsidRDefault="008075DF">
            <w:pPr>
              <w:spacing w:before="120" w:after="120" w:line="220" w:lineRule="exact"/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</w:rPr>
              <w:t>(Benar instruksi, benar pasien, benar obat, benar dosis, benar rute, benar waktu pemberian obat, benar pencampuran, benar kadaluarsa, benar informasi, benar dokumentasi)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E3363" w14:textId="77777777" w:rsidR="008075DF" w:rsidRDefault="008075DF">
            <w:pPr>
              <w:pStyle w:val="NoSpacing"/>
              <w:numPr>
                <w:ilvl w:val="0"/>
                <w:numId w:val="9"/>
              </w:numPr>
              <w:tabs>
                <w:tab w:val="left" w:pos="379"/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Menunjukan: S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P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O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pemberian obat,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i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dentifikasi pasien,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f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ormulir  pemberian obat.</w:t>
            </w:r>
          </w:p>
          <w:p w14:paraId="1C263CBA" w14:textId="77777777" w:rsidR="008075DF" w:rsidRDefault="008075DF">
            <w:pPr>
              <w:pStyle w:val="NoSpacing"/>
              <w:numPr>
                <w:ilvl w:val="0"/>
                <w:numId w:val="9"/>
              </w:numPr>
              <w:tabs>
                <w:tab w:val="left" w:pos="379"/>
                <w:tab w:val="left" w:pos="47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Mengecek/ memeriksa daftar checklist obat</w:t>
            </w:r>
          </w:p>
          <w:p w14:paraId="01F4644C" w14:textId="77777777" w:rsidR="008075DF" w:rsidRDefault="008075DF">
            <w:pPr>
              <w:pStyle w:val="NoSpacing"/>
              <w:tabs>
                <w:tab w:val="left" w:pos="379"/>
                <w:tab w:val="left" w:pos="4730"/>
              </w:tabs>
              <w:ind w:left="379" w:hanging="36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B857FB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3FDA6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7C587C0" w14:textId="77777777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01179F" w14:textId="77777777" w:rsidR="008075DF" w:rsidRDefault="008075DF">
            <w:pPr>
              <w:pStyle w:val="TeksIsi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3.2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Peralatan dan teknik dan route pemberian obat dicek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2F40AFF" w14:textId="77777777" w:rsidR="008075DF" w:rsidRDefault="008075DF">
            <w:pPr>
              <w:pStyle w:val="TeksIsi"/>
              <w:tabs>
                <w:tab w:val="left" w:pos="6825"/>
              </w:tabs>
              <w:ind w:left="3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56C97A" w14:textId="77777777" w:rsidR="008075DF" w:rsidRDefault="008075DF">
            <w:pPr>
              <w:numPr>
                <w:ilvl w:val="0"/>
                <w:numId w:val="10"/>
              </w:numPr>
              <w:spacing w:before="120" w:after="120" w:line="220" w:lineRule="exact"/>
              <w:ind w:left="0" w:right="-57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Menunjukan peralatan, tehnik dan route pemberian obat di cek</w:t>
            </w:r>
          </w:p>
          <w:p w14:paraId="577C3C4A" w14:textId="77777777" w:rsidR="008075DF" w:rsidRDefault="008075DF">
            <w:pPr>
              <w:numPr>
                <w:ilvl w:val="0"/>
                <w:numId w:val="10"/>
              </w:numPr>
              <w:spacing w:before="120" w:after="120" w:line="220" w:lineRule="exact"/>
              <w:ind w:left="0" w:right="-57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Melengkapi peralatan yang akan dipakai</w:t>
            </w:r>
          </w:p>
          <w:p w14:paraId="5421BD2C" w14:textId="77777777" w:rsidR="008075DF" w:rsidRDefault="008075DF">
            <w:pPr>
              <w:numPr>
                <w:ilvl w:val="0"/>
                <w:numId w:val="10"/>
              </w:numPr>
              <w:spacing w:before="120" w:after="120" w:line="220" w:lineRule="exact"/>
              <w:ind w:left="0" w:right="-57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Mempersiapkan tehnik pemberian obat yang akan dilakukan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63161B" w14:textId="77777777" w:rsidR="008075DF" w:rsidRDefault="008075DF">
            <w:pPr>
              <w:pStyle w:val="NoSpacing"/>
              <w:tabs>
                <w:tab w:val="left" w:pos="96"/>
                <w:tab w:val="left" w:pos="4730"/>
              </w:tabs>
              <w:ind w:left="379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Menunjukan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dan melengkapi:</w:t>
            </w:r>
          </w:p>
          <w:p w14:paraId="4D53CA79" w14:textId="77777777" w:rsidR="008075DF" w:rsidRDefault="008075DF">
            <w:pPr>
              <w:pStyle w:val="NoSpacing"/>
              <w:numPr>
                <w:ilvl w:val="0"/>
                <w:numId w:val="11"/>
              </w:numPr>
              <w:tabs>
                <w:tab w:val="left" w:pos="96"/>
                <w:tab w:val="left" w:pos="4730"/>
              </w:tabs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Peralatan lengkap (sesuai SPO)</w:t>
            </w:r>
          </w:p>
          <w:p w14:paraId="228B546F" w14:textId="77777777" w:rsidR="008075DF" w:rsidRDefault="008075DF">
            <w:pPr>
              <w:pStyle w:val="NoSpacing"/>
              <w:numPr>
                <w:ilvl w:val="0"/>
                <w:numId w:val="11"/>
              </w:numPr>
              <w:tabs>
                <w:tab w:val="left" w:pos="96"/>
                <w:tab w:val="left" w:pos="4730"/>
              </w:tabs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Pesiapan tehnik aseptik dilakukan</w:t>
            </w:r>
          </w:p>
          <w:p w14:paraId="5632DCF2" w14:textId="77777777" w:rsidR="008075DF" w:rsidRDefault="008075DF">
            <w:pPr>
              <w:pStyle w:val="NoSpacing"/>
              <w:tabs>
                <w:tab w:val="left" w:pos="96"/>
                <w:tab w:val="left" w:pos="4730"/>
              </w:tabs>
              <w:ind w:left="379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85319B6" w14:textId="77777777" w:rsidR="008075DF" w:rsidRDefault="008075DF">
            <w:pPr>
              <w:pStyle w:val="NoSpacing"/>
              <w:tabs>
                <w:tab w:val="left" w:pos="96"/>
                <w:tab w:val="left" w:pos="4730"/>
              </w:tabs>
              <w:ind w:left="379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70E473E" w14:textId="77777777" w:rsidR="008075DF" w:rsidRDefault="008075DF">
            <w:pPr>
              <w:pStyle w:val="NoSpacing"/>
              <w:tabs>
                <w:tab w:val="left" w:pos="96"/>
                <w:tab w:val="left" w:pos="473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CFCD31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CF6D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CB02A97" w14:textId="77777777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F5B3F5" w14:textId="77777777" w:rsidR="008075DF" w:rsidRDefault="008075DF">
            <w:pPr>
              <w:pStyle w:val="TeksIsi"/>
              <w:numPr>
                <w:ilvl w:val="1"/>
                <w:numId w:val="3"/>
              </w:numPr>
              <w:ind w:left="680" w:hanging="6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Obat-obatan dan peralatan disiapkan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005845D" w14:textId="77777777" w:rsidR="008075DF" w:rsidRDefault="008075DF">
            <w:pPr>
              <w:pStyle w:val="TeksIsi"/>
              <w:ind w:left="8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B3ACC4" w14:textId="77777777" w:rsidR="008075DF" w:rsidRDefault="008075DF">
            <w:pPr>
              <w:spacing w:before="120" w:after="120" w:line="220" w:lineRule="exact"/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Mempersiapkan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obat-obatan dan peralatan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7B1E6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Menunjukan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  <w:p w14:paraId="12707E1A" w14:textId="77777777" w:rsidR="008075DF" w:rsidRDefault="008075DF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Persiapan obat dan peralatan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sesuai SPO yang berlaku di rumah sakit</w:t>
            </w:r>
          </w:p>
          <w:p w14:paraId="00A2721B" w14:textId="77777777" w:rsidR="008075DF" w:rsidRDefault="008075DF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Formulir  pemberian obat</w:t>
            </w:r>
          </w:p>
          <w:p w14:paraId="7300344C" w14:textId="77777777" w:rsidR="008075DF" w:rsidRDefault="008075DF">
            <w:pPr>
              <w:pStyle w:val="NoSpacing"/>
              <w:numPr>
                <w:ilvl w:val="0"/>
                <w:numId w:val="12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Identifikasi pasien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sesuai SPO yang berlaku di rumah sakit</w:t>
            </w:r>
          </w:p>
          <w:p w14:paraId="69E3342E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55B5BB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ABCA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7BE4E7C" w14:textId="77777777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5EC444" w14:textId="77777777" w:rsidR="008075DF" w:rsidRDefault="008075DF">
            <w:pPr>
              <w:pStyle w:val="TeksIsi"/>
              <w:numPr>
                <w:ilvl w:val="1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lastRenderedPageBreak/>
              <w:t>Obat-obat tertentu yang dihentikan dan instruksi obat dicek.</w:t>
            </w:r>
          </w:p>
          <w:p w14:paraId="579C1D46" w14:textId="77777777" w:rsidR="008075DF" w:rsidRDefault="008075DF">
            <w:pPr>
              <w:pStyle w:val="TeksIsi"/>
              <w:tabs>
                <w:tab w:val="left" w:pos="6825"/>
              </w:tabs>
              <w:ind w:left="504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1BE597" w14:textId="77777777" w:rsidR="008075DF" w:rsidRDefault="008075DF">
            <w:pPr>
              <w:numPr>
                <w:ilvl w:val="0"/>
                <w:numId w:val="13"/>
              </w:numPr>
              <w:spacing w:before="120" w:after="120" w:line="220" w:lineRule="exact"/>
              <w:ind w:left="0" w:right="-57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Menunjukan pengecekan obat –obat tertentu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(yang diberikan/ tidak diberikan)</w:t>
            </w:r>
          </w:p>
          <w:p w14:paraId="18439F8F" w14:textId="77777777" w:rsidR="008075DF" w:rsidRDefault="008075DF">
            <w:pPr>
              <w:numPr>
                <w:ilvl w:val="0"/>
                <w:numId w:val="13"/>
              </w:numPr>
              <w:spacing w:before="120" w:after="120" w:line="220" w:lineRule="exact"/>
              <w:ind w:left="0" w:right="-57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elakukan pengecekan dan menunjukkan obat yang akan diberikan pada pasien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4CF249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Menunjukan:</w:t>
            </w:r>
          </w:p>
          <w:p w14:paraId="23F7C359" w14:textId="77777777" w:rsidR="008075DF" w:rsidRDefault="008075DF">
            <w:pPr>
              <w:pStyle w:val="NoSpacing"/>
              <w:numPr>
                <w:ilvl w:val="0"/>
                <w:numId w:val="14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Pengecekan formulir pemberian obat-obat</w:t>
            </w:r>
          </w:p>
          <w:p w14:paraId="730DE54D" w14:textId="77777777" w:rsidR="008075DF" w:rsidRDefault="008075DF">
            <w:pPr>
              <w:pStyle w:val="NoSpacing"/>
              <w:numPr>
                <w:ilvl w:val="0"/>
                <w:numId w:val="14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Melakukan checklist obat yang akan diberikan</w:t>
            </w:r>
          </w:p>
          <w:p w14:paraId="7722AF1C" w14:textId="77777777" w:rsidR="008075DF" w:rsidRDefault="008075DF">
            <w:pPr>
              <w:pStyle w:val="NoSpacing"/>
              <w:numPr>
                <w:ilvl w:val="0"/>
                <w:numId w:val="14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Membawa daftar obat pasien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4B3FF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E3A0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8FD224A" w14:textId="77777777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D5D153" w14:textId="77777777" w:rsidR="008075DF" w:rsidRDefault="008075DF">
            <w:pPr>
              <w:pStyle w:val="TeksIsi"/>
              <w:numPr>
                <w:ilvl w:val="1"/>
                <w:numId w:val="5"/>
              </w:numPr>
              <w:ind w:left="680" w:hanging="60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Informasi tenta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ng klien/pasien yang tidak jelas dan abreviasi yang tidak jelas pemberian obat ditunda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CC34BE" w14:textId="77777777" w:rsidR="008075DF" w:rsidRDefault="008075DF">
            <w:pPr>
              <w:spacing w:before="120" w:after="120" w:line="220" w:lineRule="exact"/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Memastikan dengan melihat CPPT terapi obat yang akan diberikan. Apabila tidak pasti pemberian akan ditunda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1043D3" w14:textId="77777777" w:rsidR="008075DF" w:rsidRDefault="008075DF">
            <w:pPr>
              <w:pStyle w:val="NoSpacing"/>
              <w:numPr>
                <w:ilvl w:val="0"/>
                <w:numId w:val="15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Mempraktekan cara pemberian informasi</w:t>
            </w:r>
          </w:p>
          <w:p w14:paraId="1B06D796" w14:textId="77777777" w:rsidR="008075DF" w:rsidRDefault="008075DF">
            <w:pPr>
              <w:pStyle w:val="NoSpacing"/>
              <w:numPr>
                <w:ilvl w:val="0"/>
                <w:numId w:val="15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Pengecekan daftar obat dilakukan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  <w:p w14:paraId="7089587A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428FE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58F0A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34A1AB7" w14:textId="77777777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193870" w14:textId="77777777" w:rsidR="008075DF" w:rsidRDefault="008075DF">
            <w:pPr>
              <w:pStyle w:val="TeksIsi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4.6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Obat-obat ter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tentu yang dihentikan dan instruksi obat dicek.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9717E5" w14:textId="77777777" w:rsidR="008075DF" w:rsidRDefault="008075DF">
            <w:pPr>
              <w:spacing w:before="120" w:after="120" w:line="220" w:lineRule="exact"/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Menunjukan instruksi pemberian obat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di CPPT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7CAC05" w14:textId="77777777" w:rsidR="008075DF" w:rsidRDefault="008075DF">
            <w:pPr>
              <w:pStyle w:val="NoSpacing"/>
              <w:numPr>
                <w:ilvl w:val="0"/>
                <w:numId w:val="16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Daftar obat di cek</w:t>
            </w:r>
          </w:p>
          <w:p w14:paraId="08E0112A" w14:textId="77777777" w:rsidR="008075DF" w:rsidRDefault="008075DF">
            <w:pPr>
              <w:pStyle w:val="NoSpacing"/>
              <w:numPr>
                <w:ilvl w:val="0"/>
                <w:numId w:val="16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C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PPT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di cek</w:t>
            </w:r>
          </w:p>
          <w:p w14:paraId="16FF2777" w14:textId="77777777" w:rsidR="008075DF" w:rsidRDefault="008075DF">
            <w:pPr>
              <w:pStyle w:val="NoSpacing"/>
              <w:numPr>
                <w:ilvl w:val="0"/>
                <w:numId w:val="16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Tanda tangan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setelah memberikan obat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99C457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E1BB8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8D1C85F" w14:textId="77777777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EFB327" w14:textId="77777777" w:rsidR="008075DF" w:rsidRDefault="008075DF">
            <w:pPr>
              <w:pStyle w:val="TeksIsi"/>
              <w:numPr>
                <w:ilvl w:val="1"/>
                <w:numId w:val="6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Pendidikan dan informasi pemberian obat disampaikan pada kli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en/pasien.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B89C62" w14:textId="77777777" w:rsidR="008075DF" w:rsidRDefault="008075DF">
            <w:pPr>
              <w:spacing w:before="120" w:after="120" w:line="220" w:lineRule="exact"/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Mneunjukkan dokumen/ CPPT, instruksi pemberian obat yang tidak jelas, abreviasi, dan pemberian obat yang ditunda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5444CD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Melakukan pengecekan CPPT dan di tunjukkan instruksi yang tidka jelas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E04736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8BB2F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5874288" w14:textId="77777777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00DD99" w14:textId="77777777" w:rsidR="008075DF" w:rsidRDefault="008075DF">
            <w:pPr>
              <w:pStyle w:val="TeksIsi"/>
              <w:numPr>
                <w:ilvl w:val="1"/>
                <w:numId w:val="6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Informasi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tentang klien/pasien yang tidak jelas dan abreviasi Informasi yang tidak jelas pemberian obat ditunda</w:t>
            </w: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41FE6F" w14:textId="77777777" w:rsidR="008075DF" w:rsidRDefault="008075DF">
            <w:pPr>
              <w:spacing w:before="120" w:after="120" w:line="220" w:lineRule="exact"/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Menunjukan dokumen informasi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CAEFF2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Formulir informasi </w:t>
            </w:r>
          </w:p>
          <w:p w14:paraId="1563E810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Cara pemberian informasi</w:t>
            </w:r>
          </w:p>
          <w:p w14:paraId="34CA7CCA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Spo </w:t>
            </w:r>
          </w:p>
          <w:p w14:paraId="57221617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Identifikasi pasien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65FD9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7EC76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29111C2" w14:textId="77777777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10492E" w14:textId="77777777" w:rsidR="008075DF" w:rsidRDefault="008075DF">
            <w:pPr>
              <w:pStyle w:val="TeksIsi"/>
              <w:numPr>
                <w:ilvl w:val="1"/>
                <w:numId w:val="7"/>
              </w:numPr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Tanda vital klien/pasien dipantau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8D42129" w14:textId="77777777" w:rsidR="008075DF" w:rsidRDefault="008075DF">
            <w:pPr>
              <w:pStyle w:val="TeksIsi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08E541" w14:textId="77777777" w:rsidR="008075DF" w:rsidRDefault="008075DF">
            <w:pPr>
              <w:numPr>
                <w:ilvl w:val="0"/>
                <w:numId w:val="18"/>
              </w:numPr>
              <w:spacing w:before="120" w:after="120" w:line="220" w:lineRule="exact"/>
              <w:ind w:left="0" w:right="-57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Menunjukan dokumen tanda tanda vital</w:t>
            </w:r>
          </w:p>
          <w:p w14:paraId="194FD3C5" w14:textId="77777777" w:rsidR="008075DF" w:rsidRDefault="008075DF">
            <w:pPr>
              <w:numPr>
                <w:ilvl w:val="0"/>
                <w:numId w:val="18"/>
              </w:numPr>
              <w:spacing w:before="120" w:after="120" w:line="220" w:lineRule="exact"/>
              <w:ind w:left="0" w:right="-57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Mempraktekkan pengukuran TTV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pada pasien</w:t>
            </w:r>
          </w:p>
          <w:p w14:paraId="267BE849" w14:textId="77777777" w:rsidR="008075DF" w:rsidRDefault="008075DF">
            <w:pPr>
              <w:numPr>
                <w:ilvl w:val="0"/>
                <w:numId w:val="18"/>
              </w:numPr>
              <w:spacing w:before="120" w:after="120" w:line="220" w:lineRule="exact"/>
              <w:ind w:left="0" w:right="-57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Identifikasi pasien dilakukan</w:t>
            </w:r>
          </w:p>
          <w:p w14:paraId="7A8B0970" w14:textId="77777777" w:rsidR="008075DF" w:rsidRDefault="008075DF">
            <w:pPr>
              <w:numPr>
                <w:ilvl w:val="0"/>
                <w:numId w:val="18"/>
              </w:numPr>
              <w:spacing w:before="120" w:after="120" w:line="220" w:lineRule="exact"/>
              <w:ind w:left="0" w:right="-57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Peralatan disiapkan sesuai SPO</w:t>
            </w:r>
          </w:p>
          <w:p w14:paraId="42F6147C" w14:textId="77777777" w:rsidR="008075DF" w:rsidRDefault="008075DF">
            <w:pPr>
              <w:spacing w:before="120" w:after="120" w:line="220" w:lineRule="exact"/>
              <w:ind w:right="-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7CAA31" w14:textId="77777777" w:rsidR="008075DF" w:rsidRDefault="008075DF">
            <w:pPr>
              <w:pStyle w:val="NoSpacing"/>
              <w:numPr>
                <w:ilvl w:val="0"/>
                <w:numId w:val="19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Melakukan iidentifikasi pasien</w:t>
            </w:r>
          </w:p>
          <w:p w14:paraId="4A9A0F23" w14:textId="77777777" w:rsidR="008075DF" w:rsidRDefault="008075DF">
            <w:pPr>
              <w:pStyle w:val="NoSpacing"/>
              <w:numPr>
                <w:ilvl w:val="0"/>
                <w:numId w:val="19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C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PPT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  <w:p w14:paraId="13439CF1" w14:textId="77777777" w:rsidR="008075DF" w:rsidRDefault="008075DF">
            <w:pPr>
              <w:pStyle w:val="NoSpacing"/>
              <w:numPr>
                <w:ilvl w:val="0"/>
                <w:numId w:val="19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Mempraktekan cara mengukur TTV</w:t>
            </w:r>
          </w:p>
          <w:p w14:paraId="23E87A42" w14:textId="77777777" w:rsidR="008075DF" w:rsidRDefault="008075DF">
            <w:pPr>
              <w:pStyle w:val="NoSpacing"/>
              <w:numPr>
                <w:ilvl w:val="0"/>
                <w:numId w:val="19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Menunjukan lembar observasi</w:t>
            </w:r>
          </w:p>
          <w:p w14:paraId="28A6EC00" w14:textId="77777777" w:rsidR="008075DF" w:rsidRDefault="008075DF">
            <w:pPr>
              <w:pStyle w:val="NoSpacing"/>
              <w:numPr>
                <w:ilvl w:val="0"/>
                <w:numId w:val="19"/>
              </w:numPr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Persiapan alat TTV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8946B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8D3D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58685A8E" w14:textId="77777777"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632CF3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C02837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D399D3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C1174E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7FB81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2B2A3CC" w14:textId="77777777">
        <w:tc>
          <w:tcPr>
            <w:tcW w:w="13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6D97F" w14:textId="77777777" w:rsidR="008075DF" w:rsidRDefault="008075DF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Demonstrasi yang ditunjukan oleh asesi:                                     ....... Kompeten                               .... Belum Kompeten </w:t>
            </w:r>
          </w:p>
        </w:tc>
      </w:tr>
      <w:tr w:rsidR="00000000" w14:paraId="0742E857" w14:textId="77777777">
        <w:tc>
          <w:tcPr>
            <w:tcW w:w="13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2879A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Umpan Balik Untuk Asesi:</w:t>
            </w:r>
          </w:p>
          <w:p w14:paraId="2558E528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5E5BEA93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A1308AB" w14:textId="77777777">
        <w:tc>
          <w:tcPr>
            <w:tcW w:w="132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0A67" w14:textId="77777777" w:rsidR="008075DF" w:rsidRDefault="008075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713DF1E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0636999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 Asesi .......................................................................     Tanggal ...................................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.....................................</w:t>
            </w:r>
          </w:p>
          <w:p w14:paraId="10D6FB69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277A30B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62B6A3CD" w14:textId="77777777" w:rsidR="008075DF" w:rsidRDefault="008075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13B6E244" w14:textId="77777777" w:rsidR="008075DF" w:rsidRDefault="008075DF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Tanda Tangan Asesor .......................................................................      Tanggal........................................................................</w:t>
            </w:r>
          </w:p>
        </w:tc>
      </w:tr>
    </w:tbl>
    <w:p w14:paraId="77406A46" w14:textId="77777777" w:rsidR="008075DF" w:rsidRDefault="008075DF">
      <w:pPr>
        <w:pStyle w:val="NoSpacing"/>
        <w:tabs>
          <w:tab w:val="left" w:pos="4730"/>
        </w:tabs>
        <w:jc w:val="both"/>
      </w:pPr>
    </w:p>
    <w:sectPr w:rsidR="008075DF"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pgNumType w:start="18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FA38F" w14:textId="77777777" w:rsidR="008075DF" w:rsidRDefault="008075DF">
      <w:pPr>
        <w:spacing w:after="0" w:line="240" w:lineRule="auto"/>
      </w:pPr>
      <w:r>
        <w:separator/>
      </w:r>
    </w:p>
  </w:endnote>
  <w:endnote w:type="continuationSeparator" w:id="0">
    <w:p w14:paraId="3A9F2BCC" w14:textId="77777777" w:rsidR="008075DF" w:rsidRDefault="00807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BB69A" w14:textId="77777777" w:rsidR="008075DF" w:rsidRDefault="008075DF">
    <w:pPr>
      <w:pStyle w:val="Footer"/>
    </w:pPr>
    <w:r>
      <w:pict w14:anchorId="1DE3CC4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18.85pt;margin-top:.05pt;width:1.1pt;height:37.25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55D8031A" w14:textId="77777777" w:rsidR="008075DF" w:rsidRDefault="008075DF">
                <w:pPr>
                  <w:pStyle w:val="Footer"/>
                </w:pPr>
              </w:p>
              <w:p w14:paraId="5AFBE438" w14:textId="77777777" w:rsidR="008075DF" w:rsidRDefault="008075DF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E96E" w14:textId="77777777" w:rsidR="008075DF" w:rsidRDefault="008075D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E2D53" w14:textId="77777777" w:rsidR="008075DF" w:rsidRDefault="008075DF">
      <w:pPr>
        <w:spacing w:after="0" w:line="240" w:lineRule="auto"/>
      </w:pPr>
      <w:r>
        <w:separator/>
      </w:r>
    </w:p>
  </w:footnote>
  <w:footnote w:type="continuationSeparator" w:id="0">
    <w:p w14:paraId="72213641" w14:textId="77777777" w:rsidR="008075DF" w:rsidRDefault="00807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643"/>
        </w:tabs>
        <w:ind w:left="643" w:hanging="360"/>
      </w:pPr>
      <w:rPr>
        <w:rFonts w:cs="Tahoma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4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3"/>
      <w:numFmt w:val="decimal"/>
      <w:lvlText w:val="%1.%2"/>
      <w:lvlJc w:val="left"/>
      <w:pPr>
        <w:tabs>
          <w:tab w:val="num" w:pos="0"/>
        </w:tabs>
        <w:ind w:left="1030" w:hanging="360"/>
      </w:pPr>
      <w:rPr>
        <w:rFonts w:cs="Tahom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0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3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7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43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4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13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160" w:hanging="180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4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5"/>
      <w:numFmt w:val="decimal"/>
      <w:lvlText w:val="%1.%2"/>
      <w:lvlJc w:val="left"/>
      <w:pPr>
        <w:tabs>
          <w:tab w:val="num" w:pos="0"/>
        </w:tabs>
        <w:ind w:left="104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6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80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5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2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240" w:hanging="180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4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7"/>
      <w:numFmt w:val="decimal"/>
      <w:lvlText w:val="%1.%2"/>
      <w:lvlJc w:val="left"/>
      <w:pPr>
        <w:tabs>
          <w:tab w:val="num" w:pos="0"/>
        </w:tabs>
        <w:ind w:left="1400" w:hanging="360"/>
      </w:pPr>
      <w:rPr>
        <w:lang w:val="sv-S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84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52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62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768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87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0120" w:hanging="180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5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1040" w:hanging="360"/>
      </w:pPr>
      <w:rPr>
        <w:rFonts w:cs="Arial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6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80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5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2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240" w:hanging="1800"/>
      </w:p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759018942">
    <w:abstractNumId w:val="0"/>
  </w:num>
  <w:num w:numId="2" w16cid:durableId="1983535801">
    <w:abstractNumId w:val="1"/>
  </w:num>
  <w:num w:numId="3" w16cid:durableId="915942052">
    <w:abstractNumId w:val="2"/>
  </w:num>
  <w:num w:numId="4" w16cid:durableId="540367700">
    <w:abstractNumId w:val="3"/>
  </w:num>
  <w:num w:numId="5" w16cid:durableId="2128428737">
    <w:abstractNumId w:val="4"/>
  </w:num>
  <w:num w:numId="6" w16cid:durableId="919875860">
    <w:abstractNumId w:val="5"/>
  </w:num>
  <w:num w:numId="7" w16cid:durableId="133959622">
    <w:abstractNumId w:val="6"/>
  </w:num>
  <w:num w:numId="8" w16cid:durableId="1066992126">
    <w:abstractNumId w:val="7"/>
  </w:num>
  <w:num w:numId="9" w16cid:durableId="220486801">
    <w:abstractNumId w:val="8"/>
  </w:num>
  <w:num w:numId="10" w16cid:durableId="1820998586">
    <w:abstractNumId w:val="9"/>
  </w:num>
  <w:num w:numId="11" w16cid:durableId="2103842307">
    <w:abstractNumId w:val="10"/>
  </w:num>
  <w:num w:numId="12" w16cid:durableId="440801505">
    <w:abstractNumId w:val="11"/>
  </w:num>
  <w:num w:numId="13" w16cid:durableId="704797746">
    <w:abstractNumId w:val="12"/>
  </w:num>
  <w:num w:numId="14" w16cid:durableId="1014108868">
    <w:abstractNumId w:val="13"/>
  </w:num>
  <w:num w:numId="15" w16cid:durableId="561529419">
    <w:abstractNumId w:val="14"/>
  </w:num>
  <w:num w:numId="16" w16cid:durableId="1731493733">
    <w:abstractNumId w:val="15"/>
  </w:num>
  <w:num w:numId="17" w16cid:durableId="438258200">
    <w:abstractNumId w:val="16"/>
  </w:num>
  <w:num w:numId="18" w16cid:durableId="782260722">
    <w:abstractNumId w:val="17"/>
  </w:num>
  <w:num w:numId="19" w16cid:durableId="1396389125">
    <w:abstractNumId w:val="18"/>
  </w:num>
  <w:num w:numId="20" w16cid:durableId="8745435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0041"/>
    <w:rsid w:val="005B2A43"/>
    <w:rsid w:val="008075DF"/>
    <w:rsid w:val="00DF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1A219EE"/>
  <w15:chartTrackingRefBased/>
  <w15:docId w15:val="{26D1AB57-5731-4B6D-8123-BB6F9706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</w:style>
  <w:style w:type="character" w:customStyle="1" w:styleId="WW8Num3z1">
    <w:name w:val="WW8Num3z1"/>
    <w:rPr>
      <w:rFonts w:cs="Tahoma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cs="Tahoma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lang w:val="sv-SE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  <w:rPr>
      <w:rFonts w:cs="Arial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basedOn w:val="DefaultParagraphFont"/>
    <w:rPr>
      <w:rFonts w:ascii="Calibri" w:eastAsia="Calibri" w:hAnsi="Calibri" w:cs="Calibri"/>
      <w:sz w:val="22"/>
      <w:szCs w:val="22"/>
      <w:lang w:val="id-ID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3237</Characters>
  <Application>Microsoft Office Word</Application>
  <DocSecurity>4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2019-07-25T09:25:00Z</cp:lastPrinted>
  <dcterms:created xsi:type="dcterms:W3CDTF">2026-09-16T01:31:00Z</dcterms:created>
  <dcterms:modified xsi:type="dcterms:W3CDTF">2026-09-16T01:31:00Z</dcterms:modified>
</cp:coreProperties>
</file>