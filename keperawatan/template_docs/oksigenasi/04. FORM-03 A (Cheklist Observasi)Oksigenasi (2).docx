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A84772" w14:textId="77777777" w:rsidR="004C4BA8" w:rsidRDefault="004C4BA8">
      <w:pPr>
        <w:pStyle w:val="NoSpacing"/>
        <w:tabs>
          <w:tab w:val="left" w:pos="4730"/>
        </w:tabs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FORM-03 A (Instrumen Ceklist Observasi)</w:t>
      </w:r>
    </w:p>
    <w:p w14:paraId="1DC9AB58" w14:textId="77777777" w:rsidR="004C4BA8" w:rsidRDefault="004C4BA8">
      <w:pPr>
        <w:pStyle w:val="NoSpacing"/>
        <w:tabs>
          <w:tab w:val="left" w:pos="4730"/>
        </w:tabs>
        <w:jc w:val="center"/>
        <w:rPr>
          <w:rFonts w:ascii="Arial" w:hAnsi="Arial" w:cs="Arial"/>
          <w:sz w:val="28"/>
          <w:szCs w:val="28"/>
        </w:rPr>
      </w:pPr>
    </w:p>
    <w:p w14:paraId="5CBF1B05" w14:textId="77777777" w:rsidR="004C4BA8" w:rsidRDefault="004C4BA8">
      <w:pPr>
        <w:pStyle w:val="NoSpacing"/>
        <w:tabs>
          <w:tab w:val="left" w:pos="4730"/>
        </w:tabs>
        <w:jc w:val="center"/>
        <w:rPr>
          <w:rFonts w:ascii="Arial" w:hAnsi="Arial" w:cs="Arial"/>
          <w:sz w:val="28"/>
          <w:szCs w:val="28"/>
        </w:rPr>
      </w:pPr>
    </w:p>
    <w:p w14:paraId="2A7C76AB" w14:textId="77777777" w:rsidR="004C4BA8" w:rsidRDefault="004C4BA8">
      <w:pPr>
        <w:pStyle w:val="NoSpacing"/>
        <w:tabs>
          <w:tab w:val="left" w:pos="4730"/>
        </w:tabs>
        <w:jc w:val="center"/>
        <w:rPr>
          <w:rFonts w:ascii="Arial" w:hAnsi="Arial" w:cs="Arial"/>
          <w:sz w:val="28"/>
          <w:szCs w:val="28"/>
        </w:rPr>
      </w:pPr>
    </w:p>
    <w:p w14:paraId="03E14E86" w14:textId="77777777" w:rsidR="004C4BA8" w:rsidRDefault="004C4BA8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45" w:type="dxa"/>
        <w:tblLayout w:type="fixed"/>
        <w:tblLook w:val="0000" w:firstRow="0" w:lastRow="0" w:firstColumn="0" w:lastColumn="0" w:noHBand="0" w:noVBand="0"/>
      </w:tblPr>
      <w:tblGrid>
        <w:gridCol w:w="2700"/>
        <w:gridCol w:w="3619"/>
        <w:gridCol w:w="5111"/>
        <w:gridCol w:w="900"/>
        <w:gridCol w:w="936"/>
      </w:tblGrid>
      <w:tr w:rsidR="00000000" w14:paraId="7CB8876C" w14:textId="77777777">
        <w:trPr>
          <w:trHeight w:val="1444"/>
        </w:trPr>
        <w:tc>
          <w:tcPr>
            <w:tcW w:w="132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1A55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Nama Asesi     :                                                                                                        Tanggal Asesmen: </w:t>
            </w:r>
          </w:p>
          <w:p w14:paraId="67951CCC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Nama Asesor  :                                                                                                        Tempat Asesmen:</w:t>
            </w:r>
          </w:p>
          <w:p w14:paraId="5E7EA9EE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  <w:p w14:paraId="3C49F7E9" w14:textId="77777777" w:rsidR="004C4BA8" w:rsidRDefault="004C4BA8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Sumber pembanding ( SPO dll )  : </w:t>
            </w:r>
          </w:p>
        </w:tc>
      </w:tr>
      <w:tr w:rsidR="00000000" w14:paraId="2A2DCE84" w14:textId="77777777">
        <w:tc>
          <w:tcPr>
            <w:tcW w:w="11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03C02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mendemostrasikan keterampilannya, apakah asesi melakukan :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09A5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1A834882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A58740C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E68BEE2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36FCBBA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2E78081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997D9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70726B7E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173A0" w14:textId="77777777" w:rsidR="004C4BA8" w:rsidRDefault="004C4BA8">
            <w:pPr>
              <w:pStyle w:val="TeksIsi"/>
              <w:tabs>
                <w:tab w:val="left" w:pos="6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1.2 Data yang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teridentifika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si</w:t>
            </w:r>
            <w:r>
              <w:rPr>
                <w:rFonts w:ascii="Arial" w:hAnsi="Arial" w:cs="Arial"/>
                <w:sz w:val="20"/>
                <w:szCs w:val="20"/>
              </w:rPr>
              <w:t xml:space="preserve"> dianalisis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D9725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Asesi menganalisa data yang teridentifikasi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DC2DFF" w14:textId="77777777" w:rsidR="004C4BA8" w:rsidRDefault="004C4BA8">
            <w:pPr>
              <w:pStyle w:val="NoSpacing"/>
              <w:numPr>
                <w:ilvl w:val="0"/>
                <w:numId w:val="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Melihat instruksi dokter/ DPJP</w:t>
            </w:r>
          </w:p>
          <w:p w14:paraId="60DD7B62" w14:textId="77777777" w:rsidR="004C4BA8" w:rsidRDefault="004C4BA8">
            <w:pPr>
              <w:pStyle w:val="NoSpacing"/>
              <w:numPr>
                <w:ilvl w:val="0"/>
                <w:numId w:val="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Melihat TTV pasien</w:t>
            </w:r>
          </w:p>
          <w:p w14:paraId="2BD3403C" w14:textId="77777777" w:rsidR="004C4BA8" w:rsidRDefault="004C4BA8">
            <w:pPr>
              <w:pStyle w:val="NoSpacing"/>
              <w:numPr>
                <w:ilvl w:val="0"/>
                <w:numId w:val="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pengukuran TTV pada pasien</w:t>
            </w:r>
          </w:p>
          <w:p w14:paraId="62540B45" w14:textId="77777777" w:rsidR="004C4BA8" w:rsidRDefault="004C4BA8">
            <w:pPr>
              <w:pStyle w:val="NoSpacing"/>
              <w:numPr>
                <w:ilvl w:val="0"/>
                <w:numId w:val="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Melihat frekwensi pernafasan pasien, status frekuensi pernafasan pasien</w:t>
            </w:r>
          </w:p>
          <w:p w14:paraId="4D414F3A" w14:textId="77777777" w:rsidR="004C4BA8" w:rsidRDefault="004C4BA8">
            <w:pPr>
              <w:pStyle w:val="NoSpacing"/>
              <w:numPr>
                <w:ilvl w:val="0"/>
                <w:numId w:val="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Melihat hasil pemeriksaan penunjang pasien</w:t>
            </w:r>
          </w:p>
          <w:p w14:paraId="5D8932E5" w14:textId="77777777" w:rsidR="004C4BA8" w:rsidRDefault="004C4BA8">
            <w:pPr>
              <w:pStyle w:val="NoSpacing"/>
              <w:numPr>
                <w:ilvl w:val="0"/>
                <w:numId w:val="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Mengukur saturasi oksigen pasien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25853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5FE4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4903D45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2AD6B" w14:textId="77777777" w:rsidR="004C4BA8" w:rsidRDefault="004C4BA8">
            <w:pPr>
              <w:pStyle w:val="TeksIsi"/>
              <w:numPr>
                <w:ilvl w:val="1"/>
                <w:numId w:val="1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2.1 Tujuan dan prosedur pemberian oksigen dijelaskan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13CA65" w14:textId="77777777" w:rsidR="004C4BA8" w:rsidRDefault="004C4BA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Asesi mampu menjelaskan tujuan dan prosedur pemberian oksigen.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86D85" w14:textId="77777777" w:rsidR="004C4BA8" w:rsidRDefault="004C4BA8">
            <w:pPr>
              <w:pStyle w:val="NoSpacing"/>
              <w:numPr>
                <w:ilvl w:val="0"/>
                <w:numId w:val="1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Memberi salam dan memperkenalkan diri</w:t>
            </w:r>
          </w:p>
          <w:p w14:paraId="759E3F36" w14:textId="77777777" w:rsidR="004C4BA8" w:rsidRDefault="004C4BA8">
            <w:pPr>
              <w:pStyle w:val="NoSpacing"/>
              <w:numPr>
                <w:ilvl w:val="0"/>
                <w:numId w:val="1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Melakukan indentifikasi pasien sesuai SPO yang berlaku</w:t>
            </w:r>
          </w:p>
          <w:p w14:paraId="52EBE7CA" w14:textId="77777777" w:rsidR="004C4BA8" w:rsidRDefault="004C4BA8">
            <w:pPr>
              <w:pStyle w:val="NoSpacing"/>
              <w:numPr>
                <w:ilvl w:val="0"/>
                <w:numId w:val="1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Menjela</w:t>
            </w:r>
            <w:r>
              <w:rPr>
                <w:rFonts w:ascii="Arial" w:hAnsi="Arial" w:cs="Arial"/>
                <w:sz w:val="20"/>
                <w:szCs w:val="20"/>
              </w:rPr>
              <w:t>skan tujuan dan prosedur tindakan yang akan dilakukan pada pasien</w:t>
            </w:r>
          </w:p>
          <w:p w14:paraId="3F280B45" w14:textId="77777777" w:rsidR="004C4BA8" w:rsidRDefault="004C4BA8">
            <w:pPr>
              <w:pStyle w:val="NoSpacing"/>
              <w:numPr>
                <w:ilvl w:val="0"/>
                <w:numId w:val="1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Memberikan kesempatan pada pasien/ keluarga untuk bertanya</w:t>
            </w:r>
          </w:p>
          <w:p w14:paraId="7E453C91" w14:textId="77777777" w:rsidR="004C4BA8" w:rsidRDefault="004C4BA8">
            <w:pPr>
              <w:pStyle w:val="NoSpacing"/>
              <w:numPr>
                <w:ilvl w:val="0"/>
                <w:numId w:val="1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Memberi kesempatan pada pasien dan keluarga untuk mengulang apa yang sudah di jelaskan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317319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59A1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2A244DF" w14:textId="77777777"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0C8B5A5C" w14:textId="77777777" w:rsidR="004C4BA8" w:rsidRDefault="004C4BA8">
            <w:pPr>
              <w:pStyle w:val="TeksIsi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2.3  Indikator    </w:t>
            </w:r>
            <w:r>
              <w:rPr>
                <w:rFonts w:ascii="Arial" w:hAnsi="Arial" w:cs="Arial"/>
                <w:sz w:val="20"/>
                <w:szCs w:val="20"/>
              </w:rPr>
              <w:t>keberhasilan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dijelaskan kepada klien/pasien</w:t>
            </w:r>
          </w:p>
        </w:tc>
        <w:tc>
          <w:tcPr>
            <w:tcW w:w="3619" w:type="dxa"/>
            <w:tcBorders>
              <w:left w:val="single" w:sz="4" w:space="0" w:color="000000"/>
              <w:bottom w:val="single" w:sz="4" w:space="0" w:color="000000"/>
            </w:tcBorders>
          </w:tcPr>
          <w:p w14:paraId="59162A2D" w14:textId="77777777" w:rsidR="004C4BA8" w:rsidRDefault="004C4BA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hasil evaluasi setelah pemberian O2</w:t>
            </w:r>
          </w:p>
          <w:p w14:paraId="425CE760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1251E5A" w14:textId="77777777" w:rsidR="004C4BA8" w:rsidRDefault="004C4BA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5111" w:type="dxa"/>
            <w:tcBorders>
              <w:left w:val="single" w:sz="4" w:space="0" w:color="000000"/>
              <w:bottom w:val="single" w:sz="4" w:space="0" w:color="000000"/>
            </w:tcBorders>
          </w:tcPr>
          <w:p w14:paraId="080A1952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Menyebutkan indikator keberhasilan pemberian O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²:</w:t>
            </w:r>
          </w:p>
          <w:p w14:paraId="067A223B" w14:textId="77777777" w:rsidR="004C4BA8" w:rsidRDefault="004C4BA8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Sesak berkurang</w:t>
            </w:r>
          </w:p>
          <w:p w14:paraId="167FDC55" w14:textId="77777777" w:rsidR="004C4BA8" w:rsidRDefault="004C4BA8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Pernafasan teratur</w:t>
            </w:r>
          </w:p>
          <w:p w14:paraId="42346F20" w14:textId="77777777" w:rsidR="004C4BA8" w:rsidRDefault="004C4BA8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Saturasi &gt; 95%</w:t>
            </w:r>
          </w:p>
          <w:p w14:paraId="7097F055" w14:textId="77777777" w:rsidR="004C4BA8" w:rsidRDefault="004C4BA8">
            <w:pPr>
              <w:pStyle w:val="NoSpacing"/>
              <w:numPr>
                <w:ilvl w:val="0"/>
                <w:numId w:val="3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Perfusi perifer tidak sianosis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0FEBDCFA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0C1B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ED02C62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38E96B" w14:textId="77777777" w:rsidR="004C4BA8" w:rsidRDefault="004C4BA8">
            <w:pPr>
              <w:pStyle w:val="TeksIsi"/>
              <w:numPr>
                <w:ilvl w:val="1"/>
                <w:numId w:val="4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kebutuhan alat pemberian oksigen diidentifika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si sesuai standar.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F6F83" w14:textId="77777777" w:rsidR="004C4BA8" w:rsidRDefault="004C4BA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perlengkapan alat</w:t>
            </w:r>
          </w:p>
          <w:p w14:paraId="0845AC91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9DE16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eastAsia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Menyebutkan daftar peralatan</w:t>
            </w:r>
          </w:p>
          <w:p w14:paraId="53C9E0A9" w14:textId="77777777" w:rsidR="004C4BA8" w:rsidRDefault="004C4BA8">
            <w:pPr>
              <w:pStyle w:val="NoSpacing"/>
              <w:numPr>
                <w:ilvl w:val="0"/>
                <w:numId w:val="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fi-FI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asal canul, simple mask, rebrething mask, non rebrething mask</w:t>
            </w:r>
          </w:p>
          <w:p w14:paraId="02BC982D" w14:textId="77777777" w:rsidR="004C4BA8" w:rsidRDefault="004C4BA8">
            <w:pPr>
              <w:pStyle w:val="NoSpacing"/>
              <w:numPr>
                <w:ilvl w:val="0"/>
                <w:numId w:val="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Tabung oksigen</w:t>
            </w:r>
          </w:p>
          <w:p w14:paraId="1826B597" w14:textId="77777777" w:rsidR="004C4BA8" w:rsidRDefault="004C4BA8">
            <w:pPr>
              <w:pStyle w:val="NoSpacing"/>
              <w:numPr>
                <w:ilvl w:val="0"/>
                <w:numId w:val="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Oksigen sentral</w:t>
            </w:r>
          </w:p>
          <w:p w14:paraId="20112106" w14:textId="77777777" w:rsidR="004C4BA8" w:rsidRDefault="004C4BA8">
            <w:pPr>
              <w:pStyle w:val="NoSpacing"/>
              <w:numPr>
                <w:ilvl w:val="0"/>
                <w:numId w:val="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Houmidifire</w:t>
            </w:r>
          </w:p>
          <w:p w14:paraId="4C2CB261" w14:textId="77777777" w:rsidR="004C4BA8" w:rsidRDefault="004C4BA8">
            <w:pPr>
              <w:pStyle w:val="NoSpacing"/>
              <w:numPr>
                <w:ilvl w:val="0"/>
                <w:numId w:val="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Aqua bidest</w:t>
            </w:r>
          </w:p>
          <w:p w14:paraId="69C40CDA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EA54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57E7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EBE12B6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381FE" w14:textId="77777777" w:rsidR="004C4BA8" w:rsidRDefault="004C4BA8">
            <w:pPr>
              <w:pStyle w:val="TeksIsi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3.3  Kondisi peralatan diperiksa untuk siap pakai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DED7AC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04B8A1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kesiapan perlengkapan alat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dalam keadaan siap pakai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2BB57A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Menunjukkan daftar alat siap pakai dan mengecek apakah ada yang rusak/ bocor</w:t>
            </w:r>
          </w:p>
          <w:p w14:paraId="12DE03FC" w14:textId="77777777" w:rsidR="004C4BA8" w:rsidRDefault="004C4BA8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Nasal canul, simple mask, rebrething mask, non rebrething mask</w:t>
            </w:r>
          </w:p>
          <w:p w14:paraId="6A4B8BEC" w14:textId="77777777" w:rsidR="004C4BA8" w:rsidRDefault="004C4BA8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Tabung oksigen</w:t>
            </w:r>
          </w:p>
          <w:p w14:paraId="6F43D178" w14:textId="77777777" w:rsidR="004C4BA8" w:rsidRDefault="004C4BA8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Oksigen sentral</w:t>
            </w:r>
          </w:p>
          <w:p w14:paraId="17C7E8A6" w14:textId="77777777" w:rsidR="004C4BA8" w:rsidRDefault="004C4BA8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Houmedifire</w:t>
            </w:r>
          </w:p>
          <w:p w14:paraId="6B34EC1D" w14:textId="77777777" w:rsidR="004C4BA8" w:rsidRDefault="004C4BA8">
            <w:pPr>
              <w:pStyle w:val="NoSpacing"/>
              <w:numPr>
                <w:ilvl w:val="0"/>
                <w:numId w:val="6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Aqua bidest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2FD22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F112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9084ED4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09B6C" w14:textId="77777777" w:rsidR="004C4BA8" w:rsidRDefault="004C4BA8">
            <w:pPr>
              <w:pStyle w:val="TeksIsi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3.5 Aspek keamanan (bersih, steril) dijaga.</w:t>
            </w:r>
          </w:p>
          <w:p w14:paraId="3FB746C4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2A072" w14:textId="77777777" w:rsidR="004C4BA8" w:rsidRDefault="004C4BA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Mempraktekkan pemasangan alat dengan benar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22E0C" w14:textId="77777777" w:rsidR="004C4BA8" w:rsidRDefault="004C4BA8">
            <w:pPr>
              <w:pStyle w:val="NoSpacing"/>
              <w:numPr>
                <w:ilvl w:val="0"/>
                <w:numId w:val="7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Pemasangan oksigen sesuai dengan SPO yang berlaku di rumah sakit</w:t>
            </w:r>
          </w:p>
          <w:p w14:paraId="535D6D48" w14:textId="77777777" w:rsidR="004C4BA8" w:rsidRDefault="004C4BA8">
            <w:pPr>
              <w:pStyle w:val="NoSpacing"/>
              <w:numPr>
                <w:ilvl w:val="0"/>
                <w:numId w:val="7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cuci tangan 6 benar sebelum tindakan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644B7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E6FD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6D92C0F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4E978" w14:textId="77777777" w:rsidR="004C4BA8" w:rsidRDefault="004C4BA8">
            <w:pPr>
              <w:pStyle w:val="TeksIsi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4.2 Posisi </w:t>
            </w: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 xml:space="preserve">semi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fowler</w:t>
            </w: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>/fowler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dilakukan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3D5AE4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pemberian posisi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49C71" w14:textId="77777777" w:rsidR="004C4BA8" w:rsidRDefault="004C4BA8">
            <w:pPr>
              <w:pStyle w:val="NoSpacing"/>
              <w:numPr>
                <w:ilvl w:val="0"/>
                <w:numId w:val="8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Mampu memberikan posisi semi fowler/ fowler tinggi pada pasien dengan benar</w:t>
            </w:r>
          </w:p>
          <w:p w14:paraId="1E827D0F" w14:textId="77777777" w:rsidR="004C4BA8" w:rsidRDefault="004C4BA8">
            <w:pPr>
              <w:pStyle w:val="NoSpacing"/>
              <w:numPr>
                <w:ilvl w:val="0"/>
                <w:numId w:val="8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Pengembangan paru maksimal</w:t>
            </w:r>
          </w:p>
          <w:p w14:paraId="0F047268" w14:textId="77777777" w:rsidR="004C4BA8" w:rsidRDefault="004C4BA8">
            <w:pPr>
              <w:pStyle w:val="NoSpacing"/>
              <w:numPr>
                <w:ilvl w:val="0"/>
                <w:numId w:val="8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Sesak berkurang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5BDF9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A28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A5DA168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C18E3" w14:textId="77777777" w:rsidR="004C4BA8" w:rsidRDefault="004C4BA8">
            <w:pPr>
              <w:pStyle w:val="TeksIsi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4.3 Pembersihan jalan nafas dilakukan sesuai SOP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38358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tehnik pembersihan jalan nafas</w:t>
            </w:r>
          </w:p>
          <w:p w14:paraId="0862C0BB" w14:textId="77777777" w:rsidR="004C4BA8" w:rsidRDefault="004C4BA8">
            <w:pPr>
              <w:tabs>
                <w:tab w:val="left" w:pos="91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87FDA" w14:textId="77777777" w:rsidR="004C4BA8" w:rsidRDefault="004C4BA8">
            <w:pPr>
              <w:pStyle w:val="NoSpacing"/>
              <w:numPr>
                <w:ilvl w:val="0"/>
                <w:numId w:val="9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tindakan s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esuai SPO</w:t>
            </w:r>
          </w:p>
          <w:p w14:paraId="429DB7B2" w14:textId="77777777" w:rsidR="004C4BA8" w:rsidRDefault="004C4BA8">
            <w:pPr>
              <w:pStyle w:val="NoSpacing"/>
              <w:numPr>
                <w:ilvl w:val="0"/>
                <w:numId w:val="9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Pengembangan paru maksimal</w:t>
            </w:r>
          </w:p>
          <w:p w14:paraId="379CF7EA" w14:textId="77777777" w:rsidR="004C4BA8" w:rsidRDefault="004C4BA8">
            <w:pPr>
              <w:pStyle w:val="NoSpacing"/>
              <w:numPr>
                <w:ilvl w:val="0"/>
                <w:numId w:val="9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Mengencerkan sekret</w:t>
            </w:r>
          </w:p>
          <w:p w14:paraId="1BDF9417" w14:textId="77777777" w:rsidR="004C4BA8" w:rsidRDefault="004C4BA8">
            <w:pPr>
              <w:pStyle w:val="NoSpacing"/>
              <w:numPr>
                <w:ilvl w:val="0"/>
                <w:numId w:val="9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Mengeluarkan secret</w:t>
            </w:r>
          </w:p>
          <w:p w14:paraId="6B410627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(SPO inhalasi, pemberian oksigen terlampir)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5F12B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C0C8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26320FE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5EA39" w14:textId="77777777" w:rsidR="004C4BA8" w:rsidRDefault="004C4BA8">
            <w:pPr>
              <w:pStyle w:val="TeksIsi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4.4 Teknik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pemberian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oksigen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dipilih sesuai dengan tingkat kebutuhan oksigen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76593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Menunjukkan tehnik pemberian oksigen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07C37" w14:textId="77777777" w:rsidR="004C4BA8" w:rsidRDefault="004C4BA8">
            <w:pPr>
              <w:pStyle w:val="NoSpacing"/>
              <w:numPr>
                <w:ilvl w:val="0"/>
                <w:numId w:val="17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Pemberian Oksigen sesuai dengan kebutuhan</w:t>
            </w:r>
          </w:p>
          <w:p w14:paraId="11AA0C38" w14:textId="77777777" w:rsidR="004C4BA8" w:rsidRDefault="004C4BA8">
            <w:pPr>
              <w:pStyle w:val="NoSpacing"/>
              <w:numPr>
                <w:ilvl w:val="0"/>
                <w:numId w:val="17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Kecepatan aliran oksigen</w:t>
            </w:r>
          </w:p>
          <w:p w14:paraId="43A389B3" w14:textId="77777777" w:rsidR="004C4BA8" w:rsidRDefault="004C4BA8">
            <w:pPr>
              <w:pStyle w:val="NoSpacing"/>
              <w:numPr>
                <w:ilvl w:val="0"/>
                <w:numId w:val="17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Ketepatan pada lubang hidung</w:t>
            </w:r>
          </w:p>
          <w:p w14:paraId="73E66B32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9AB4ED4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C09FB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E2C3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A1881EE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5750E" w14:textId="77777777" w:rsidR="004C4BA8" w:rsidRDefault="004C4BA8">
            <w:pPr>
              <w:pStyle w:val="TeksIsi"/>
              <w:numPr>
                <w:ilvl w:val="1"/>
                <w:numId w:val="1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diobservasi, meliputi sesak berkurang, klien/pasien tenang.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8908D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hasil observasi</w:t>
            </w:r>
          </w:p>
          <w:p w14:paraId="25EE2B72" w14:textId="77777777" w:rsidR="004C4BA8" w:rsidRDefault="004C4BA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56D0F" w14:textId="77777777" w:rsidR="004C4BA8" w:rsidRDefault="004C4BA8">
            <w:pPr>
              <w:pStyle w:val="NoSpacing"/>
              <w:numPr>
                <w:ilvl w:val="0"/>
                <w:numId w:val="11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Frekwensi nafas 12-20x/mnt (dewasa)</w:t>
            </w:r>
          </w:p>
          <w:p w14:paraId="1435BE94" w14:textId="77777777" w:rsidR="004C4BA8" w:rsidRDefault="004C4BA8">
            <w:pPr>
              <w:pStyle w:val="NoSpacing"/>
              <w:numPr>
                <w:ilvl w:val="0"/>
                <w:numId w:val="11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Pernafsan teratur</w:t>
            </w:r>
          </w:p>
          <w:p w14:paraId="6CDCFD58" w14:textId="77777777" w:rsidR="004C4BA8" w:rsidRDefault="004C4BA8">
            <w:pPr>
              <w:pStyle w:val="NoSpacing"/>
              <w:numPr>
                <w:ilvl w:val="0"/>
                <w:numId w:val="11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Saturasi &gt; 95%</w:t>
            </w:r>
          </w:p>
          <w:p w14:paraId="74F0010B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4E860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7B92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FEE0425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D64E6" w14:textId="77777777" w:rsidR="004C4BA8" w:rsidRDefault="004C4BA8">
            <w:pPr>
              <w:pStyle w:val="TeksIsi"/>
              <w:numPr>
                <w:ilvl w:val="1"/>
                <w:numId w:val="1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 psikologis diobservasi: keluhan berkurang,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klien/pasien </w:t>
            </w:r>
            <w:r>
              <w:rPr>
                <w:rFonts w:ascii="Arial" w:hAnsi="Arial" w:cs="Arial"/>
                <w:sz w:val="20"/>
                <w:szCs w:val="20"/>
              </w:rPr>
              <w:t>dapat istirahat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49270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hasil observasi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2A615" w14:textId="77777777" w:rsidR="004C4BA8" w:rsidRDefault="004C4BA8">
            <w:pPr>
              <w:pStyle w:val="NoSpacing"/>
              <w:numPr>
                <w:ilvl w:val="0"/>
                <w:numId w:val="1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Pasien tenang</w:t>
            </w:r>
          </w:p>
          <w:p w14:paraId="052A53D7" w14:textId="77777777" w:rsidR="004C4BA8" w:rsidRDefault="004C4BA8">
            <w:pPr>
              <w:pStyle w:val="NoSpacing"/>
              <w:numPr>
                <w:ilvl w:val="0"/>
                <w:numId w:val="12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Pasien bisa istirahat</w:t>
            </w:r>
          </w:p>
          <w:p w14:paraId="43DF1B46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12620CC" w14:textId="77777777" w:rsidR="004C4BA8" w:rsidRDefault="004C4BA8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5202F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5808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E8ECA1C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21E618" w14:textId="77777777" w:rsidR="004C4BA8" w:rsidRDefault="004C4BA8">
            <w:pPr>
              <w:pStyle w:val="TeksIsi"/>
              <w:numPr>
                <w:ilvl w:val="1"/>
                <w:numId w:val="13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hasil evaluasi dicatat.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4FAB7" w14:textId="77777777" w:rsidR="004C4BA8" w:rsidRDefault="004C4BA8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catatan  hasil evaluasi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309B5" w14:textId="77777777" w:rsidR="004C4BA8" w:rsidRDefault="004C4BA8">
            <w:pPr>
              <w:pStyle w:val="NoSpacing"/>
              <w:numPr>
                <w:ilvl w:val="0"/>
                <w:numId w:val="14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Hasil yang diharapkan</w:t>
            </w:r>
          </w:p>
          <w:p w14:paraId="5FE84CAE" w14:textId="77777777" w:rsidR="004C4BA8" w:rsidRDefault="004C4BA8">
            <w:pPr>
              <w:pStyle w:val="NoSpacing"/>
              <w:numPr>
                <w:ilvl w:val="0"/>
                <w:numId w:val="14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Perbaikan kondisi pasien</w:t>
            </w:r>
          </w:p>
          <w:p w14:paraId="6DD286A6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48D89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84BB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B933819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C5548" w14:textId="77777777" w:rsidR="004C4BA8" w:rsidRDefault="004C4BA8">
            <w:pPr>
              <w:pStyle w:val="TeksIsi"/>
              <w:numPr>
                <w:ilvl w:val="1"/>
                <w:numId w:val="13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 klien/pasien dicatat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A571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hasil observasi/catat respon pasien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27A450" w14:textId="77777777" w:rsidR="004C4BA8" w:rsidRDefault="004C4BA8">
            <w:pPr>
              <w:pStyle w:val="NoSpacing"/>
              <w:numPr>
                <w:ilvl w:val="0"/>
                <w:numId w:val="1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Pasien tenang</w:t>
            </w:r>
          </w:p>
          <w:p w14:paraId="1ED756C0" w14:textId="77777777" w:rsidR="004C4BA8" w:rsidRDefault="004C4BA8">
            <w:pPr>
              <w:pStyle w:val="NoSpacing"/>
              <w:numPr>
                <w:ilvl w:val="0"/>
                <w:numId w:val="15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Pasien tidak sesak</w:t>
            </w:r>
          </w:p>
          <w:p w14:paraId="4627B461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FC2A7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8392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D33A94B" w14:textId="77777777">
        <w:tc>
          <w:tcPr>
            <w:tcW w:w="132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22E6" w14:textId="77777777" w:rsidR="004C4BA8" w:rsidRDefault="004C4BA8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Demonstrasi yang ditunjukan oleh asesi:                                     ....... Kompeten                               .... Bel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um Kompeten </w:t>
            </w:r>
          </w:p>
        </w:tc>
      </w:tr>
      <w:tr w:rsidR="00000000" w14:paraId="4B91047A" w14:textId="77777777">
        <w:tc>
          <w:tcPr>
            <w:tcW w:w="132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96FB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14:paraId="02971B64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7A0276B5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CBD2F9A" w14:textId="77777777">
        <w:tc>
          <w:tcPr>
            <w:tcW w:w="132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9D81" w14:textId="77777777" w:rsidR="004C4BA8" w:rsidRDefault="004C4BA8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65827E4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EFF415A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117AE65A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2E3B734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4F81BAE" w14:textId="77777777" w:rsidR="004C4BA8" w:rsidRDefault="004C4BA8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D4AE197" w14:textId="77777777" w:rsidR="004C4BA8" w:rsidRDefault="004C4BA8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14:paraId="60D8074D" w14:textId="77777777" w:rsidR="004C4BA8" w:rsidRDefault="004C4BA8">
      <w:pPr>
        <w:pStyle w:val="NoSpacing"/>
        <w:tabs>
          <w:tab w:val="left" w:pos="4730"/>
        </w:tabs>
        <w:jc w:val="both"/>
      </w:pPr>
    </w:p>
    <w:sectPr w:rsidR="004C4BA8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9A58D" w14:textId="77777777" w:rsidR="004C4BA8" w:rsidRDefault="004C4BA8">
      <w:pPr>
        <w:spacing w:after="0" w:line="240" w:lineRule="auto"/>
      </w:pPr>
      <w:r>
        <w:separator/>
      </w:r>
    </w:p>
  </w:endnote>
  <w:endnote w:type="continuationSeparator" w:id="0">
    <w:p w14:paraId="0E11A5AB" w14:textId="77777777" w:rsidR="004C4BA8" w:rsidRDefault="004C4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A7E4" w14:textId="77777777" w:rsidR="004C4BA8" w:rsidRDefault="004C4BA8">
    <w:pPr>
      <w:pStyle w:val="Footer"/>
      <w:ind w:right="360"/>
    </w:pPr>
    <w:r>
      <w:pict w14:anchorId="3FBC1AF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12.7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3CA10751" w14:textId="77777777" w:rsidR="004C4BA8" w:rsidRDefault="004C4BA8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D9F1E" w14:textId="77777777" w:rsidR="004C4BA8" w:rsidRDefault="004C4B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43B93" w14:textId="77777777" w:rsidR="004C4BA8" w:rsidRDefault="004C4BA8">
      <w:pPr>
        <w:spacing w:after="0" w:line="240" w:lineRule="auto"/>
      </w:pPr>
      <w:r>
        <w:separator/>
      </w:r>
    </w:p>
  </w:footnote>
  <w:footnote w:type="continuationSeparator" w:id="0">
    <w:p w14:paraId="412E6528" w14:textId="77777777" w:rsidR="004C4BA8" w:rsidRDefault="004C4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cs="Arial"/>
      </w:rPr>
    </w:lvl>
    <w:lvl w:ilvl="1">
      <w:start w:val="5"/>
      <w:numFmt w:val="decimal"/>
      <w:lvlText w:val="%1.%2"/>
      <w:lvlJc w:val="left"/>
      <w:pPr>
        <w:tabs>
          <w:tab w:val="num" w:pos="0"/>
        </w:tabs>
        <w:ind w:left="868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28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58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588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94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08" w:hanging="180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cs="Arial Narrow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ascii="Arial Narrow" w:hAnsi="Arial Narrow" w:cs="Arial Narrow"/>
        <w:b/>
        <w:lang w:val="fi-FI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cs="Aria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</w:lvl>
  </w:abstractNum>
  <w:abstractNum w:abstractNumId="7" w15:restartNumberingAfterBreak="0">
    <w:nsid w:val="00000008"/>
    <w:multiLevelType w:val="single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</w:lvl>
  </w:abstractNum>
  <w:abstractNum w:abstractNumId="8" w15:restartNumberingAfterBreak="0">
    <w:nsid w:val="00000009"/>
    <w:multiLevelType w:val="singleLevel"/>
    <w:tmpl w:val="00000009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cs="Arial Narrow"/>
        <w:bCs/>
        <w:lang w:val="sv-SE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10" w15:restartNumberingAfterBreak="0">
    <w:nsid w:val="0000000B"/>
    <w:multiLevelType w:val="single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cs="Arial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ascii="Arial Narrow" w:hAnsi="Arial Narrow" w:cs="Arial Narrow"/>
        <w:b/>
        <w:lang w:val="fi-FI"/>
      </w:rPr>
    </w:lvl>
  </w:abstractNum>
  <w:abstractNum w:abstractNumId="12" w15:restartNumberingAfterBreak="0">
    <w:nsid w:val="0000000D"/>
    <w:multiLevelType w:val="multilevel"/>
    <w:tmpl w:val="0000000D"/>
    <w:name w:val="WW8Num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cs="Arial Narrow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  <w:rPr>
        <w:rFonts w:ascii="Arial Narrow" w:hAnsi="Arial Narrow" w:cs="Arial Narrow"/>
        <w:b/>
        <w:lang w:val="fi-FI"/>
      </w:rPr>
    </w:lvl>
  </w:abstractNum>
  <w:abstractNum w:abstractNumId="14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868" w:hanging="360"/>
      </w:pPr>
    </w:lvl>
  </w:abstractNum>
  <w:abstractNum w:abstractNumId="15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1"/>
    <w:multiLevelType w:val="multilevel"/>
    <w:tmpl w:val="00000011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21705302">
    <w:abstractNumId w:val="0"/>
  </w:num>
  <w:num w:numId="2" w16cid:durableId="1829635965">
    <w:abstractNumId w:val="1"/>
  </w:num>
  <w:num w:numId="3" w16cid:durableId="1817337213">
    <w:abstractNumId w:val="2"/>
  </w:num>
  <w:num w:numId="4" w16cid:durableId="1246765247">
    <w:abstractNumId w:val="3"/>
  </w:num>
  <w:num w:numId="5" w16cid:durableId="1971662304">
    <w:abstractNumId w:val="4"/>
  </w:num>
  <w:num w:numId="6" w16cid:durableId="374045190">
    <w:abstractNumId w:val="5"/>
  </w:num>
  <w:num w:numId="7" w16cid:durableId="315651086">
    <w:abstractNumId w:val="6"/>
  </w:num>
  <w:num w:numId="8" w16cid:durableId="131020114">
    <w:abstractNumId w:val="7"/>
  </w:num>
  <w:num w:numId="9" w16cid:durableId="948851649">
    <w:abstractNumId w:val="8"/>
  </w:num>
  <w:num w:numId="10" w16cid:durableId="1652368533">
    <w:abstractNumId w:val="9"/>
  </w:num>
  <w:num w:numId="11" w16cid:durableId="333654337">
    <w:abstractNumId w:val="10"/>
  </w:num>
  <w:num w:numId="12" w16cid:durableId="1416125853">
    <w:abstractNumId w:val="11"/>
  </w:num>
  <w:num w:numId="13" w16cid:durableId="555429641">
    <w:abstractNumId w:val="12"/>
  </w:num>
  <w:num w:numId="14" w16cid:durableId="409666326">
    <w:abstractNumId w:val="13"/>
  </w:num>
  <w:num w:numId="15" w16cid:durableId="2143113780">
    <w:abstractNumId w:val="14"/>
  </w:num>
  <w:num w:numId="16" w16cid:durableId="1582523432">
    <w:abstractNumId w:val="15"/>
  </w:num>
  <w:num w:numId="17" w16cid:durableId="239295826">
    <w:abstractNumId w:val="16"/>
  </w:num>
  <w:num w:numId="18" w16cid:durableId="15152210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00FA"/>
    <w:rsid w:val="001900FA"/>
    <w:rsid w:val="004C4BA8"/>
    <w:rsid w:val="00C8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DFE2E6"/>
  <w15:chartTrackingRefBased/>
  <w15:docId w15:val="{A1FA20B7-4CF5-4DEF-BAC0-E6FBC5D7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 Narrow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  <w:rPr>
      <w:i w:val="0"/>
    </w:rPr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Narrow" w:hAnsi="Arial Narrow" w:cs="Arial Narrow"/>
      <w:b/>
      <w:lang w:val="fi-FI"/>
    </w:rPr>
  </w:style>
  <w:style w:type="character" w:customStyle="1" w:styleId="WW8Num6z0">
    <w:name w:val="WW8Num6z0"/>
    <w:rPr>
      <w:rFonts w:cs="Arial"/>
    </w:rPr>
  </w:style>
  <w:style w:type="character" w:customStyle="1" w:styleId="WW8Num7z0">
    <w:name w:val="WW8Num7z0"/>
  </w:style>
  <w:style w:type="character" w:customStyle="1" w:styleId="WW8Num8z0">
    <w:name w:val="WW8Num8z0"/>
    <w:rPr>
      <w:rFonts w:ascii="Arial" w:hAnsi="Arial" w:cs="Arial"/>
      <w:b w:val="0"/>
      <w:i w:val="0"/>
      <w:sz w:val="22"/>
    </w:rPr>
  </w:style>
  <w:style w:type="character" w:customStyle="1" w:styleId="WW8Num9z0">
    <w:name w:val="WW8Num9z0"/>
  </w:style>
  <w:style w:type="character" w:customStyle="1" w:styleId="WW8Num10z0">
    <w:name w:val="WW8Num10z0"/>
  </w:style>
  <w:style w:type="character" w:customStyle="1" w:styleId="WW8Num11z0">
    <w:name w:val="WW8Num11z0"/>
  </w:style>
  <w:style w:type="character" w:customStyle="1" w:styleId="WW8Num11z1">
    <w:name w:val="WW8Num11z1"/>
    <w:rPr>
      <w:rFonts w:cs="Arial Narrow"/>
      <w:bCs/>
      <w:lang w:val="sv-SE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cs="Arial"/>
    </w:rPr>
  </w:style>
  <w:style w:type="character" w:customStyle="1" w:styleId="WW8Num13z0">
    <w:name w:val="WW8Num13z0"/>
    <w:rPr>
      <w:rFonts w:ascii="Arial Narrow" w:hAnsi="Arial Narrow" w:cs="Arial Narrow"/>
      <w:b/>
      <w:lang w:val="fi-FI"/>
    </w:rPr>
  </w:style>
  <w:style w:type="character" w:customStyle="1" w:styleId="WW8Num14z0">
    <w:name w:val="WW8Num14z0"/>
  </w:style>
  <w:style w:type="character" w:customStyle="1" w:styleId="WW8Num14z1">
    <w:name w:val="WW8Num14z1"/>
    <w:rPr>
      <w:rFonts w:cs="Arial Narrow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 Narrow" w:hAnsi="Arial Narrow" w:cs="Arial Narrow"/>
      <w:b/>
      <w:lang w:val="fi-FI"/>
    </w:rPr>
  </w:style>
  <w:style w:type="character" w:customStyle="1" w:styleId="WW8Num16z0">
    <w:name w:val="WW8Num16z0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6z1">
    <w:name w:val="WW8Num6z1"/>
  </w:style>
  <w:style w:type="character" w:customStyle="1" w:styleId="WW8Num6z2">
    <w:name w:val="WW8Num6z2"/>
    <w:rPr>
      <w:i w:val="0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20z0">
    <w:name w:val="WW8Num20z0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1">
    <w:name w:val="WW8Num7z1"/>
  </w:style>
  <w:style w:type="character" w:customStyle="1" w:styleId="WW8Num7z2">
    <w:name w:val="WW8Num7z2"/>
    <w:rPr>
      <w:i w:val="0"/>
    </w:rPr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15z1">
    <w:name w:val="WW8Num15z1"/>
    <w:rPr>
      <w:rFonts w:cs="Arial Narrow"/>
      <w:bCs/>
      <w:lang w:val="sv-SE"/>
    </w:rPr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3392</Characters>
  <Application>Microsoft Office Word</Application>
  <DocSecurity>4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2020-03-10T09:35:00Z</cp:lastPrinted>
  <dcterms:created xsi:type="dcterms:W3CDTF">2026-09-16T03:45:00Z</dcterms:created>
  <dcterms:modified xsi:type="dcterms:W3CDTF">2026-09-16T03:45:00Z</dcterms:modified>
</cp:coreProperties>
</file>