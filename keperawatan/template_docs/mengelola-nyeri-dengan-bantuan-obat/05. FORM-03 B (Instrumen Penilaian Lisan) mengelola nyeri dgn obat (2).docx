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D4D166" w14:textId="77777777" w:rsidR="001071AD" w:rsidRDefault="001071AD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FORM- 03 B. Instrumen Penilaian Secara Lisan</w:t>
      </w:r>
    </w:p>
    <w:p w14:paraId="6571E75B" w14:textId="77777777" w:rsidR="001071AD" w:rsidRDefault="001071AD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1990"/>
        <w:gridCol w:w="2671"/>
        <w:gridCol w:w="3385"/>
        <w:gridCol w:w="3288"/>
        <w:gridCol w:w="1223"/>
        <w:gridCol w:w="1196"/>
      </w:tblGrid>
      <w:tr w:rsidR="00000000" w14:paraId="5245FBF0" w14:textId="77777777">
        <w:tc>
          <w:tcPr>
            <w:tcW w:w="1375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57BD4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C2C51D3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4B4BF560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Asesor  :                                                                                                        Tempat Asesmen:</w:t>
            </w:r>
          </w:p>
          <w:p w14:paraId="3C11491B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Sumber pembanding ( SPO dll ) :      SPO Manajemen Nyeri, SPO Pemberian Obat, SPO cuci tangan, SPO Pasien Safety, SPO Pengkajian Keperawatan, SPO Komunikasi Efektif</w:t>
            </w:r>
          </w:p>
          <w:p w14:paraId="7E2E537E" w14:textId="77777777" w:rsidR="001071AD" w:rsidRDefault="001071AD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   </w:t>
            </w:r>
          </w:p>
        </w:tc>
      </w:tr>
      <w:tr w:rsidR="00000000" w14:paraId="77049F17" w14:textId="77777777">
        <w:tc>
          <w:tcPr>
            <w:tcW w:w="113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F0711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Pertanyaan berikut untuk dijawab oleh asesi</w:t>
            </w:r>
          </w:p>
        </w:tc>
        <w:tc>
          <w:tcPr>
            <w:tcW w:w="2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120F" w14:textId="77777777" w:rsidR="001071AD" w:rsidRDefault="001071AD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30141AAC" w14:textId="77777777"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075826CD" w14:textId="77777777" w:rsidR="001071AD" w:rsidRDefault="001071AD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NO. KUK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BD53A3F" w14:textId="77777777" w:rsidR="001071AD" w:rsidRDefault="001071AD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Pertanyaan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1E28706F" w14:textId="77777777" w:rsidR="001071AD" w:rsidRDefault="001071AD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Indikator Ketercapaian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106E1B3C" w14:textId="77777777" w:rsidR="001071AD" w:rsidRDefault="001071AD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Jawaban Asesi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B177628" w14:textId="77777777" w:rsidR="001071AD" w:rsidRDefault="001071AD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Ya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E1CC08F" w14:textId="77777777" w:rsidR="001071AD" w:rsidRDefault="001071AD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Tidak</w:t>
            </w:r>
          </w:p>
        </w:tc>
      </w:tr>
      <w:tr w:rsidR="00000000" w14:paraId="76E6A693" w14:textId="77777777"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50018B" w14:textId="77777777" w:rsidR="001071AD" w:rsidRDefault="001071AD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KUK 1.1 </w:t>
            </w:r>
          </w:p>
          <w:p w14:paraId="2E57E8CB" w14:textId="77777777" w:rsidR="001071AD" w:rsidRDefault="001071AD">
            <w:pPr>
              <w:pStyle w:val="TeksIsi"/>
              <w:tabs>
                <w:tab w:val="left" w:pos="680"/>
              </w:tabs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Tanda-tanda fisik nyeri seperti </w:t>
            </w:r>
            <w:r>
              <w:rPr>
                <w:rFonts w:ascii="Arial" w:hAnsi="Arial" w:cs="Arial"/>
                <w:i/>
                <w:sz w:val="20"/>
                <w:szCs w:val="20"/>
                <w:lang w:val="it-IT"/>
              </w:rPr>
              <w:t>diaporesis takikardi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, pucat diidentifikasi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14:paraId="7D8A8F88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B141CD" w14:textId="77777777" w:rsidR="001071AD" w:rsidRDefault="001071AD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tanda-tanda obyektif nyeri, 3 saja?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3636CD" w14:textId="77777777" w:rsidR="001071AD" w:rsidRDefault="001071AD">
            <w:pPr>
              <w:pStyle w:val="NoSpacing"/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Posisi menghindari nyeri</w:t>
            </w:r>
          </w:p>
          <w:p w14:paraId="18E154CE" w14:textId="77777777" w:rsidR="001071AD" w:rsidRDefault="001071AD">
            <w:pPr>
              <w:pStyle w:val="NoSpacing"/>
              <w:numPr>
                <w:ilvl w:val="0"/>
                <w:numId w:val="1"/>
              </w:numPr>
              <w:ind w:left="159" w:hanging="159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Perubahan tonus otot</w:t>
            </w:r>
          </w:p>
          <w:p w14:paraId="177F1FE8" w14:textId="77777777" w:rsidR="001071AD" w:rsidRDefault="001071AD">
            <w:pPr>
              <w:pStyle w:val="NoSpacing"/>
              <w:numPr>
                <w:ilvl w:val="0"/>
                <w:numId w:val="1"/>
              </w:numPr>
              <w:ind w:left="159" w:hanging="159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Respon autonomik (diaporesis, perubahan tekanan darah, pernafasan, nadi, dilatasi pupil)</w:t>
            </w:r>
          </w:p>
          <w:p w14:paraId="02F7BC2F" w14:textId="77777777" w:rsidR="001071AD" w:rsidRDefault="001071AD">
            <w:pPr>
              <w:pStyle w:val="NoSpacing"/>
              <w:numPr>
                <w:ilvl w:val="0"/>
                <w:numId w:val="1"/>
              </w:numPr>
              <w:ind w:left="159" w:hanging="159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Perillaku ekspresif(gelisah, merintih, menangis, menghela nafas panjang</w:t>
            </w:r>
          </w:p>
          <w:p w14:paraId="74FB13B0" w14:textId="77777777" w:rsidR="001071AD" w:rsidRDefault="001071AD">
            <w:pPr>
              <w:pStyle w:val="NoSpacing"/>
              <w:numPr>
                <w:ilvl w:val="0"/>
                <w:numId w:val="1"/>
              </w:numPr>
              <w:ind w:left="159" w:hanging="159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Wajah topeng(nyeri)</w:t>
            </w:r>
          </w:p>
          <w:p w14:paraId="5F2F451E" w14:textId="77777777" w:rsidR="001071AD" w:rsidRDefault="001071AD">
            <w:pPr>
              <w:pStyle w:val="NoSpacing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B7C52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D2943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B027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6CF20593" w14:textId="77777777"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915083" w14:textId="77777777" w:rsidR="001071AD" w:rsidRDefault="001071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2.3</w:t>
            </w:r>
          </w:p>
          <w:p w14:paraId="26CA75DA" w14:textId="77777777" w:rsidR="001071AD" w:rsidRDefault="001071AD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Respon </w:t>
            </w:r>
            <w:r>
              <w:rPr>
                <w:rFonts w:ascii="Arial" w:hAnsi="Arial" w:cs="Arial"/>
                <w:sz w:val="20"/>
                <w:szCs w:val="20"/>
              </w:rPr>
              <w:t>yang mungkin terjadi dan yang diharapkan disampaikan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7F1E1" w14:textId="77777777" w:rsidR="001071AD" w:rsidRDefault="001071AD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 anda mengetahui bahwa pasien mengerti dengan apa yang anda jelaskan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71BBA" w14:textId="77777777" w:rsidR="001071AD" w:rsidRDefault="001071AD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Menanyakan kembali apa yang belum dimengerti</w:t>
            </w:r>
          </w:p>
          <w:p w14:paraId="32DFAA5A" w14:textId="77777777" w:rsidR="001071AD" w:rsidRDefault="001071AD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Meminta untuk mengulang kembali apa yang sudah dijelaskan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971B3B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FC8CC9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D982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05957AC6" w14:textId="77777777"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CBED5" w14:textId="77777777" w:rsidR="001071AD" w:rsidRDefault="001071AD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3.4</w:t>
            </w:r>
          </w:p>
          <w:p w14:paraId="18C1B08C" w14:textId="77777777" w:rsidR="001071AD" w:rsidRDefault="001071AD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Kemungkinan bahaya bagi perawat dan pasien diidentifikasi</w:t>
            </w:r>
          </w:p>
          <w:p w14:paraId="599EA30E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E232C4" w14:textId="77777777" w:rsidR="001071AD" w:rsidRDefault="001071AD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6 sasaran keselamatan pasien?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C26B82" w14:textId="77777777" w:rsidR="001071AD" w:rsidRDefault="001071AD">
            <w:pPr>
              <w:pStyle w:val="NoSpacing"/>
              <w:numPr>
                <w:ilvl w:val="0"/>
                <w:numId w:val="2"/>
              </w:numPr>
              <w:ind w:left="301" w:hanging="301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Ketepatan identifikasi pasien</w:t>
            </w:r>
          </w:p>
          <w:p w14:paraId="5AA3400E" w14:textId="77777777" w:rsidR="001071AD" w:rsidRDefault="001071AD">
            <w:pPr>
              <w:pStyle w:val="NoSpacing"/>
              <w:numPr>
                <w:ilvl w:val="0"/>
                <w:numId w:val="2"/>
              </w:numPr>
              <w:ind w:left="301" w:hanging="301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Peningkatan komunikasi efektif</w:t>
            </w:r>
          </w:p>
          <w:p w14:paraId="43DD2D28" w14:textId="77777777" w:rsidR="001071AD" w:rsidRDefault="001071AD">
            <w:pPr>
              <w:pStyle w:val="NoSpacing"/>
              <w:numPr>
                <w:ilvl w:val="0"/>
                <w:numId w:val="2"/>
              </w:numPr>
              <w:ind w:left="301" w:hanging="301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Peningkatan keamanan obat yang perlu diwaspadai</w:t>
            </w:r>
          </w:p>
          <w:p w14:paraId="171A29BB" w14:textId="77777777" w:rsidR="001071AD" w:rsidRDefault="001071AD">
            <w:pPr>
              <w:pStyle w:val="NoSpacing"/>
              <w:numPr>
                <w:ilvl w:val="0"/>
                <w:numId w:val="2"/>
              </w:numPr>
              <w:ind w:left="301" w:hanging="301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Kepastian tepat lokasi, tepat prosedur, dan tepat pasien op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erasi</w:t>
            </w:r>
          </w:p>
          <w:p w14:paraId="61BFA860" w14:textId="77777777" w:rsidR="001071AD" w:rsidRDefault="001071AD">
            <w:pPr>
              <w:pStyle w:val="NoSpacing"/>
              <w:numPr>
                <w:ilvl w:val="0"/>
                <w:numId w:val="2"/>
              </w:numPr>
              <w:ind w:left="301" w:hanging="301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Pengurangan resiko infeksi terkait pelayanan kesehatan</w:t>
            </w:r>
          </w:p>
          <w:p w14:paraId="10AB429F" w14:textId="77777777" w:rsidR="001071AD" w:rsidRDefault="001071AD">
            <w:pPr>
              <w:pStyle w:val="NoSpacing"/>
              <w:numPr>
                <w:ilvl w:val="0"/>
                <w:numId w:val="2"/>
              </w:numPr>
              <w:ind w:left="301" w:hanging="301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Pengurangan resiko jatuh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2775C7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E069F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C57F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0BE4FA44" w14:textId="77777777"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3A50B" w14:textId="77777777" w:rsidR="001071AD" w:rsidRDefault="001071AD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KUK 4.1</w:t>
            </w:r>
          </w:p>
          <w:p w14:paraId="052F69CC" w14:textId="77777777" w:rsidR="001071AD" w:rsidRDefault="001071AD">
            <w:pPr>
              <w:pStyle w:val="TeksIsi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Kebutuhan terapi obat analgetik dipastikan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.</w:t>
            </w:r>
          </w:p>
          <w:p w14:paraId="06FA5F93" w14:textId="77777777" w:rsidR="001071AD" w:rsidRDefault="001071A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31412D" w14:textId="77777777" w:rsidR="001071AD" w:rsidRDefault="001071AD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 yang harus dilakukan jika mendapatkan skala nyeri sedang (4-6)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E2CB8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Kolaborasi dengan dokter untuk pemberian terapi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2672BA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C01EA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5EA0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291A448A" w14:textId="77777777"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61C9E2" w14:textId="77777777" w:rsidR="001071AD" w:rsidRDefault="001071AD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5.4</w:t>
            </w:r>
          </w:p>
          <w:p w14:paraId="448AD25F" w14:textId="77777777" w:rsidR="001071AD" w:rsidRDefault="001071AD">
            <w:pPr>
              <w:pStyle w:val="TeksIsi"/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Tindak lanjut sesuai kebutuhan dilakukan</w:t>
            </w:r>
          </w:p>
          <w:p w14:paraId="1CB5563D" w14:textId="77777777" w:rsidR="001071AD" w:rsidRDefault="001071A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BA1FD3" w14:textId="77777777" w:rsidR="001071AD" w:rsidRDefault="001071AD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 yang dilakukan setelah melakukan tindakan pemberian obat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3CE4C" w14:textId="77777777" w:rsidR="001071AD" w:rsidRDefault="001071AD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Observasi tanda-tanda alergi</w:t>
            </w:r>
          </w:p>
          <w:p w14:paraId="7DEE2222" w14:textId="77777777" w:rsidR="001071AD" w:rsidRDefault="001071AD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Observasi tanda-tanda vital</w:t>
            </w:r>
          </w:p>
          <w:p w14:paraId="33A05B1A" w14:textId="77777777" w:rsidR="001071AD" w:rsidRDefault="001071AD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Observasi tanda-tanda anafilktik syok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D3CBE3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419C55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2CB1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093A1685" w14:textId="77777777"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C42B7C" w14:textId="77777777" w:rsidR="001071AD" w:rsidRDefault="001071AD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6.1</w:t>
            </w:r>
          </w:p>
          <w:p w14:paraId="53C52D94" w14:textId="77777777" w:rsidR="001071AD" w:rsidRDefault="001071AD">
            <w:pPr>
              <w:pStyle w:val="TeksIsi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Respon fisik dan psikologis sert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 perilaku klien/ pasien dicatat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E727895" w14:textId="77777777" w:rsidR="001071AD" w:rsidRDefault="001071AD">
            <w:pPr>
              <w:pStyle w:val="TeksIsi"/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8C299" w14:textId="77777777" w:rsidR="001071AD" w:rsidRDefault="001071AD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Dimana anda mencatat perubahan respon fisik dan psikologi serta perilaku pasien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9E3296" w14:textId="77777777" w:rsidR="001071AD" w:rsidRDefault="001071AD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CPPT</w:t>
            </w:r>
          </w:p>
          <w:p w14:paraId="3D077783" w14:textId="77777777" w:rsidR="001071AD" w:rsidRDefault="001071AD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Form pengkajian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80C051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EDA91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398CF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69F28A6B" w14:textId="77777777">
        <w:tc>
          <w:tcPr>
            <w:tcW w:w="1375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9B99" w14:textId="77777777" w:rsidR="001071AD" w:rsidRDefault="001071A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82407A9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7946B861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91C6736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1B053C4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248A552E" w14:textId="77777777" w:rsidR="001071AD" w:rsidRDefault="001071A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18B51A5E" w14:textId="77777777" w:rsidR="001071AD" w:rsidRDefault="001071AD">
      <w:pPr>
        <w:pStyle w:val="NoSpacing"/>
        <w:tabs>
          <w:tab w:val="left" w:pos="4730"/>
        </w:tabs>
        <w:jc w:val="both"/>
      </w:pPr>
    </w:p>
    <w:sectPr w:rsidR="001071AD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808CA" w14:textId="77777777" w:rsidR="001071AD" w:rsidRDefault="001071AD">
      <w:pPr>
        <w:spacing w:after="0" w:line="240" w:lineRule="auto"/>
      </w:pPr>
      <w:r>
        <w:separator/>
      </w:r>
    </w:p>
  </w:endnote>
  <w:endnote w:type="continuationSeparator" w:id="0">
    <w:p w14:paraId="2498F8F8" w14:textId="77777777" w:rsidR="001071AD" w:rsidRDefault="00107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6906A" w14:textId="77777777" w:rsidR="001071AD" w:rsidRDefault="001071AD">
    <w:pPr>
      <w:pStyle w:val="Footer"/>
      <w:ind w:right="360" w:firstLine="360"/>
    </w:pPr>
    <w:r>
      <w:pict w14:anchorId="47A3E75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37.1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44E67363" w14:textId="77777777" w:rsidR="001071AD" w:rsidRDefault="001071AD">
                <w:pPr>
                  <w:pStyle w:val="Footer"/>
                </w:pPr>
              </w:p>
              <w:p w14:paraId="57E572E8" w14:textId="77777777" w:rsidR="001071AD" w:rsidRDefault="001071AD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E61B2" w14:textId="77777777" w:rsidR="001071AD" w:rsidRDefault="001071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B6AC" w14:textId="77777777" w:rsidR="001071AD" w:rsidRDefault="001071AD">
      <w:pPr>
        <w:spacing w:after="0" w:line="240" w:lineRule="auto"/>
      </w:pPr>
      <w:r>
        <w:separator/>
      </w:r>
    </w:p>
  </w:footnote>
  <w:footnote w:type="continuationSeparator" w:id="0">
    <w:p w14:paraId="6848C960" w14:textId="77777777" w:rsidR="001071AD" w:rsidRDefault="00107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432" w:hanging="432"/>
      </w:pPr>
      <w:rPr>
        <w:rFonts w:ascii="Symbol" w:hAnsi="Symbol" w:cs="Open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7238272">
    <w:abstractNumId w:val="0"/>
  </w:num>
  <w:num w:numId="2" w16cid:durableId="2023126064">
    <w:abstractNumId w:val="1"/>
  </w:num>
  <w:num w:numId="3" w16cid:durableId="777025427">
    <w:abstractNumId w:val="2"/>
  </w:num>
  <w:num w:numId="4" w16cid:durableId="334116718">
    <w:abstractNumId w:val="3"/>
  </w:num>
  <w:num w:numId="5" w16cid:durableId="1122916657">
    <w:abstractNumId w:val="4"/>
  </w:num>
  <w:num w:numId="6" w16cid:durableId="2134128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C57"/>
    <w:rsid w:val="001071AD"/>
    <w:rsid w:val="00603C57"/>
    <w:rsid w:val="00CC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D8B6FB0"/>
  <w15:chartTrackingRefBased/>
  <w15:docId w15:val="{1BA364B1-D87A-4812-8DD8-A4864656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Calibri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cs="Arial Narrow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  <w:rPr>
      <w:i w:val="0"/>
    </w:rPr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10z1">
    <w:name w:val="WW8Num10z1"/>
    <w:rPr>
      <w:b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Calibri" w:eastAsia="Calibri" w:hAnsi="Calibri" w:cs="Calibri"/>
      <w:sz w:val="22"/>
      <w:szCs w:val="22"/>
      <w:lang w:val="id-ID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2167</Characters>
  <Application>Microsoft Office Word</Application>
  <DocSecurity>4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2010-08-27T06:18:00Z</cp:lastPrinted>
  <dcterms:created xsi:type="dcterms:W3CDTF">2026-09-16T03:43:00Z</dcterms:created>
  <dcterms:modified xsi:type="dcterms:W3CDTF">2026-09-16T03:43:00Z</dcterms:modified>
</cp:coreProperties>
</file>