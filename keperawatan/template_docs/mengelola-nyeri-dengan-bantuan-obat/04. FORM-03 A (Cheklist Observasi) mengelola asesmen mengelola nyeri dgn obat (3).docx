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7A2651" w14:textId="77777777" w:rsidR="00F04E22" w:rsidRDefault="00F04E22">
      <w:pPr>
        <w:pStyle w:val="NoSpacing"/>
        <w:tabs>
          <w:tab w:val="left" w:pos="4730"/>
        </w:tabs>
        <w:ind w:left="-284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FORM-03 A (Instrumen Ceklist Observasi)</w:t>
      </w:r>
    </w:p>
    <w:p w14:paraId="1C1CCCC4" w14:textId="77777777" w:rsidR="00F04E22" w:rsidRDefault="00F04E22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2660"/>
        <w:gridCol w:w="3198"/>
        <w:gridCol w:w="4955"/>
        <w:gridCol w:w="1207"/>
        <w:gridCol w:w="1186"/>
      </w:tblGrid>
      <w:tr w:rsidR="00000000" w14:paraId="37BD24FA" w14:textId="77777777">
        <w:trPr>
          <w:trHeight w:val="1444"/>
        </w:trPr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3ECB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3BD9F14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5C8C97FB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                                                                                                      Tempat Asesmen:</w:t>
            </w:r>
          </w:p>
          <w:p w14:paraId="18AF7099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D7F4D1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Sumber pembanding ( SPO dll )  : SPO Manajemen Nyeri, SPO Pemberian Obat, SPO cuci tangan, SPO Pasien Safety, SPO Pengkajian Keperawatan, SPO Komunikasi Efektif</w:t>
            </w:r>
          </w:p>
        </w:tc>
      </w:tr>
      <w:tr w:rsidR="00000000" w14:paraId="20F5EE77" w14:textId="77777777">
        <w:tc>
          <w:tcPr>
            <w:tcW w:w="108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05872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mendemostrasikan keterampila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nnya, apakah asesi melakukan :</w:t>
            </w:r>
          </w:p>
        </w:tc>
        <w:tc>
          <w:tcPr>
            <w:tcW w:w="2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DEE26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0A9A921E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5CA09B9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2E3C46B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6F2F7E9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21DAAF1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733D5B7" w14:textId="77777777" w:rsidR="00F04E22" w:rsidRDefault="00F04E2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42F0EBC4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44B0F" w14:textId="77777777" w:rsidR="00F04E22" w:rsidRDefault="00F04E22">
            <w:pPr>
              <w:pStyle w:val="TeksIsi"/>
              <w:tabs>
                <w:tab w:val="left" w:pos="68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KUK 1.2</w:t>
            </w:r>
            <w:r>
              <w:rPr>
                <w:rFonts w:ascii="Arial" w:hAnsi="Arial"/>
                <w:sz w:val="20"/>
                <w:szCs w:val="20"/>
                <w:lang w:val="sv-SE"/>
              </w:rPr>
              <w:t xml:space="preserve"> </w:t>
            </w:r>
          </w:p>
          <w:p w14:paraId="5F206733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Tanda-tanda psikologis nyeri seperti rasa tertekan, cemas, takut diidentifikasi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.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3E6D1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engidentifikasi tanda-tanda psikologi nyeri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AD137" w14:textId="77777777" w:rsidR="00F04E22" w:rsidRDefault="00F04E22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Menanyakan tanda-tanda psikologis nyeri seperti rasa tertekan, cemas dan takut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91D65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939F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5FD1C9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91901A" w14:textId="77777777" w:rsidR="00F04E22" w:rsidRDefault="00F04E22">
            <w:pPr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1.3</w:t>
            </w:r>
          </w:p>
          <w:p w14:paraId="7E51FD5F" w14:textId="77777777" w:rsidR="00F04E22" w:rsidRDefault="00F04E22">
            <w:pPr>
              <w:pStyle w:val="TeksIsi"/>
              <w:tabs>
                <w:tab w:val="left" w:pos="680"/>
              </w:tabs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Perubahan perilaku seperti menangis, marah, mengerang diidentifikasi</w:t>
            </w:r>
            <w:r>
              <w:rPr>
                <w:rFonts w:ascii="Arial" w:hAnsi="Arial"/>
                <w:sz w:val="20"/>
                <w:szCs w:val="20"/>
                <w:lang w:val="fi-FI"/>
              </w:rPr>
              <w:t>.</w:t>
            </w:r>
          </w:p>
          <w:p w14:paraId="2A72341A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59665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engidentifikasi perubahan perilaku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78F6F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Mengamati perubahan perilaku seperti menangis, marah, mengerang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68125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50E4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3914AA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F6829" w14:textId="77777777" w:rsidR="00F04E22" w:rsidRDefault="00F04E22">
            <w:pPr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2.1</w:t>
            </w:r>
          </w:p>
          <w:p w14:paraId="0D8BBE6B" w14:textId="77777777" w:rsidR="00F04E22" w:rsidRDefault="00F04E22">
            <w:pPr>
              <w:pStyle w:val="TeksIsi"/>
              <w:tabs>
                <w:tab w:val="left" w:pos="144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Hubunga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n kepercayaan dibangun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14:paraId="4514DA53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8789F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melakukan komunikasi efetif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836C3" w14:textId="77777777" w:rsidR="00F04E22" w:rsidRDefault="00F04E2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</w:rPr>
              <w:t>Memberi salam</w:t>
            </w:r>
          </w:p>
          <w:p w14:paraId="6229D039" w14:textId="77777777" w:rsidR="00F04E22" w:rsidRDefault="00F04E2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Memperkenalkan diri</w:t>
            </w:r>
          </w:p>
          <w:p w14:paraId="7925FE6F" w14:textId="77777777" w:rsidR="00F04E22" w:rsidRDefault="00F04E2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Mengidentifikasi pasien </w:t>
            </w:r>
          </w:p>
          <w:p w14:paraId="419EDF76" w14:textId="77777777" w:rsidR="00F04E22" w:rsidRDefault="00F04E2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Membina Hubungan Saling Percaya dengan klien</w:t>
            </w:r>
          </w:p>
          <w:p w14:paraId="06EF8484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B7CD8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297D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4EE023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A6D0A" w14:textId="77777777" w:rsidR="00F04E22" w:rsidRDefault="00F04E22">
            <w:pPr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2.2</w:t>
            </w:r>
          </w:p>
          <w:p w14:paraId="7766208D" w14:textId="77777777" w:rsidR="00F04E22" w:rsidRDefault="00F04E22">
            <w:pPr>
              <w:pStyle w:val="TeksIsi"/>
              <w:tabs>
                <w:tab w:val="left" w:pos="144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Tujuan dan langkah-langkah tindakan disampaikan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14:paraId="23FBAE3F" w14:textId="77777777" w:rsidR="00F04E22" w:rsidRDefault="00F04E2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86575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komunikasi efektif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8E052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Menyampaikan tujuan dan langkah-langkah tindakan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sesuai SPO yang berlaku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0260B6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056D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510FCBF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D89741" w14:textId="77777777" w:rsidR="00F04E22" w:rsidRDefault="00F04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2.3</w:t>
            </w:r>
          </w:p>
          <w:p w14:paraId="152F8231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 yang mungkin terjadi dan yang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diharapkan disampaikan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242A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Melakukan komunikasi efektif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E3EAFE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Menyampaikan respon yang mungkin terjadi dan yang diharapkan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AE272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16E4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0DA9019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D1603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3.1</w:t>
            </w:r>
          </w:p>
          <w:p w14:paraId="1C0236DA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Kebutuhan alat untu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k tindakan sesuai yang dipilih dipersiapkan sesuai prosedur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00CB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menyiapkan kebutuhan alat untuk tindakan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sesuai yang dipilih sesuai prosedur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CE3D0C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Alat alat disiapkan dalam media yang tepat dan sesuai prosedur</w:t>
            </w:r>
          </w:p>
          <w:p w14:paraId="2308ABE9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7C61D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106B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9DDA551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6BD89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3.2</w:t>
            </w:r>
          </w:p>
          <w:p w14:paraId="58322249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Obat disiapkan sesuai order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A36F2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menyiapkan obat sesuai order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A8F06" w14:textId="77777777" w:rsidR="00F04E22" w:rsidRDefault="00F04E22">
            <w:pPr>
              <w:pStyle w:val="NoSpacing"/>
              <w:tabs>
                <w:tab w:val="center" w:pos="2369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Obat sesuai order dengan prinsip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benar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D99FE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83AF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D1603C8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1BFEF9" w14:textId="77777777" w:rsidR="00F04E22" w:rsidRDefault="00F04E22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3.3</w:t>
            </w:r>
          </w:p>
          <w:p w14:paraId="08117B8A" w14:textId="77777777" w:rsidR="00F04E22" w:rsidRDefault="00F04E22">
            <w:pPr>
              <w:pStyle w:val="TeksIsi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Fungsi dan kegunaan alat dipahami sesuai petunjuk pabrik</w:t>
            </w:r>
            <w:r>
              <w:rPr>
                <w:rFonts w:ascii="Arial" w:hAnsi="Arial"/>
                <w:iCs/>
                <w:sz w:val="20"/>
                <w:szCs w:val="20"/>
              </w:rPr>
              <w:t>.</w:t>
            </w:r>
          </w:p>
          <w:p w14:paraId="21BD11F6" w14:textId="77777777" w:rsidR="00F04E22" w:rsidRDefault="00F04E2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6C003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Memahami fungsi dan kegunaan alat sesuai petunjuk pabrik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13565" w14:textId="77777777" w:rsidR="00F04E22" w:rsidRDefault="00F04E22">
            <w:pPr>
              <w:pStyle w:val="NoSpacing"/>
              <w:tabs>
                <w:tab w:val="center" w:pos="2369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Mengecek program pengobatan pada lembar instruksi obat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A125F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A692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80EDDDB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BFA35" w14:textId="77777777" w:rsidR="00F04E22" w:rsidRDefault="00F04E22">
            <w:pPr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4.1</w:t>
            </w:r>
          </w:p>
          <w:p w14:paraId="6ADA81F7" w14:textId="77777777" w:rsidR="00F04E22" w:rsidRDefault="00F04E22">
            <w:pPr>
              <w:pStyle w:val="TeksIsi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Kebutuh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an terapi obat analgetik dipastikan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.</w:t>
            </w:r>
          </w:p>
          <w:p w14:paraId="5BB8E235" w14:textId="77777777" w:rsidR="00F04E22" w:rsidRDefault="00F04E2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AE04C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Memastikan kebutuhan terapi obat analgetik 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BA3AB" w14:textId="77777777" w:rsidR="00F04E22" w:rsidRDefault="00F04E22">
            <w:pPr>
              <w:pStyle w:val="NoSpacing"/>
              <w:numPr>
                <w:ilvl w:val="0"/>
                <w:numId w:val="4"/>
              </w:numPr>
              <w:tabs>
                <w:tab w:val="center" w:pos="2369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Mengecek program pengobatan pada instuksi dokter (CPPT)</w:t>
            </w:r>
          </w:p>
          <w:p w14:paraId="6192ABB7" w14:textId="77777777" w:rsidR="00F04E22" w:rsidRDefault="00F04E22">
            <w:pPr>
              <w:pStyle w:val="NoSpacing"/>
              <w:numPr>
                <w:ilvl w:val="0"/>
                <w:numId w:val="4"/>
              </w:numPr>
              <w:tabs>
                <w:tab w:val="center" w:pos="2369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Mengecek lembar obat yang tersedia</w:t>
            </w:r>
          </w:p>
          <w:p w14:paraId="52D26817" w14:textId="77777777" w:rsidR="00F04E22" w:rsidRDefault="00F04E22">
            <w:pPr>
              <w:pStyle w:val="NoSpacing"/>
              <w:numPr>
                <w:ilvl w:val="0"/>
                <w:numId w:val="4"/>
              </w:numPr>
              <w:tabs>
                <w:tab w:val="center" w:pos="2369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Konfirmasi pada PPJP terkait obat analgetik yang diberikan kepada pasien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27AC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F236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965D1AF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61E509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4.2</w:t>
            </w:r>
          </w:p>
          <w:p w14:paraId="0F9C793E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dilakukan sesuai S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PO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E3F361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emberikan obat kepada pasien</w:t>
            </w:r>
          </w:p>
          <w:p w14:paraId="43FC7806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sesuai 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PO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56954" w14:textId="77777777" w:rsidR="00F04E22" w:rsidRDefault="00F04E2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Obat sesuai instruksi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dokter</w:t>
            </w:r>
          </w:p>
          <w:p w14:paraId="49F69714" w14:textId="77777777" w:rsidR="00F04E22" w:rsidRDefault="00F04E2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Memastikan instruksi terbaru dari dokter di CPPT</w:t>
            </w:r>
          </w:p>
          <w:p w14:paraId="140EB2C2" w14:textId="77777777" w:rsidR="00F04E22" w:rsidRDefault="00F04E2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Konfirmasi pemberian obat pada PPJP/ perawat senior</w:t>
            </w:r>
          </w:p>
          <w:p w14:paraId="12EC83D0" w14:textId="77777777" w:rsidR="00F04E22" w:rsidRDefault="00F04E22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Cairan / makanan yang digunakan untuk minum obat</w:t>
            </w:r>
          </w:p>
          <w:p w14:paraId="1689730B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F347B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111A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064AEA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A0C1B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5.1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221F2002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Respon klien/pasien terhadap nyeri setelah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tindakan dievaluasi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BA90C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Mengevaluasi respon klien/pasien terhadap nyeri setelah tindakan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1044F" w14:textId="77777777" w:rsidR="00F04E22" w:rsidRDefault="00F04E2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Menanyakan keluhan pasien setelah dilakukan tindakan</w:t>
            </w:r>
          </w:p>
          <w:p w14:paraId="0A7F011A" w14:textId="77777777" w:rsidR="00F04E22" w:rsidRDefault="00F04E22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Mengobservasi efek dan reaksi obat yang diberikan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9F0FA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8FF0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2D32071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DD713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  <w:p w14:paraId="0980BE89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 dievaluasi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A3DF3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engevaluasi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6540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Set TTV</w:t>
            </w:r>
          </w:p>
          <w:p w14:paraId="0484172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8F0E8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E7E5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BCF3F5B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090C1" w14:textId="77777777" w:rsidR="00F04E22" w:rsidRDefault="00F04E22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5.3</w:t>
            </w:r>
          </w:p>
          <w:p w14:paraId="4D0DFFC6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 dievaluas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A2998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engevaluasi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BA7DD0" w14:textId="77777777" w:rsidR="00F04E22" w:rsidRDefault="00F04E2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</w:rPr>
              <w:t>Menanyakan keluhan pasien</w:t>
            </w:r>
          </w:p>
          <w:p w14:paraId="10798D5A" w14:textId="77777777" w:rsidR="00F04E22" w:rsidRDefault="00F04E22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Mengamati perubahan perilaku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061AE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1B97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DF7275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E552F" w14:textId="77777777" w:rsidR="00F04E22" w:rsidRDefault="00F04E22">
            <w:pPr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6.1</w:t>
            </w:r>
          </w:p>
          <w:p w14:paraId="48D6BEB8" w14:textId="77777777" w:rsidR="00F04E22" w:rsidRDefault="00F04E22">
            <w:pPr>
              <w:pStyle w:val="TeksIsi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 xml:space="preserve">Respon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fisik dan psikologis serta perilaku klien/ pasien dicatat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14:paraId="715F8018" w14:textId="77777777" w:rsidR="00F04E22" w:rsidRDefault="00F04E2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1FE18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Mencatat respon fisik dan psikologis serta perilaku klien/pasien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DD5C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Mencatat/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mendokumentasikan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hasil pengkajian di lembar pengkajian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F2543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3962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374F7C8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ADEE8D" w14:textId="77777777" w:rsidR="00F04E22" w:rsidRDefault="00F04E22">
            <w:pPr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6.2</w:t>
            </w:r>
          </w:p>
          <w:p w14:paraId="44A59A46" w14:textId="77777777" w:rsidR="00F04E22" w:rsidRDefault="00F04E22">
            <w:pPr>
              <w:pStyle w:val="TeksIsi"/>
              <w:ind w:left="8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Tindakan keperawatan dicatat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14:paraId="201C3D6F" w14:textId="77777777" w:rsidR="00F04E22" w:rsidRDefault="00F04E2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D822B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Mencatat tindakan keperawatan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7AA53" w14:textId="77777777" w:rsidR="00F04E22" w:rsidRDefault="00F04E2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Mencatat/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mendokumentasikan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semua tindakan yang dilakukan</w:t>
            </w:r>
          </w:p>
          <w:p w14:paraId="26BE11FD" w14:textId="77777777" w:rsidR="00F04E22" w:rsidRDefault="00F04E22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Menandatangani semua dokumen yang dilakukan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4D699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948E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522E5BC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29896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B47FAC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2A067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09517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6EFE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2EFF271" w14:textId="77777777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2083" w14:textId="77777777" w:rsidR="00F04E22" w:rsidRDefault="00F04E2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Demonstrasi yang ditunjukan oleh asesi:                                     ....... Kompeten                               .... Belum Komp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eten </w:t>
            </w:r>
          </w:p>
        </w:tc>
      </w:tr>
      <w:tr w:rsidR="00000000" w14:paraId="4C77C6A9" w14:textId="77777777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C360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45380A0C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1E655D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0CAC748" w14:textId="77777777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2C05" w14:textId="77777777" w:rsidR="00F04E22" w:rsidRDefault="00F04E2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65E8180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29AE27F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0AEFD132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D39215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3C0DD98" w14:textId="77777777" w:rsidR="00F04E22" w:rsidRDefault="00F04E2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901B007" w14:textId="77777777" w:rsidR="00F04E22" w:rsidRDefault="00F04E2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14:paraId="2E4C0955" w14:textId="77777777" w:rsidR="00F04E22" w:rsidRDefault="00F04E22">
      <w:pPr>
        <w:pStyle w:val="NoSpacing"/>
        <w:tabs>
          <w:tab w:val="left" w:pos="4730"/>
        </w:tabs>
        <w:jc w:val="both"/>
      </w:pPr>
    </w:p>
    <w:sectPr w:rsidR="00F04E22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6A16" w14:textId="77777777" w:rsidR="00F04E22" w:rsidRDefault="00F04E22">
      <w:pPr>
        <w:spacing w:after="0" w:line="240" w:lineRule="auto"/>
      </w:pPr>
      <w:r>
        <w:separator/>
      </w:r>
    </w:p>
  </w:endnote>
  <w:endnote w:type="continuationSeparator" w:id="0">
    <w:p w14:paraId="1B51F4DF" w14:textId="77777777" w:rsidR="00F04E22" w:rsidRDefault="00F0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1C9DC" w14:textId="77777777" w:rsidR="00F04E22" w:rsidRDefault="00F04E22">
    <w:pPr>
      <w:pStyle w:val="Footer"/>
    </w:pPr>
    <w:r>
      <w:pict w14:anchorId="50FF394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37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79FF8573" w14:textId="77777777" w:rsidR="00F04E22" w:rsidRDefault="00F04E22">
                <w:pPr>
                  <w:pStyle w:val="Footer"/>
                </w:pPr>
              </w:p>
              <w:p w14:paraId="5AAF95BF" w14:textId="77777777" w:rsidR="00F04E22" w:rsidRDefault="00F04E22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0BDF" w14:textId="77777777" w:rsidR="00F04E22" w:rsidRDefault="00F04E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6A97" w14:textId="77777777" w:rsidR="00F04E22" w:rsidRDefault="00F04E22">
      <w:pPr>
        <w:spacing w:after="0" w:line="240" w:lineRule="auto"/>
      </w:pPr>
      <w:r>
        <w:separator/>
      </w:r>
    </w:p>
  </w:footnote>
  <w:footnote w:type="continuationSeparator" w:id="0">
    <w:p w14:paraId="3F4DC0C4" w14:textId="77777777" w:rsidR="00F04E22" w:rsidRDefault="00F04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num w:numId="1" w16cid:durableId="451246905">
    <w:abstractNumId w:val="0"/>
  </w:num>
  <w:num w:numId="2" w16cid:durableId="269506308">
    <w:abstractNumId w:val="1"/>
  </w:num>
  <w:num w:numId="3" w16cid:durableId="1832797402">
    <w:abstractNumId w:val="2"/>
  </w:num>
  <w:num w:numId="4" w16cid:durableId="594367216">
    <w:abstractNumId w:val="3"/>
  </w:num>
  <w:num w:numId="5" w16cid:durableId="347679270">
    <w:abstractNumId w:val="4"/>
  </w:num>
  <w:num w:numId="6" w16cid:durableId="838497753">
    <w:abstractNumId w:val="5"/>
  </w:num>
  <w:num w:numId="7" w16cid:durableId="1777675415">
    <w:abstractNumId w:val="6"/>
  </w:num>
  <w:num w:numId="8" w16cid:durableId="1266229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609"/>
    <w:rsid w:val="004004FB"/>
    <w:rsid w:val="00AB2609"/>
    <w:rsid w:val="00F0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7C1D2C9"/>
  <w15:chartTrackingRefBased/>
  <w15:docId w15:val="{0CE1A3E6-19E8-4419-B463-9F614B49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spacing w:after="0" w:line="240" w:lineRule="auto"/>
      <w:outlineLvl w:val="2"/>
    </w:pPr>
    <w:rPr>
      <w:rFonts w:ascii="Arial" w:eastAsia="MS Mincho" w:hAnsi="Arial" w:cs="Arial"/>
      <w:b/>
      <w:bCs/>
      <w:sz w:val="20"/>
      <w:szCs w:val="24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cs="Arial"/>
      <w:b w:val="0"/>
      <w:bCs w:val="0"/>
      <w:sz w:val="20"/>
      <w:szCs w:val="20"/>
    </w:rPr>
  </w:style>
  <w:style w:type="character" w:customStyle="1" w:styleId="WW8Num5z0">
    <w:name w:val="WW8Num5z0"/>
    <w:rPr>
      <w:b w:val="0"/>
      <w:bCs w:val="0"/>
      <w:sz w:val="20"/>
      <w:szCs w:val="20"/>
    </w:rPr>
  </w:style>
  <w:style w:type="character" w:customStyle="1" w:styleId="WW8Num6z0">
    <w:name w:val="WW8Num6z0"/>
    <w:rPr>
      <w:b w:val="0"/>
      <w:bCs w:val="0"/>
      <w:sz w:val="20"/>
      <w:szCs w:val="20"/>
    </w:rPr>
  </w:style>
  <w:style w:type="character" w:customStyle="1" w:styleId="WW8Num7z0">
    <w:name w:val="WW8Num7z0"/>
    <w:rPr>
      <w:b w:val="0"/>
      <w:bCs w:val="0"/>
      <w:sz w:val="20"/>
      <w:szCs w:val="20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  <w:rPr>
      <w:lang w:val="sv-S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  <w:rPr>
      <w:rFonts w:cs="Aria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NumberingSymbols">
    <w:name w:val="Numbering Symbols"/>
    <w:rPr>
      <w:b w:val="0"/>
      <w:bCs w:val="0"/>
      <w:sz w:val="20"/>
      <w:szCs w:val="20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3386</Characters>
  <Application>Microsoft Office Word</Application>
  <DocSecurity>4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2019-08-01T08:24:00Z</cp:lastPrinted>
  <dcterms:created xsi:type="dcterms:W3CDTF">2026-09-16T03:43:00Z</dcterms:created>
  <dcterms:modified xsi:type="dcterms:W3CDTF">2026-09-16T03:43:00Z</dcterms:modified>
</cp:coreProperties>
</file>