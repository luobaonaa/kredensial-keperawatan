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C00D87" w14:textId="77777777" w:rsidR="00855668" w:rsidRDefault="00855668">
      <w:pPr>
        <w:pStyle w:val="Judul5"/>
        <w:spacing w:after="240"/>
        <w:jc w:val="left"/>
        <w:rPr>
          <w:rFonts w:ascii="Tahoma" w:hAnsi="Tahoma" w:cs="Tahoma"/>
        </w:rPr>
      </w:pPr>
      <w:r>
        <w:rPr>
          <w:rFonts w:ascii="Tahoma" w:hAnsi="Tahoma" w:cs="Tahoma"/>
          <w:sz w:val="28"/>
          <w:szCs w:val="28"/>
          <w:lang w:val="sv-SE"/>
        </w:rPr>
        <w:t xml:space="preserve">FORM- 02  </w:t>
      </w:r>
      <w:r>
        <w:rPr>
          <w:rFonts w:ascii="Tahoma" w:hAnsi="Tahoma" w:cs="Tahoma"/>
          <w:sz w:val="28"/>
          <w:szCs w:val="28"/>
        </w:rPr>
        <w:t xml:space="preserve">ASESMEN MANDIRI </w:t>
      </w:r>
    </w:p>
    <w:p w14:paraId="41D3E7F5" w14:textId="77777777" w:rsidR="00855668" w:rsidRDefault="00855668">
      <w:pPr>
        <w:pStyle w:val="Judul2"/>
        <w:spacing w:line="160" w:lineRule="exact"/>
        <w:rPr>
          <w:rFonts w:ascii="Tahoma" w:hAnsi="Tahoma" w:cs="Tahoma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3"/>
        <w:gridCol w:w="3166"/>
        <w:gridCol w:w="1942"/>
        <w:gridCol w:w="2985"/>
      </w:tblGrid>
      <w:tr w:rsidR="00000000" w14:paraId="797025D2" w14:textId="77777777">
        <w:trPr>
          <w:trHeight w:val="397"/>
        </w:trPr>
        <w:tc>
          <w:tcPr>
            <w:tcW w:w="1663" w:type="dxa"/>
            <w:vAlign w:val="center"/>
          </w:tcPr>
          <w:p w14:paraId="79767BD7" w14:textId="77777777" w:rsidR="00855668" w:rsidRDefault="0085566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Peserta</w:t>
            </w:r>
          </w:p>
        </w:tc>
        <w:tc>
          <w:tcPr>
            <w:tcW w:w="3166" w:type="dxa"/>
            <w:vAlign w:val="center"/>
          </w:tcPr>
          <w:p w14:paraId="5179DF24" w14:textId="77777777" w:rsidR="00855668" w:rsidRDefault="0085566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:</w:t>
            </w:r>
          </w:p>
        </w:tc>
        <w:tc>
          <w:tcPr>
            <w:tcW w:w="1942" w:type="dxa"/>
            <w:vAlign w:val="center"/>
          </w:tcPr>
          <w:p w14:paraId="4B72419E" w14:textId="77777777" w:rsidR="00855668" w:rsidRDefault="0085566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Tanggal/Waktu</w:t>
            </w:r>
          </w:p>
        </w:tc>
        <w:tc>
          <w:tcPr>
            <w:tcW w:w="2985" w:type="dxa"/>
            <w:vAlign w:val="center"/>
          </w:tcPr>
          <w:p w14:paraId="794C268F" w14:textId="77777777" w:rsidR="00855668" w:rsidRDefault="00855668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  <w:tr w:rsidR="00000000" w14:paraId="42D58E90" w14:textId="77777777">
        <w:trPr>
          <w:trHeight w:val="397"/>
        </w:trPr>
        <w:tc>
          <w:tcPr>
            <w:tcW w:w="1663" w:type="dxa"/>
            <w:vAlign w:val="center"/>
          </w:tcPr>
          <w:p w14:paraId="5E67DC74" w14:textId="77777777" w:rsidR="00855668" w:rsidRDefault="00855668">
            <w:pPr>
              <w:pStyle w:val="Judul2"/>
              <w:jc w:val="left"/>
              <w:rPr>
                <w:rFonts w:ascii="Tahoma" w:eastAsia="Tahoma" w:hAnsi="Tahoma" w:cs="Tahoma"/>
                <w:b w:val="0"/>
                <w:bCs w:val="0"/>
                <w:sz w:val="20"/>
              </w:rPr>
            </w:pPr>
            <w:r>
              <w:rPr>
                <w:rFonts w:ascii="Tahoma" w:hAnsi="Tahoma" w:cs="Tahoma"/>
                <w:sz w:val="20"/>
              </w:rPr>
              <w:t>Nama Asesor</w:t>
            </w:r>
          </w:p>
        </w:tc>
        <w:tc>
          <w:tcPr>
            <w:tcW w:w="3166" w:type="dxa"/>
            <w:vAlign w:val="center"/>
          </w:tcPr>
          <w:p w14:paraId="51812F06" w14:textId="77777777" w:rsidR="00855668" w:rsidRDefault="0085566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eastAsia="Tahoma" w:hAnsi="Tahoma" w:cs="Tahoma"/>
                <w:b w:val="0"/>
                <w:bCs w:val="0"/>
                <w:sz w:val="20"/>
              </w:rPr>
              <w:t xml:space="preserve"> </w:t>
            </w:r>
            <w:r>
              <w:rPr>
                <w:rFonts w:ascii="Tahoma" w:hAnsi="Tahoma" w:cs="Tahoma"/>
                <w:b w:val="0"/>
                <w:bCs w:val="0"/>
                <w:sz w:val="20"/>
                <w:lang w:val="id-ID"/>
              </w:rPr>
              <w:t>:</w:t>
            </w:r>
          </w:p>
        </w:tc>
        <w:tc>
          <w:tcPr>
            <w:tcW w:w="1942" w:type="dxa"/>
            <w:vAlign w:val="center"/>
          </w:tcPr>
          <w:p w14:paraId="63F5CDB2" w14:textId="77777777" w:rsidR="00855668" w:rsidRDefault="00855668">
            <w:pPr>
              <w:pStyle w:val="Judul2"/>
              <w:jc w:val="left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  <w:sz w:val="20"/>
              </w:rPr>
              <w:t>Tempat</w:t>
            </w:r>
          </w:p>
        </w:tc>
        <w:tc>
          <w:tcPr>
            <w:tcW w:w="2985" w:type="dxa"/>
            <w:vAlign w:val="center"/>
          </w:tcPr>
          <w:p w14:paraId="67E121AB" w14:textId="77777777" w:rsidR="00855668" w:rsidRDefault="00855668">
            <w:pPr>
              <w:pStyle w:val="Judul2"/>
              <w:jc w:val="left"/>
            </w:pPr>
            <w:r>
              <w:rPr>
                <w:rFonts w:ascii="Tahoma" w:hAnsi="Tahoma" w:cs="Tahoma"/>
                <w:sz w:val="20"/>
              </w:rPr>
              <w:t xml:space="preserve">: </w:t>
            </w:r>
          </w:p>
        </w:tc>
      </w:tr>
    </w:tbl>
    <w:p w14:paraId="15CB044E" w14:textId="77777777" w:rsidR="00855668" w:rsidRDefault="00855668">
      <w:pPr>
        <w:spacing w:line="240" w:lineRule="exact"/>
        <w:rPr>
          <w:rFonts w:ascii="Arial" w:hAnsi="Arial" w:cs="Arial"/>
          <w:bCs/>
          <w:sz w:val="20"/>
          <w:szCs w:val="20"/>
        </w:rPr>
      </w:pPr>
      <w:r>
        <w:rPr>
          <w:rFonts w:ascii="Tahoma" w:eastAsia="Tahoma" w:hAnsi="Tahoma" w:cs="Tahoma"/>
          <w:b/>
          <w:bCs/>
          <w:sz w:val="16"/>
        </w:rPr>
        <w:t xml:space="preserve">                           </w:t>
      </w:r>
    </w:p>
    <w:p w14:paraId="2870DD95" w14:textId="77777777" w:rsidR="00855668" w:rsidRDefault="00855668">
      <w:pPr>
        <w:spacing w:after="6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Petunjuk :</w:t>
      </w:r>
    </w:p>
    <w:p w14:paraId="0CF16E48" w14:textId="77777777" w:rsidR="00855668" w:rsidRDefault="00855668">
      <w:p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 w14:paraId="252068C5" w14:textId="77777777" w:rsidR="00855668" w:rsidRDefault="00855668">
      <w:pPr>
        <w:rPr>
          <w:rFonts w:ascii="Arial" w:hAnsi="Arial" w:cs="Arial"/>
          <w:sz w:val="20"/>
          <w:szCs w:val="20"/>
        </w:rPr>
      </w:pPr>
    </w:p>
    <w:p w14:paraId="67601246" w14:textId="77777777" w:rsidR="00855668" w:rsidRDefault="00855668">
      <w:pPr>
        <w:numPr>
          <w:ilvl w:val="0"/>
          <w:numId w:val="3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Pelajari seluruh standar Kriteria Unjuk Kerja  (KUK) pada Standar Kompetensi dan pahami dengan seksama</w:t>
      </w:r>
    </w:p>
    <w:p w14:paraId="6BA9F6EC" w14:textId="77777777" w:rsidR="00855668" w:rsidRDefault="00855668">
      <w:pPr>
        <w:numPr>
          <w:ilvl w:val="0"/>
          <w:numId w:val="3"/>
        </w:numPr>
        <w:spacing w:after="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ascii="Arial" w:hAnsi="Arial" w:cs="Arial"/>
          <w:b/>
          <w:sz w:val="20"/>
          <w:szCs w:val="20"/>
        </w:rPr>
        <w:t>(K)</w:t>
      </w:r>
      <w:r>
        <w:rPr>
          <w:rFonts w:ascii="Arial" w:hAnsi="Arial" w:cs="Arial"/>
          <w:sz w:val="20"/>
          <w:szCs w:val="20"/>
        </w:rPr>
        <w:t xml:space="preserve"> atau belum kom</w:t>
      </w:r>
      <w:r>
        <w:rPr>
          <w:rFonts w:ascii="Arial" w:hAnsi="Arial" w:cs="Arial"/>
          <w:sz w:val="20"/>
          <w:szCs w:val="20"/>
        </w:rPr>
        <w:t xml:space="preserve">peten </w:t>
      </w:r>
      <w:r>
        <w:rPr>
          <w:rFonts w:ascii="Arial" w:hAnsi="Arial" w:cs="Arial"/>
          <w:b/>
          <w:sz w:val="20"/>
          <w:szCs w:val="20"/>
        </w:rPr>
        <w:t>(BK)</w:t>
      </w:r>
      <w:r>
        <w:rPr>
          <w:rFonts w:ascii="Arial" w:hAnsi="Arial" w:cs="Arial"/>
          <w:sz w:val="20"/>
          <w:szCs w:val="20"/>
        </w:rPr>
        <w:t xml:space="preserve">.   </w:t>
      </w:r>
    </w:p>
    <w:p w14:paraId="7272A05C" w14:textId="77777777" w:rsidR="00855668" w:rsidRDefault="00855668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</w:rPr>
        <w:t xml:space="preserve">Siapkan bukti-bukti yang anda anggap relevan terhadap unit kompetensi, serta ‘matching’-kan setiap bukti yang ada terhadap setiap elemen/KUK </w:t>
      </w:r>
    </w:p>
    <w:p w14:paraId="327EE787" w14:textId="77777777" w:rsidR="00855668" w:rsidRDefault="00855668">
      <w:pPr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>Asesor dan asesi menandatangani form asesmen mandiri</w:t>
      </w:r>
    </w:p>
    <w:p w14:paraId="4984F47E" w14:textId="77777777" w:rsidR="00855668" w:rsidRDefault="00855668">
      <w:pPr>
        <w:ind w:left="340"/>
        <w:jc w:val="both"/>
        <w:rPr>
          <w:rFonts w:ascii="Arial" w:hAnsi="Arial" w:cs="Arial"/>
          <w:sz w:val="20"/>
          <w:szCs w:val="20"/>
          <w:lang w:val="sv-SE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421"/>
      </w:tblGrid>
      <w:tr w:rsidR="00000000" w14:paraId="6A4B1773" w14:textId="77777777">
        <w:trPr>
          <w:cantSplit/>
          <w:trHeight w:val="345"/>
        </w:trPr>
        <w:tc>
          <w:tcPr>
            <w:tcW w:w="9421" w:type="dxa"/>
            <w:tcBorders>
              <w:bottom w:val="single" w:sz="6" w:space="0" w:color="000000"/>
            </w:tcBorders>
            <w:vAlign w:val="center"/>
          </w:tcPr>
          <w:p w14:paraId="0CA4666F" w14:textId="77777777" w:rsidR="00855668" w:rsidRDefault="00855668">
            <w:pPr>
              <w:pStyle w:val="Judul3"/>
              <w:spacing w:line="280" w:lineRule="exact"/>
              <w:rPr>
                <w:szCs w:val="20"/>
              </w:rPr>
            </w:pPr>
            <w:r>
              <w:rPr>
                <w:szCs w:val="20"/>
              </w:rPr>
              <w:t xml:space="preserve">Unit Kompetensi : </w:t>
            </w:r>
          </w:p>
          <w:p w14:paraId="19FA6FF1" w14:textId="77777777" w:rsidR="00855668" w:rsidRDefault="00855668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Nomor : _____________________________ </w:t>
            </w:r>
          </w:p>
          <w:p w14:paraId="37A52C32" w14:textId="77777777" w:rsidR="00855668" w:rsidRDefault="00855668">
            <w:pPr>
              <w:spacing w:line="3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Judul   : _____________________________________________________________________________________________</w:t>
            </w:r>
          </w:p>
          <w:p w14:paraId="569D441E" w14:textId="77777777" w:rsidR="00855668" w:rsidRDefault="00855668">
            <w:pPr>
              <w:spacing w:line="280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CF8DD6" w14:textId="77777777" w:rsidR="00855668" w:rsidRDefault="00855668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160"/>
        <w:gridCol w:w="4320"/>
        <w:gridCol w:w="450"/>
        <w:gridCol w:w="720"/>
        <w:gridCol w:w="1790"/>
      </w:tblGrid>
      <w:tr w:rsidR="00000000" w14:paraId="4F9A33EF" w14:textId="77777777">
        <w:trPr>
          <w:cantSplit/>
          <w:trHeight w:val="345"/>
        </w:trPr>
        <w:tc>
          <w:tcPr>
            <w:tcW w:w="21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E813CA1" w14:textId="77777777" w:rsidR="00855668" w:rsidRDefault="008556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43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EFFF04A" w14:textId="77777777" w:rsidR="00855668" w:rsidRDefault="00855668">
            <w:pPr>
              <w:pStyle w:val="Judul3"/>
              <w:rPr>
                <w:szCs w:val="20"/>
              </w:rPr>
            </w:pPr>
            <w:r>
              <w:rPr>
                <w:szCs w:val="20"/>
              </w:rPr>
              <w:t>Daftar Pertanyaan</w:t>
            </w:r>
          </w:p>
          <w:p w14:paraId="7BB20DD6" w14:textId="77777777" w:rsidR="00855668" w:rsidRDefault="008556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(Asesmen Mandiri/</w:t>
            </w:r>
            <w:r>
              <w:rPr>
                <w:rFonts w:ascii="Arial" w:hAnsi="Arial" w:cs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11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8C9CB77" w14:textId="77777777" w:rsidR="00855668" w:rsidRDefault="00855668">
            <w:pPr>
              <w:pStyle w:val="Judul6"/>
              <w:ind w:left="0" w:right="-57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Penilaian</w:t>
            </w:r>
          </w:p>
        </w:tc>
        <w:tc>
          <w:tcPr>
            <w:tcW w:w="17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8F96D4" w14:textId="77777777" w:rsidR="00855668" w:rsidRDefault="00855668">
            <w:pPr>
              <w:pStyle w:val="Judul3"/>
              <w:jc w:val="center"/>
            </w:pPr>
            <w:r>
              <w:rPr>
                <w:szCs w:val="20"/>
              </w:rPr>
              <w:t>Bukti-bukti Pendukung</w:t>
            </w:r>
          </w:p>
        </w:tc>
      </w:tr>
      <w:tr w:rsidR="00000000" w14:paraId="08763C1D" w14:textId="77777777">
        <w:trPr>
          <w:cantSplit/>
          <w:trHeight w:val="351"/>
        </w:trPr>
        <w:tc>
          <w:tcPr>
            <w:tcW w:w="216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9C72779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422A05" w14:textId="77777777" w:rsidR="00855668" w:rsidRDefault="00855668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D52CC38" w14:textId="77777777" w:rsidR="00855668" w:rsidRDefault="00855668">
            <w:pPr>
              <w:pStyle w:val="Judul6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K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C716859" w14:textId="77777777" w:rsidR="00855668" w:rsidRDefault="0085566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17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CD64E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E46D8CF" w14:textId="77777777">
        <w:trPr>
          <w:cantSplit/>
          <w:trHeight w:val="499"/>
        </w:trPr>
        <w:tc>
          <w:tcPr>
            <w:tcW w:w="944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CECD7" w14:textId="77777777" w:rsidR="00855668" w:rsidRDefault="00855668">
            <w:pPr>
              <w:tabs>
                <w:tab w:val="left" w:pos="8532"/>
              </w:tabs>
              <w:spacing w:before="60"/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>Elemen Kompetens</w:t>
            </w: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i 1: </w:t>
            </w:r>
          </w:p>
        </w:tc>
      </w:tr>
      <w:tr w:rsidR="00000000" w14:paraId="774FBEF2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EF85BD5" w14:textId="77777777" w:rsidR="00855668" w:rsidRDefault="00855668">
            <w:pPr>
              <w:pStyle w:val="TeksIsi"/>
              <w:spacing w:after="0"/>
              <w:jc w:val="both"/>
              <w:rPr>
                <w:sz w:val="20"/>
                <w:lang w:val="sv-SE"/>
              </w:rPr>
            </w:pPr>
            <w:r>
              <w:rPr>
                <w:rFonts w:eastAsia="Arial"/>
                <w:sz w:val="22"/>
                <w:szCs w:val="22"/>
                <w:lang w:val="fi-FI"/>
              </w:rPr>
              <w:t xml:space="preserve">  </w:t>
            </w:r>
            <w:r>
              <w:rPr>
                <w:sz w:val="22"/>
                <w:szCs w:val="22"/>
                <w:lang w:val="fi-FI"/>
              </w:rPr>
              <w:t>Mempersiapkan kegiatan</w:t>
            </w:r>
          </w:p>
          <w:p w14:paraId="48E7E407" w14:textId="77777777" w:rsidR="00855668" w:rsidRDefault="00855668">
            <w:pPr>
              <w:pStyle w:val="TeksIsi"/>
              <w:ind w:left="80"/>
              <w:jc w:val="both"/>
              <w:rPr>
                <w:sz w:val="20"/>
                <w:lang w:val="sv-SE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23BEE2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cara menyampaikan s</w:t>
            </w:r>
            <w:r>
              <w:rPr>
                <w:rFonts w:ascii="Arial" w:hAnsi="Arial" w:cs="Arial"/>
                <w:sz w:val="20"/>
                <w:szCs w:val="22"/>
                <w:lang w:val="sv-SE"/>
              </w:rPr>
              <w:t>alam terapeutik  pada klien/pasien dan  keluarga pada saat bertemu rumah sakit ?</w:t>
            </w:r>
          </w:p>
          <w:p w14:paraId="0D5E8B84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F1B0F42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d</w:t>
            </w:r>
            <w:r>
              <w:rPr>
                <w:rFonts w:ascii="Arial" w:hAnsi="Arial" w:cs="Arial"/>
                <w:sz w:val="20"/>
                <w:szCs w:val="22"/>
                <w:lang w:val="it-IT"/>
              </w:rPr>
              <w:t xml:space="preserve">ata pasien yang mencakup aspek </w:t>
            </w:r>
            <w:r>
              <w:rPr>
                <w:rFonts w:ascii="Arial" w:hAnsi="Arial" w:cs="Arial"/>
                <w:sz w:val="20"/>
                <w:szCs w:val="22"/>
                <w:u w:val="single"/>
                <w:lang w:val="it-IT"/>
              </w:rPr>
              <w:t xml:space="preserve">fisik dan psikologi </w:t>
            </w:r>
            <w:r>
              <w:rPr>
                <w:rFonts w:ascii="Arial" w:hAnsi="Arial" w:cs="Arial"/>
                <w:sz w:val="20"/>
                <w:szCs w:val="22"/>
                <w:lang w:val="it-IT"/>
              </w:rPr>
              <w:t>dipelajari sebagai bahan pertimbangan untuk menyiapkan tindakan yang akan di lakukan?</w:t>
            </w:r>
          </w:p>
          <w:p w14:paraId="4C2552AF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EE1D937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p</w:t>
            </w:r>
            <w:r>
              <w:rPr>
                <w:rFonts w:ascii="Arial" w:hAnsi="Arial" w:cs="Arial"/>
                <w:sz w:val="20"/>
                <w:szCs w:val="22"/>
                <w:lang w:val="es-ES"/>
              </w:rPr>
              <w:t>erlengkapan  yang harus di siapkan  untuk keperluan personal hygiene yang akan di lakukan sesuai dengan standar yang berlaku ?</w:t>
            </w:r>
          </w:p>
          <w:p w14:paraId="4957046C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A517D3A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r</w:t>
            </w:r>
            <w:r>
              <w:rPr>
                <w:rFonts w:ascii="Arial" w:hAnsi="Arial" w:cs="Arial"/>
                <w:sz w:val="20"/>
                <w:szCs w:val="22"/>
                <w:lang w:val="es-ES"/>
              </w:rPr>
              <w:t>encan</w:t>
            </w:r>
            <w:r>
              <w:rPr>
                <w:rFonts w:ascii="Arial" w:hAnsi="Arial" w:cs="Arial"/>
                <w:sz w:val="20"/>
                <w:szCs w:val="22"/>
                <w:lang w:val="es-ES"/>
              </w:rPr>
              <w:t xml:space="preserve">a tindakan disusun berdasar pada data pasien/klien,untuk mengantisipasi kebutuhan perlakuan khusus berdasar pada </w:t>
            </w:r>
            <w:r>
              <w:rPr>
                <w:rFonts w:ascii="Arial" w:hAnsi="Arial" w:cs="Arial"/>
                <w:sz w:val="20"/>
                <w:szCs w:val="22"/>
                <w:u w:val="single"/>
                <w:lang w:val="es-ES"/>
              </w:rPr>
              <w:t>kondisi pasien 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33DD352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5E09B93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D2560" w14:textId="77777777" w:rsidR="00855668" w:rsidRDefault="00855668"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>Data pasien,rekam medis</w:t>
            </w:r>
          </w:p>
        </w:tc>
      </w:tr>
      <w:tr w:rsidR="00000000" w14:paraId="3D296723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95D3968" w14:textId="77777777" w:rsidR="00855668" w:rsidRDefault="00855668">
            <w:pPr>
              <w:pStyle w:val="TeksIsi"/>
              <w:snapToGrid w:val="0"/>
              <w:spacing w:before="0" w:after="0" w:line="240" w:lineRule="auto"/>
              <w:jc w:val="both"/>
            </w:pPr>
          </w:p>
          <w:p w14:paraId="18702F6A" w14:textId="77777777" w:rsidR="00855668" w:rsidRDefault="00855668">
            <w:pPr>
              <w:pStyle w:val="TeksIsi"/>
              <w:ind w:left="80"/>
              <w:jc w:val="both"/>
              <w:rPr>
                <w:sz w:val="20"/>
              </w:rPr>
            </w:pPr>
          </w:p>
          <w:p w14:paraId="22D7A6D0" w14:textId="77777777" w:rsidR="00855668" w:rsidRDefault="00855668">
            <w:pPr>
              <w:pStyle w:val="TeksIsi"/>
              <w:tabs>
                <w:tab w:val="left" w:pos="680"/>
              </w:tabs>
              <w:spacing w:before="0" w:after="0" w:line="240" w:lineRule="auto"/>
              <w:ind w:left="80"/>
              <w:jc w:val="both"/>
              <w:rPr>
                <w:sz w:val="20"/>
                <w:lang w:val="sv-SE"/>
              </w:rPr>
            </w:pPr>
          </w:p>
          <w:p w14:paraId="462740F8" w14:textId="77777777" w:rsidR="00855668" w:rsidRDefault="00855668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AF447E7" w14:textId="77777777" w:rsidR="00855668" w:rsidRDefault="00855668">
            <w:pPr>
              <w:tabs>
                <w:tab w:val="left" w:pos="300"/>
              </w:tabs>
              <w:snapToGrid w:val="0"/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87752A5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4AA42CE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2D1C1E3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407EE44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F4C8783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5F77A24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21590D8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r</w:t>
            </w:r>
            <w:r>
              <w:rPr>
                <w:rFonts w:ascii="Arial" w:hAnsi="Arial" w:cs="Arial"/>
                <w:sz w:val="20"/>
                <w:szCs w:val="22"/>
                <w:lang w:val="es-ES"/>
              </w:rPr>
              <w:t xml:space="preserve">encana tindakan </w:t>
            </w:r>
            <w:r>
              <w:rPr>
                <w:rFonts w:ascii="Arial" w:hAnsi="Arial" w:cs="Arial"/>
                <w:sz w:val="20"/>
                <w:szCs w:val="22"/>
                <w:u w:val="single"/>
                <w:lang w:val="es-ES"/>
              </w:rPr>
              <w:t>pencegahan kecelakaan</w:t>
            </w:r>
            <w:r>
              <w:rPr>
                <w:rFonts w:ascii="Arial" w:hAnsi="Arial" w:cs="Arial"/>
                <w:sz w:val="20"/>
                <w:szCs w:val="22"/>
                <w:lang w:val="es-ES"/>
              </w:rPr>
              <w:t xml:space="preserve"> kerja dan </w:t>
            </w:r>
            <w:r>
              <w:rPr>
                <w:rFonts w:ascii="Arial" w:hAnsi="Arial" w:cs="Arial"/>
                <w:sz w:val="20"/>
                <w:szCs w:val="22"/>
                <w:u w:val="single"/>
                <w:lang w:val="es-ES"/>
              </w:rPr>
              <w:t>perlindungan diri</w:t>
            </w:r>
            <w:r>
              <w:rPr>
                <w:rFonts w:ascii="Arial" w:hAnsi="Arial" w:cs="Arial"/>
                <w:sz w:val="20"/>
                <w:szCs w:val="22"/>
                <w:lang w:val="es-ES"/>
              </w:rPr>
              <w:t xml:space="preserve"> terhadap penularan penyakit dilakukan sesuai dengan kondisi pasien dan kebijakan yang berlaku ?</w:t>
            </w:r>
          </w:p>
          <w:p w14:paraId="6062792C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CCF6A7F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C3557FC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57D5430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4136FCE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bisa menjelaskan tujuan dan prosedur tindakan pada pasien/ keluarga?</w:t>
            </w:r>
          </w:p>
          <w:p w14:paraId="08B51EC9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76ABC8B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4CFEAD3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77081AE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22BF908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BFD7575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58FE345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1C0E98C6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7079B13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9D51C1D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FA47A3E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3F2AA83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F844585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06BE8AA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6C9AA96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1F465" w14:textId="77777777" w:rsidR="00855668" w:rsidRDefault="0085566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</w:p>
        </w:tc>
      </w:tr>
      <w:tr w:rsidR="00000000" w14:paraId="463620AF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8667624" w14:textId="77777777" w:rsidR="00855668" w:rsidRDefault="00855668">
            <w:pPr>
              <w:pStyle w:val="TeksIsi"/>
              <w:spacing w:before="0" w:after="0" w:line="240" w:lineRule="auto"/>
              <w:jc w:val="both"/>
            </w:pPr>
            <w:r>
              <w:rPr>
                <w:rFonts w:eastAsia="Arial"/>
                <w:i/>
                <w:sz w:val="20"/>
                <w:lang w:val="de-DE"/>
              </w:rPr>
              <w:t xml:space="preserve"> </w:t>
            </w:r>
            <w:r>
              <w:rPr>
                <w:rFonts w:eastAsia="Arial"/>
                <w:i/>
                <w:sz w:val="22"/>
                <w:szCs w:val="22"/>
                <w:lang w:val="id-ID"/>
              </w:rPr>
              <w:t xml:space="preserve">  </w:t>
            </w:r>
            <w:r>
              <w:rPr>
                <w:rFonts w:eastAsia="Arial"/>
                <w:i/>
                <w:sz w:val="22"/>
                <w:szCs w:val="22"/>
                <w:lang w:val="id-ID"/>
              </w:rPr>
              <w:t>Menyikat gigi klien/pasien</w:t>
            </w:r>
          </w:p>
          <w:p w14:paraId="0DCF32E0" w14:textId="77777777" w:rsidR="00855668" w:rsidRDefault="00855668">
            <w:pPr>
              <w:pStyle w:val="TeksIsi"/>
              <w:ind w:left="80"/>
              <w:jc w:val="both"/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0DF6F26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etahui tentang 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erlengkapan dan bahan untuk menggosok gigi pasien ?</w:t>
            </w:r>
          </w:p>
          <w:p w14:paraId="76B7F259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9D92F9B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saudara mengetahui tentang </w:t>
            </w:r>
            <w:r>
              <w:rPr>
                <w:rFonts w:ascii="Arial" w:hAnsi="Arial" w:cs="Arial"/>
                <w:sz w:val="20"/>
                <w:szCs w:val="22"/>
                <w:lang w:val="fi-FI"/>
              </w:rPr>
              <w:t>Salam terapeutik disampaikan kembali kepada pasien/klien pada saat akan melakukan tindakan perawatan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.</w:t>
            </w:r>
          </w:p>
          <w:p w14:paraId="6C03F6BE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F1DC205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3A92257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saudara mengetahui cara memberikan 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 xml:space="preserve">  posisi yang nyaman untuk memudahkan dalam menggosok gigi?</w:t>
            </w:r>
          </w:p>
          <w:p w14:paraId="6A974C6E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95BF638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prosedur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enyikatan gigi pasien/klien dilakukan dengan urutan langkah sesuai dengan SPO yang diberlakukan ?</w:t>
            </w:r>
          </w:p>
          <w:p w14:paraId="6801AF83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3B72762" w14:textId="77777777" w:rsidR="00855668" w:rsidRDefault="00855668">
            <w:pPr>
              <w:pStyle w:val="TeksIsi"/>
              <w:jc w:val="both"/>
              <w:rPr>
                <w:bCs/>
                <w:sz w:val="20"/>
                <w:szCs w:val="22"/>
                <w:lang w:val="id-ID"/>
              </w:rPr>
            </w:pPr>
            <w:r>
              <w:rPr>
                <w:bCs/>
                <w:sz w:val="20"/>
                <w:szCs w:val="22"/>
                <w:lang w:val="id-ID"/>
              </w:rPr>
              <w:t>Apakah saudara mengetahui cara mengembalikan posisi yang nyaman  p</w:t>
            </w:r>
            <w:r>
              <w:rPr>
                <w:bCs/>
                <w:sz w:val="20"/>
                <w:szCs w:val="22"/>
                <w:lang w:val="id-ID"/>
              </w:rPr>
              <w:t>ada pasien di tempat tidur setelah di lakukan tindakan ?</w:t>
            </w:r>
          </w:p>
          <w:p w14:paraId="446E9891" w14:textId="77777777" w:rsidR="00855668" w:rsidRDefault="00855668">
            <w:pPr>
              <w:pStyle w:val="TeksIsi"/>
              <w:jc w:val="both"/>
              <w:rPr>
                <w:bCs/>
                <w:sz w:val="20"/>
                <w:szCs w:val="22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1DFD4D5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2F4C745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D7E60" w14:textId="77777777" w:rsidR="00855668" w:rsidRDefault="0085566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76CD39E5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590C46D" w14:textId="77777777" w:rsidR="00855668" w:rsidRDefault="008556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dst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DCC3DD3" w14:textId="77777777" w:rsidR="00855668" w:rsidRDefault="00855668">
            <w:pPr>
              <w:tabs>
                <w:tab w:val="left" w:pos="300"/>
              </w:tabs>
              <w:snapToGrid w:val="0"/>
              <w:ind w:right="-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F6C9248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334AAB2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566FF" w14:textId="77777777" w:rsidR="00855668" w:rsidRDefault="0085566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5415D097" w14:textId="77777777">
        <w:trPr>
          <w:cantSplit/>
          <w:trHeight w:val="454"/>
        </w:trPr>
        <w:tc>
          <w:tcPr>
            <w:tcW w:w="9440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310BC" w14:textId="77777777" w:rsidR="00855668" w:rsidRDefault="00855668">
            <w:pPr>
              <w:tabs>
                <w:tab w:val="left" w:pos="8532"/>
              </w:tabs>
            </w:pPr>
            <w:r>
              <w:rPr>
                <w:rFonts w:ascii="Arial" w:hAnsi="Arial" w:cs="Arial"/>
                <w:b/>
                <w:sz w:val="20"/>
                <w:szCs w:val="20"/>
                <w:lang w:val="fi-FI"/>
              </w:rPr>
              <w:t xml:space="preserve">Elemen Kompetensi 2: </w:t>
            </w:r>
          </w:p>
        </w:tc>
      </w:tr>
      <w:tr w:rsidR="00000000" w14:paraId="79D1CF4E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3F017F4" w14:textId="77777777" w:rsidR="00855668" w:rsidRDefault="00855668">
            <w:pPr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de-DE"/>
              </w:rPr>
              <w:lastRenderedPageBreak/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Menggunting dan membersihkan kuku pasien/klien ditempat tidur</w:t>
            </w:r>
          </w:p>
          <w:p w14:paraId="0CD3E973" w14:textId="77777777" w:rsidR="00855668" w:rsidRDefault="00855668">
            <w:pPr>
              <w:pStyle w:val="TeksIsi"/>
              <w:spacing w:before="0" w:after="0" w:line="240" w:lineRule="auto"/>
              <w:ind w:left="80"/>
              <w:jc w:val="both"/>
              <w:rPr>
                <w:sz w:val="20"/>
                <w:lang w:val="de-DE"/>
              </w:rPr>
            </w:pPr>
          </w:p>
          <w:p w14:paraId="38AF9348" w14:textId="77777777" w:rsidR="00855668" w:rsidRDefault="00855668">
            <w:pPr>
              <w:pStyle w:val="TeksIsi"/>
              <w:spacing w:after="0"/>
              <w:ind w:left="670"/>
              <w:jc w:val="both"/>
              <w:rPr>
                <w:sz w:val="20"/>
                <w:lang w:val="sv-SE"/>
              </w:rPr>
            </w:pPr>
          </w:p>
          <w:p w14:paraId="42B1F4F7" w14:textId="77777777" w:rsidR="00855668" w:rsidRDefault="00855668">
            <w:pPr>
              <w:pStyle w:val="TeksIsi"/>
              <w:spacing w:before="0" w:after="0" w:line="240" w:lineRule="auto"/>
              <w:ind w:left="80"/>
              <w:jc w:val="both"/>
              <w:rPr>
                <w:sz w:val="20"/>
                <w:lang w:val="sv-SE"/>
              </w:rPr>
            </w:pPr>
          </w:p>
          <w:p w14:paraId="400F9055" w14:textId="77777777" w:rsidR="00855668" w:rsidRDefault="00855668">
            <w:pPr>
              <w:pStyle w:val="ListParagraph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020D63C" w14:textId="77777777" w:rsidR="00855668" w:rsidRDefault="00855668">
            <w:pPr>
              <w:pStyle w:val="TeksIsi"/>
              <w:spacing w:before="0" w:after="0" w:line="240" w:lineRule="auto"/>
              <w:ind w:left="670"/>
              <w:jc w:val="both"/>
              <w:rPr>
                <w:sz w:val="20"/>
                <w:lang w:val="sv-SE"/>
              </w:rPr>
            </w:pPr>
          </w:p>
          <w:p w14:paraId="76C78EF7" w14:textId="77777777" w:rsidR="00855668" w:rsidRDefault="00855668">
            <w:pPr>
              <w:pStyle w:val="TeksIsi"/>
              <w:spacing w:before="0" w:after="0" w:line="240" w:lineRule="auto"/>
              <w:ind w:left="80"/>
              <w:jc w:val="both"/>
              <w:rPr>
                <w:sz w:val="20"/>
                <w:lang w:val="sv-SE"/>
              </w:rPr>
            </w:pPr>
          </w:p>
          <w:p w14:paraId="60C48B65" w14:textId="77777777" w:rsidR="00855668" w:rsidRDefault="00855668">
            <w:pPr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F2490A8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cara menyampaikan s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alam terapeutik kepada pasien/klien sebagai awal tindakan yang akan di lakukan?</w:t>
            </w:r>
          </w:p>
          <w:p w14:paraId="68CE7D9B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4B597D2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cara menempatkan posisi nyaman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asien/klien  untuk memudahkan untuk menggunting dan membersihkan kuku pasien ?</w:t>
            </w:r>
          </w:p>
          <w:p w14:paraId="558E3E6F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CFE1EC9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BEFE587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D454415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Apakah saudara mengetahui prosedur 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pengguntingan dan pembersihan kuku dilakukan de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ngan urutan lanngkah sesuai  SPO yang diberlakukan ?</w:t>
            </w:r>
          </w:p>
          <w:p w14:paraId="7551C3E0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CD457F1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93EA439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532EF938" w14:textId="77777777" w:rsidR="00855668" w:rsidRDefault="00855668">
            <w:pPr>
              <w:pStyle w:val="TeksIsi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szCs w:val="22"/>
                <w:lang w:val="id-ID"/>
              </w:rPr>
              <w:t>Apakah saudara mengetahui cara mengembalikan posisi  nyaman pada pasien di tempat tidur setelah tindakan m</w:t>
            </w:r>
            <w:r>
              <w:rPr>
                <w:bCs/>
                <w:sz w:val="20"/>
                <w:lang w:val="de-DE"/>
              </w:rPr>
              <w:t>enggunting dan membersihkan kuku</w:t>
            </w:r>
            <w:r>
              <w:rPr>
                <w:bCs/>
                <w:sz w:val="20"/>
                <w:szCs w:val="22"/>
                <w:lang w:val="id-ID"/>
              </w:rPr>
              <w:t xml:space="preserve"> ?</w:t>
            </w:r>
          </w:p>
          <w:p w14:paraId="4C1BC35E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022C7CF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584829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2D51F51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F38C5" w14:textId="77777777" w:rsidR="00855668" w:rsidRDefault="0085566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1FAD6EC0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10AD934" w14:textId="77777777" w:rsidR="00855668" w:rsidRDefault="00855668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Memandikan pasien ditempat tidur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83B48BB" w14:textId="77777777" w:rsidR="00855668" w:rsidRDefault="00855668">
            <w:pPr>
              <w:tabs>
                <w:tab w:val="left" w:pos="300"/>
              </w:tabs>
              <w:snapToGrid w:val="0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561E130" w14:textId="77777777" w:rsidR="00855668" w:rsidRDefault="00855668">
            <w:pPr>
              <w:pStyle w:val="TeksIsi"/>
              <w:snapToGrid w:val="0"/>
              <w:spacing w:before="0" w:after="0" w:line="240" w:lineRule="auto"/>
              <w:jc w:val="both"/>
              <w:rPr>
                <w:sz w:val="20"/>
                <w:lang w:val="id-ID"/>
              </w:rPr>
            </w:pPr>
          </w:p>
          <w:p w14:paraId="0708B6B6" w14:textId="77777777" w:rsidR="00855668" w:rsidRDefault="00855668">
            <w:pPr>
              <w:tabs>
                <w:tab w:val="left" w:pos="300"/>
              </w:tabs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tentang 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erlengkapan dan bahan untuk memandikan pasien?</w:t>
            </w:r>
          </w:p>
          <w:p w14:paraId="74560BD4" w14:textId="77777777" w:rsidR="00855668" w:rsidRDefault="00855668">
            <w:pPr>
              <w:tabs>
                <w:tab w:val="left" w:pos="300"/>
              </w:tabs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410A832" w14:textId="77777777" w:rsidR="00855668" w:rsidRDefault="00855668">
            <w:pPr>
              <w:tabs>
                <w:tab w:val="left" w:pos="300"/>
              </w:tabs>
              <w:snapToGrid w:val="0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2"/>
                <w:lang w:val="id-ID"/>
              </w:rPr>
              <w:t>Apakah saudara mengetahui bagaimana cara menyampaikan salam terapeutik kepada pasien/klien sebagai awal tindakan asuhan ?</w:t>
            </w:r>
          </w:p>
          <w:p w14:paraId="2E115A76" w14:textId="77777777" w:rsidR="00855668" w:rsidRDefault="00855668">
            <w:pPr>
              <w:tabs>
                <w:tab w:val="left" w:pos="300"/>
              </w:tabs>
              <w:snapToGrid w:val="0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6AC8219A" w14:textId="77777777" w:rsidR="00855668" w:rsidRDefault="00855668">
            <w:pPr>
              <w:tabs>
                <w:tab w:val="left" w:pos="300"/>
              </w:tabs>
              <w:ind w:right="-57"/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cara menempatkan posisi nyaman 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asien/kl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ien  untuk memudahkan  memandikan pasien ?</w:t>
            </w:r>
          </w:p>
          <w:p w14:paraId="1ABE0EC1" w14:textId="77777777" w:rsidR="00855668" w:rsidRDefault="00855668">
            <w:pPr>
              <w:tabs>
                <w:tab w:val="left" w:pos="300"/>
              </w:tabs>
              <w:ind w:right="-57"/>
            </w:pPr>
          </w:p>
          <w:p w14:paraId="0848B4B2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 prosedur memandikan pasien di tempat tidur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 xml:space="preserve"> dilakukan dengan urutan lanngkah sesuai  SPO yang diberlakukan ?</w:t>
            </w:r>
          </w:p>
          <w:p w14:paraId="6848B514" w14:textId="77777777" w:rsidR="00855668" w:rsidRDefault="00855668">
            <w:pPr>
              <w:tabs>
                <w:tab w:val="left" w:pos="300"/>
              </w:tabs>
              <w:snapToGrid w:val="0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857A4BF" w14:textId="77777777" w:rsidR="00855668" w:rsidRDefault="00855668">
            <w:pPr>
              <w:pStyle w:val="TeksIsi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szCs w:val="22"/>
                <w:lang w:val="id-ID"/>
              </w:rPr>
              <w:t>Apakah saudara mengetahui cara mengembalikan posisi  nyaman pada pasien di tempat tidur setelah di lakukan tindakan m</w:t>
            </w:r>
            <w:r>
              <w:rPr>
                <w:bCs/>
                <w:sz w:val="20"/>
                <w:lang w:val="sv-SE"/>
              </w:rPr>
              <w:t>emandikan</w:t>
            </w:r>
            <w:r>
              <w:rPr>
                <w:bCs/>
                <w:sz w:val="20"/>
                <w:szCs w:val="22"/>
                <w:lang w:val="id-ID"/>
              </w:rPr>
              <w:t xml:space="preserve"> ?</w:t>
            </w:r>
          </w:p>
          <w:p w14:paraId="6557FD1D" w14:textId="77777777" w:rsidR="00855668" w:rsidRDefault="00855668">
            <w:pPr>
              <w:tabs>
                <w:tab w:val="left" w:pos="300"/>
              </w:tabs>
              <w:snapToGrid w:val="0"/>
              <w:ind w:right="-57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B96378B" w14:textId="77777777" w:rsidR="00855668" w:rsidRDefault="00855668">
            <w:pPr>
              <w:ind w:left="670" w:hanging="590"/>
              <w:jc w:val="both"/>
              <w:rPr>
                <w:szCs w:val="22"/>
                <w:lang w:val="id-ID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CDDD2EB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F17249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A5074" w14:textId="77777777" w:rsidR="00855668" w:rsidRDefault="0085566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54D68478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B7E71EC" w14:textId="77777777" w:rsidR="00855668" w:rsidRDefault="00855668">
            <w:pPr>
              <w:pStyle w:val="TeksIsi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Membuat hasil pekerjaan</w:t>
            </w: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CE55117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mengetahui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cara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 xml:space="preserve"> pengembalian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p</w:t>
            </w:r>
            <w:r>
              <w:rPr>
                <w:rFonts w:ascii="Arial" w:hAnsi="Arial" w:cs="Arial"/>
                <w:sz w:val="20"/>
                <w:szCs w:val="22"/>
                <w:lang w:val="id-ID"/>
              </w:rPr>
              <w:t>erlengkapan sesuai dengan SPO yang diberlakukan ?</w:t>
            </w:r>
          </w:p>
          <w:p w14:paraId="2464977B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4213FF08" w14:textId="77777777" w:rsidR="00855668" w:rsidRDefault="00855668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saudara melakukan dokumentasi setelah melakuan personal hygiene pada pa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sien ?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42BBC56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CE4EE54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80A79" w14:textId="77777777" w:rsidR="00855668" w:rsidRDefault="0085566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6206F542" w14:textId="77777777">
        <w:trPr>
          <w:cantSplit/>
          <w:trHeight w:val="346"/>
        </w:trPr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4A4D87E" w14:textId="77777777" w:rsidR="00855668" w:rsidRDefault="00855668">
            <w:pPr>
              <w:snapToGri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3123F01" w14:textId="77777777" w:rsidR="00855668" w:rsidRDefault="00855668">
            <w:pPr>
              <w:tabs>
                <w:tab w:val="left" w:pos="300"/>
              </w:tabs>
              <w:snapToGrid w:val="0"/>
              <w:ind w:right="-57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E07CC0C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C2BDB87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19B7D" w14:textId="77777777" w:rsidR="00855668" w:rsidRDefault="0085566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FFBBFB7" w14:textId="77777777" w:rsidR="00855668" w:rsidRDefault="00855668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8" w:type="dxa"/>
        <w:tblLayout w:type="fixed"/>
        <w:tblLook w:val="0000" w:firstRow="0" w:lastRow="0" w:firstColumn="0" w:lastColumn="0" w:noHBand="0" w:noVBand="0"/>
      </w:tblPr>
      <w:tblGrid>
        <w:gridCol w:w="4679"/>
        <w:gridCol w:w="1981"/>
        <w:gridCol w:w="2835"/>
      </w:tblGrid>
      <w:tr w:rsidR="00000000" w14:paraId="50CB46C1" w14:textId="77777777">
        <w:trPr>
          <w:trHeight w:val="437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7F6A80C" w14:textId="77777777" w:rsidR="00855668" w:rsidRDefault="00855668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Rekomendasi Asesor :</w:t>
            </w:r>
          </w:p>
          <w:p w14:paraId="0C99A2AA" w14:textId="77777777" w:rsidR="00855668" w:rsidRDefault="00855668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81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02001D" w14:textId="77777777" w:rsidR="00855668" w:rsidRDefault="00855668">
            <w:r>
              <w:rPr>
                <w:rFonts w:ascii="Arial" w:hAnsi="Arial" w:cs="Arial"/>
                <w:b/>
                <w:sz w:val="20"/>
                <w:szCs w:val="20"/>
              </w:rPr>
              <w:t>Peserta :</w:t>
            </w:r>
          </w:p>
        </w:tc>
      </w:tr>
      <w:tr w:rsidR="00000000" w14:paraId="61AE33A4" w14:textId="77777777">
        <w:trPr>
          <w:trHeight w:val="35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1663B73" w14:textId="77777777" w:rsidR="00855668" w:rsidRDefault="00855668">
            <w:p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A035C61" w14:textId="77777777" w:rsidR="00855668" w:rsidRDefault="008556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FBD885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7D1E898" w14:textId="77777777">
        <w:trPr>
          <w:trHeight w:val="694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30005CC" w14:textId="77777777" w:rsidR="00855668" w:rsidRDefault="00855668">
            <w:pPr>
              <w:snapToGrid w:val="0"/>
              <w:spacing w:before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2EB608A" w14:textId="77777777" w:rsidR="00855668" w:rsidRDefault="008556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7AE36AAA" w14:textId="77777777" w:rsidR="00855668" w:rsidRDefault="008556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80087A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D2F57BF" w14:textId="77777777">
        <w:trPr>
          <w:trHeight w:val="380"/>
        </w:trPr>
        <w:tc>
          <w:tcPr>
            <w:tcW w:w="4679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AD4D282" w14:textId="77777777" w:rsidR="00855668" w:rsidRDefault="00855668">
            <w:pPr>
              <w:spacing w:before="6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</w:tc>
        <w:tc>
          <w:tcPr>
            <w:tcW w:w="4816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19C888E" w14:textId="77777777" w:rsidR="00855668" w:rsidRDefault="00855668"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</w:p>
        </w:tc>
      </w:tr>
      <w:tr w:rsidR="00000000" w14:paraId="2600960B" w14:textId="77777777">
        <w:trPr>
          <w:trHeight w:val="313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C462203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993AEF3" w14:textId="77777777" w:rsidR="00855668" w:rsidRDefault="008556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AB5C4D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4A5E252" w14:textId="77777777">
        <w:trPr>
          <w:trHeight w:val="346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F88F3F2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403747D" w14:textId="77777777" w:rsidR="00855668" w:rsidRDefault="008556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98B6B3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1BF9A3E" w14:textId="77777777">
        <w:trPr>
          <w:trHeight w:val="715"/>
        </w:trPr>
        <w:tc>
          <w:tcPr>
            <w:tcW w:w="4679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AE82FD8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088032F6" w14:textId="77777777" w:rsidR="00855668" w:rsidRDefault="008556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</w:t>
            </w:r>
          </w:p>
          <w:p w14:paraId="392FB167" w14:textId="77777777" w:rsidR="00855668" w:rsidRDefault="0085566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</w:p>
        </w:tc>
        <w:tc>
          <w:tcPr>
            <w:tcW w:w="28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B5926F" w14:textId="77777777" w:rsidR="00855668" w:rsidRDefault="0085566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8D2858" w14:textId="77777777" w:rsidR="00855668" w:rsidRDefault="00855668">
      <w:pPr>
        <w:spacing w:line="20" w:lineRule="exact"/>
      </w:pPr>
    </w:p>
    <w:sectPr w:rsidR="00855668">
      <w:footerReference w:type="default" r:id="rId7"/>
      <w:footerReference w:type="first" r:id="rId8"/>
      <w:pgSz w:w="11906" w:h="16838"/>
      <w:pgMar w:top="1008" w:right="1008" w:bottom="1008" w:left="1440" w:header="720" w:footer="461" w:gutter="0"/>
      <w:pgNumType w:start="16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23F44" w14:textId="77777777" w:rsidR="00855668" w:rsidRDefault="00855668">
      <w:r>
        <w:separator/>
      </w:r>
    </w:p>
  </w:endnote>
  <w:endnote w:type="continuationSeparator" w:id="0">
    <w:p w14:paraId="31CFF601" w14:textId="77777777" w:rsidR="00855668" w:rsidRDefault="00855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A0F53" w14:textId="77777777" w:rsidR="00855668" w:rsidRDefault="00855668">
    <w:pPr>
      <w:pStyle w:val="Footer"/>
      <w:ind w:right="360" w:firstLine="360"/>
      <w:rPr>
        <w:rFonts w:ascii="Arial" w:hAnsi="Arial" w:cs="Arial"/>
        <w:i/>
        <w:iCs/>
        <w:sz w:val="18"/>
      </w:rPr>
    </w:pPr>
    <w:r>
      <w:pict w14:anchorId="2C96BE8A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27.3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561A78A1" w14:textId="77777777" w:rsidR="00855668" w:rsidRDefault="00855668">
                <w:pPr>
                  <w:pStyle w:val="Footer"/>
                </w:pPr>
              </w:p>
              <w:p w14:paraId="50928CC8" w14:textId="77777777" w:rsidR="00855668" w:rsidRDefault="00855668">
                <w:pPr>
                  <w:pStyle w:val="Footer"/>
                </w:pPr>
              </w:p>
            </w:txbxContent>
          </v:textbox>
          <w10:wrap type="square" side="largest"/>
        </v:shape>
      </w:pict>
    </w:r>
    <w:r>
      <w:rPr>
        <w:rFonts w:ascii="Arial" w:eastAsia="Arial" w:hAnsi="Arial" w:cs="Arial"/>
        <w:i/>
        <w:iCs/>
        <w:sz w:val="18"/>
      </w:rPr>
      <w:t xml:space="preserve"> </w:t>
    </w: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</w:t>
    </w:r>
  </w:p>
  <w:p w14:paraId="49CACBD4" w14:textId="77777777" w:rsidR="00855668" w:rsidRDefault="00855668">
    <w:pPr>
      <w:pStyle w:val="Footer"/>
      <w:rPr>
        <w:rFonts w:ascii="Arial" w:hAnsi="Arial" w:cs="Arial"/>
        <w:i/>
        <w:iCs/>
        <w:sz w:val="18"/>
      </w:rPr>
    </w:pPr>
  </w:p>
  <w:p w14:paraId="03FA546B" w14:textId="77777777" w:rsidR="00855668" w:rsidRDefault="00855668">
    <w:pPr>
      <w:pStyle w:val="Footer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FCE99" w14:textId="77777777" w:rsidR="00855668" w:rsidRDefault="0085566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DD0A" w14:textId="77777777" w:rsidR="00855668" w:rsidRDefault="00855668">
      <w:r>
        <w:separator/>
      </w:r>
    </w:p>
  </w:footnote>
  <w:footnote w:type="continuationSeparator" w:id="0">
    <w:p w14:paraId="1522C11A" w14:textId="77777777" w:rsidR="00855668" w:rsidRDefault="008556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ascii="Tahoma" w:hAnsi="Tahoma" w:cs="Tahoma"/>
        <w:sz w:val="20"/>
        <w:szCs w:val="20"/>
        <w:lang w:val="sv-SE"/>
      </w:rPr>
    </w:lvl>
  </w:abstractNum>
  <w:num w:numId="1" w16cid:durableId="477839188">
    <w:abstractNumId w:val="0"/>
  </w:num>
  <w:num w:numId="2" w16cid:durableId="1126464626">
    <w:abstractNumId w:val="1"/>
  </w:num>
  <w:num w:numId="3" w16cid:durableId="1668677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65DC"/>
    <w:rsid w:val="007D65DC"/>
    <w:rsid w:val="00855668"/>
    <w:rsid w:val="00B3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ADF4FF8"/>
  <w15:chartTrackingRefBased/>
  <w15:docId w15:val="{A113B6D5-0A3B-496C-9FF8-F356404E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rFonts w:ascii="Arial" w:hAnsi="Arial" w:cs="Arial"/>
      <w:sz w:val="20"/>
      <w:szCs w:val="20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ahoma" w:hAnsi="Tahoma" w:cs="Tahoma"/>
      <w:sz w:val="20"/>
      <w:szCs w:val="20"/>
      <w:lang w:val="sv-SE"/>
    </w:rPr>
  </w:style>
  <w:style w:type="character" w:customStyle="1" w:styleId="WW8Num4z1">
    <w:name w:val="WW8Num4z1"/>
    <w:rPr>
      <w:rFonts w:ascii="Arial" w:hAnsi="Arial" w:cs="Arial"/>
      <w:sz w:val="20"/>
      <w:szCs w:val="20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Arial" w:hAnsi="Arial" w:cs="Aria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Arial" w:hAnsi="Arial" w:cs="Arial"/>
      <w:sz w:val="20"/>
      <w:szCs w:val="20"/>
      <w:lang w:val="de-DE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ahoma" w:hAnsi="Tahoma" w:cs="Tahoma"/>
      <w:sz w:val="20"/>
      <w:szCs w:val="20"/>
      <w:lang w:val="sv-SE"/>
    </w:rPr>
  </w:style>
  <w:style w:type="character" w:customStyle="1" w:styleId="WW8Num8z0">
    <w:name w:val="WW8Num8z0"/>
  </w:style>
  <w:style w:type="character" w:customStyle="1" w:styleId="WW8Num8z1">
    <w:name w:val="WW8Num8z1"/>
    <w:rPr>
      <w:rFonts w:ascii="Arial" w:hAnsi="Arial" w:cs="Arial"/>
      <w:sz w:val="20"/>
      <w:szCs w:val="20"/>
    </w:rPr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  <w:rPr>
      <w:rFonts w:ascii="Arial" w:hAnsi="Arial" w:cs="Arial"/>
      <w:szCs w:val="20"/>
    </w:rPr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  <w:rPr>
      <w:rFonts w:cs="Arial"/>
      <w:sz w:val="20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ListParagraph">
    <w:name w:val="List Paragraph"/>
    <w:basedOn w:val="Normal"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2010-08-27T06:12:00Z</cp:lastPrinted>
  <dcterms:created xsi:type="dcterms:W3CDTF">2026-09-16T04:10:00Z</dcterms:created>
  <dcterms:modified xsi:type="dcterms:W3CDTF">2026-09-16T04:10:00Z</dcterms:modified>
</cp:coreProperties>
</file>